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Pr="005A2C19" w:rsidRDefault="00EF5500">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mc:AlternateContent>
              <mc:Choice Requires="wpg">
                <w:drawing>
                  <wp:anchor distT="0" distB="0" distL="114300" distR="114300" simplePos="0" relativeHeight="251695104" behindDoc="0" locked="0" layoutInCell="1" allowOverlap="1" wp14:anchorId="7BFB61E2" wp14:editId="75E703C6">
                    <wp:simplePos x="0" y="0"/>
                    <wp:positionH relativeFrom="column">
                      <wp:posOffset>-1261110</wp:posOffset>
                    </wp:positionH>
                    <wp:positionV relativeFrom="paragraph">
                      <wp:posOffset>-1427480</wp:posOffset>
                    </wp:positionV>
                    <wp:extent cx="8089900" cy="11209020"/>
                    <wp:effectExtent l="0" t="0" r="0" b="11430"/>
                    <wp:wrapNone/>
                    <wp:docPr id="4" name="Grupo 4"/>
                    <wp:cNvGraphicFramePr/>
                    <a:graphic xmlns:a="http://schemas.openxmlformats.org/drawingml/2006/main">
                      <a:graphicData uri="http://schemas.microsoft.com/office/word/2010/wordprocessingGroup">
                        <wpg:wgp>
                          <wpg:cNvGrpSpPr/>
                          <wpg:grpSpPr>
                            <a:xfrm>
                              <a:off x="0" y="0"/>
                              <a:ext cx="8089900" cy="11209020"/>
                              <a:chOff x="0" y="0"/>
                              <a:chExt cx="8089900" cy="11209020"/>
                            </a:xfrm>
                          </wpg:grpSpPr>
                          <wpg:grpSp>
                            <wpg:cNvPr id="3" name="Grupo 3"/>
                            <wpg:cNvGrpSpPr/>
                            <wpg:grpSpPr>
                              <a:xfrm>
                                <a:off x="0" y="0"/>
                                <a:ext cx="8089900" cy="11209020"/>
                                <a:chOff x="0" y="0"/>
                                <a:chExt cx="8089900" cy="11209020"/>
                              </a:xfrm>
                            </wpg:grpSpPr>
                            <wps:wsp>
                              <wps:cNvPr id="43" name="Rectangle 6"/>
                              <wps:cNvSpPr>
                                <a:spLocks noChangeArrowheads="1"/>
                              </wps:cNvSpPr>
                              <wps:spPr bwMode="auto">
                                <a:xfrm>
                                  <a:off x="0" y="9906000"/>
                                  <a:ext cx="7917815" cy="103695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44" name="Rectangle 7"/>
                              <wps:cNvSpPr>
                                <a:spLocks noChangeArrowheads="1"/>
                              </wps:cNvSpPr>
                              <wps:spPr bwMode="auto">
                                <a:xfrm>
                                  <a:off x="0" y="266700"/>
                                  <a:ext cx="7917815" cy="168592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42" name="Rectangle 9"/>
                              <wps:cNvSpPr>
                                <a:spLocks noChangeArrowheads="1"/>
                              </wps:cNvSpPr>
                              <wps:spPr bwMode="auto">
                                <a:xfrm>
                                  <a:off x="676275" y="0"/>
                                  <a:ext cx="90805" cy="11209020"/>
                                </a:xfrm>
                                <a:prstGeom prst="rect">
                                  <a:avLst/>
                                </a:prstGeom>
                                <a:solidFill>
                                  <a:schemeClr val="accent3">
                                    <a:lumMod val="20000"/>
                                    <a:lumOff val="80000"/>
                                  </a:schemeClr>
                                </a:solidFill>
                                <a:ln w="9525">
                                  <a:solidFill>
                                    <a:srgbClr val="00B050"/>
                                  </a:solidFill>
                                  <a:miter lim="800000"/>
                                  <a:headEnd/>
                                  <a:tailEnd/>
                                </a:ln>
                              </wps:spPr>
                              <wps:bodyPr rot="0" vert="horz" wrap="square" lIns="91440" tIns="45720" rIns="91440" bIns="45720" anchor="t" anchorCtr="0" upright="1">
                                <a:noAutofit/>
                              </wps:bodyPr>
                            </wps:wsp>
                            <wps:wsp>
                              <wps:cNvPr id="45" name="Rectangle 33"/>
                              <wps:cNvSpPr>
                                <a:spLocks noChangeArrowheads="1"/>
                              </wps:cNvSpPr>
                              <wps:spPr bwMode="auto">
                                <a:xfrm>
                                  <a:off x="4914900" y="171450"/>
                                  <a:ext cx="3175000" cy="146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noProof/>
                                        <w:lang w:val="es-AR" w:eastAsia="es-AR"/>
                                      </w:rPr>
                                      <w:drawing>
                                        <wp:inline distT="0" distB="0" distL="0" distR="0" wp14:anchorId="619FA0DD" wp14:editId="43EB35A5">
                                          <wp:extent cx="2661462" cy="1212850"/>
                                          <wp:effectExtent l="0" t="0" r="0" b="6350"/>
                                          <wp:docPr id="1" name="Imagen 1"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g:grpSp>
                          <wps:wsp>
                            <wps:cNvPr id="41" name="Rectangle 31"/>
                            <wps:cNvSpPr>
                              <a:spLocks noChangeArrowheads="1"/>
                            </wps:cNvSpPr>
                            <wps:spPr bwMode="auto">
                              <a:xfrm>
                                <a:off x="2581275" y="630555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rFonts w:ascii="Cambria" w:hAnsi="Cambria"/>
                                      <w:noProof/>
                                      <w:sz w:val="72"/>
                                      <w:szCs w:val="72"/>
                                      <w:lang w:val="es-AR" w:eastAsia="es-AR"/>
                                    </w:rPr>
                                    <w:drawing>
                                      <wp:inline distT="0" distB="0" distL="0" distR="0" wp14:anchorId="4A71241D" wp14:editId="71835834">
                                        <wp:extent cx="2521715" cy="3491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id="Grupo 4" o:spid="_x0000_s1026" style="position:absolute;margin-left:-99.3pt;margin-top:-112.4pt;width:637pt;height:882.6pt;z-index:251695104" coordsize="80899,11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">
                    <v:group id="Grupo 3" o:spid="_x0000_s1027" style="position:absolute;width:80899;height:112090" coordsize="80899,112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6" o:spid="_x0000_s1028" style="position:absolute;top:99060;width:79178;height:10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DqcQA&#10;AADbAAAADwAAAGRycy9kb3ducmV2LnhtbESPQWvCQBSE74L/YXmCN91USynRVYqieChFbSH19sg+&#10;k2D2bci+avrvu0LB4zAz3zDzZedqdaU2VJ4NPI0TUMS5txUXBr4+N6NXUEGQLdaeycAvBVgu+r05&#10;ptbf+EDXoxQqQjikaKAUaVKtQ16SwzD2DXH0zr51KFG2hbYt3iLc1XqSJC/aYcVxocSGViXll+OP&#10;M/B+yCiR1TrjIB/5+XLabbP9tzHDQfc2AyXUySP8395ZA89TuH+JP0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6nEAAAA2wAAAA8AAAAAAAAAAAAAAAAAmAIAAGRycy9k&#10;b3ducmV2LnhtbFBLBQYAAAAABAAEAPUAAACJAwAAAAA=&#10;" fillcolor="#92d050" strokecolor="#00b050"/>
                      <v:rect id="Rectangle 7" o:spid="_x0000_s1029" style="position:absolute;top:2667;width:79178;height:1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Yb3cQA&#10;AADbAAAADwAAAGRycy9kb3ducmV2LnhtbESPX2vCQBDE3wt+h2MF3+rFIlKip4jS4oOU+geib0tu&#10;TYK5vZDbavrtvULBx2FmfsPMFp2r1Y3aUHk2MBomoIhzbysuDBwPH6/voIIgW6w9k4FfCrCY915m&#10;mFp/5x3d9lKoCOGQooFSpEm1DnlJDsPQN8TRu/jWoUTZFtq2eI9wV+u3JJlohxXHhRIbWpWUX/c/&#10;zsB2l1Eiq3XGQb7yy/W8+cy+T8YM+t1yCkqok2f4v72xBsZj+PsSf4C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WG93EAAAA2wAAAA8AAAAAAAAAAAAAAAAAmAIAAGRycy9k&#10;b3ducmV2LnhtbFBLBQYAAAAABAAEAPUAAACJAwAAAAA=&#10;" fillcolor="#92d050" strokecolor="#00b050"/>
                      <v:rect id="Rectangle 9" o:spid="_x0000_s1030" style="position:absolute;left:6762;width:908;height:11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X+cQA&#10;AADbAAAADwAAAGRycy9kb3ducmV2LnhtbESPQWvCQBSE7wX/w/KEXkQ3FSk1ukopLXhQ0EQ8P7LP&#10;JJp9m+5uY/z33YLQ4zAz3zDLdW8a0ZHztWUFL5MEBHFhdc2lgmP+NX4D4QOyxsYyKbiTh/Vq8LTE&#10;VNsbH6jLQikihH2KCqoQ2lRKX1Rk0E9sSxy9s3UGQ5SulNrhLcJNI6dJ8ioN1hwXKmzpo6Limv0Y&#10;BZ/f7tTtNO+3o0OezUfu4neYK/U87N8XIAL14T/8aG+0gtkU/r7E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Jl/nEAAAA2wAAAA8AAAAAAAAAAAAAAAAAmAIAAGRycy9k&#10;b3ducmV2LnhtbFBLBQYAAAAABAAEAPUAAACJAwAAAAA=&#10;" fillcolor="#eaf1dd [662]" strokecolor="#00b050"/>
                      <v:rect id="Rectangle 33" o:spid="_x0000_s1031" style="position:absolute;left:49149;top:1714;width:31750;height:14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1DMQA&#10;AADbAAAADwAAAGRycy9kb3ducmV2LnhtbESP3WrCQBSE74W+w3IEb0Q3Ldaf1FWKWojeGX2AY/Y0&#10;iWbPhuyq6du7QsHLYWa+YebL1lTiRo0rLSt4H0YgiDOrS84VHA8/gykI55E1VpZJwR85WC7eOnOM&#10;tb3znm6pz0WAsItRQeF9HUvpsoIMuqGtiYP3axuDPsgml7rBe4CbSn5E0VgaLDksFFjTqqDskl6N&#10;gu1utDuuEnm+zMp1P5mkkTyNN0r1uu33FwhPrX+F/9uJVjD6hO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MtQzEAAAA2wAAAA8AAAAAAAAAAAAAAAAAmAIAAGRycy9k&#10;b3ducmV2LnhtbFBLBQYAAAAABAAEAPUAAACJAwAAAAA=&#10;" filled="f" stroked="f">
                        <v:textbox style="mso-fit-shape-to-text:t">
                          <w:txbxContent>
                            <w:p w:rsidR="0013293F" w:rsidRDefault="0013293F" w:rsidP="005A2C19">
                              <w:pPr>
                                <w:ind w:left="0"/>
                                <w:jc w:val="center"/>
                              </w:pPr>
                              <w:r>
                                <w:rPr>
                                  <w:noProof/>
                                  <w:lang w:val="es-AR" w:eastAsia="es-AR"/>
                                </w:rPr>
                                <w:drawing>
                                  <wp:inline distT="0" distB="0" distL="0" distR="0" wp14:anchorId="619FA0DD" wp14:editId="43EB35A5">
                                    <wp:extent cx="2661462" cy="1212850"/>
                                    <wp:effectExtent l="0" t="0" r="0" b="6350"/>
                                    <wp:docPr id="1" name="Imagen 1"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v:textbox>
                      </v:rect>
                    </v:group>
                    <v:rect id="_x0000_s1032" style="position:absolute;left:25812;top:63055;width:29166;height:3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mcQA&#10;AADbAAAADwAAAGRycy9kb3ducmV2LnhtbESPQWvCQBSE74X+h+UVeim6UUR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fZnEAAAA2wAAAA8AAAAAAAAAAAAAAAAAmAIAAGRycy9k&#10;b3ducmV2LnhtbFBLBQYAAAAABAAEAPUAAACJAwAAAAA=&#10;" filled="f" stroked="f">
                      <v:textbox>
                        <w:txbxContent>
                          <w:p w:rsidR="0013293F" w:rsidRDefault="0013293F" w:rsidP="005A2C19">
                            <w:pPr>
                              <w:ind w:left="0"/>
                              <w:jc w:val="center"/>
                            </w:pPr>
                            <w:r>
                              <w:rPr>
                                <w:rFonts w:ascii="Cambria" w:hAnsi="Cambria"/>
                                <w:noProof/>
                                <w:sz w:val="72"/>
                                <w:szCs w:val="72"/>
                                <w:lang w:val="es-AR" w:eastAsia="es-AR"/>
                              </w:rPr>
                              <w:drawing>
                                <wp:inline distT="0" distB="0" distL="0" distR="0" wp14:anchorId="4A71241D" wp14:editId="71835834">
                                  <wp:extent cx="2521715" cy="3491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v:rect>
                  </v:group>
                </w:pict>
              </mc:Fallback>
            </mc:AlternateContent>
          </w:r>
        </w:p>
        <w:p w:rsidR="00D06E99" w:rsidRPr="005A2C19" w:rsidRDefault="00D06E99">
          <w:pPr>
            <w:pStyle w:val="Sinespaciado"/>
            <w:rPr>
              <w:rFonts w:asciiTheme="majorHAnsi" w:eastAsiaTheme="majorEastAsia" w:hAnsiTheme="majorHAnsi" w:cstheme="majorBidi"/>
              <w:sz w:val="72"/>
              <w:szCs w:val="72"/>
            </w:rPr>
          </w:pPr>
        </w:p>
        <w:sdt>
          <w:sdtPr>
            <w:rPr>
              <w:rFonts w:eastAsiaTheme="majorEastAsia" w:cstheme="minorHAns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2731FC" w:rsidRPr="005A2C19" w:rsidRDefault="00CA77A3" w:rsidP="00277B2D">
              <w:pPr>
                <w:pStyle w:val="Sinespaciado"/>
                <w:rPr>
                  <w:rFonts w:eastAsiaTheme="majorEastAsia" w:cstheme="minorHAnsi"/>
                  <w:sz w:val="72"/>
                  <w:szCs w:val="72"/>
                </w:rPr>
              </w:pPr>
              <w:r>
                <w:rPr>
                  <w:rFonts w:eastAsiaTheme="majorEastAsia" w:cstheme="minorHAnsi"/>
                  <w:sz w:val="72"/>
                  <w:szCs w:val="72"/>
                  <w:lang w:val="es-AR"/>
                </w:rPr>
                <w:t>Modelo de Casos de Uso</w:t>
              </w:r>
            </w:p>
          </w:sdtContent>
        </w:sdt>
        <w:sdt>
          <w:sdtPr>
            <w:rPr>
              <w:rFonts w:eastAsiaTheme="majorEastAsia" w:cstheme="minorHAns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Pr="005A2C19" w:rsidRDefault="00CA77A3">
              <w:pPr>
                <w:pStyle w:val="Sinespaciado"/>
                <w:rPr>
                  <w:rFonts w:eastAsiaTheme="majorEastAsia" w:cstheme="minorHAnsi"/>
                  <w:sz w:val="36"/>
                  <w:szCs w:val="36"/>
                </w:rPr>
              </w:pPr>
              <w:proofErr w:type="spellStart"/>
              <w:r>
                <w:rPr>
                  <w:rFonts w:eastAsiaTheme="majorEastAsia" w:cstheme="minorHAnsi"/>
                  <w:sz w:val="36"/>
                  <w:szCs w:val="36"/>
                  <w:lang w:val="es-AR"/>
                </w:rPr>
                <w:t>CheckPoint</w:t>
              </w:r>
              <w:proofErr w:type="spellEnd"/>
            </w:p>
          </w:sdtContent>
        </w:sdt>
        <w:p w:rsidR="00D06E99" w:rsidRPr="005A2C19" w:rsidRDefault="00D06E99">
          <w:pPr>
            <w:pStyle w:val="Sinespaciado"/>
            <w:rPr>
              <w:rFonts w:cstheme="minorHAnsi"/>
            </w:rPr>
          </w:pPr>
        </w:p>
        <w:p w:rsidR="006919D5" w:rsidRPr="005A2C19" w:rsidRDefault="006919D5">
          <w:pPr>
            <w:pStyle w:val="Sinespaciado"/>
            <w:rPr>
              <w:rFonts w:cstheme="minorHAnsi"/>
            </w:rPr>
          </w:pPr>
        </w:p>
        <w:p w:rsidR="006919D5" w:rsidRPr="005A2C19" w:rsidRDefault="006919D5">
          <w:pPr>
            <w:pStyle w:val="Sinespaciado"/>
            <w:rPr>
              <w:rFonts w:cstheme="minorHAnsi"/>
              <w:u w:val="single"/>
            </w:rPr>
          </w:pPr>
        </w:p>
        <w:p w:rsidR="006919D5" w:rsidRPr="005A2C19" w:rsidRDefault="006919D5">
          <w:pPr>
            <w:pStyle w:val="Sinespaciado"/>
            <w:rPr>
              <w:rFonts w:cstheme="minorHAnsi"/>
            </w:rPr>
          </w:pPr>
        </w:p>
        <w:sdt>
          <w:sdtPr>
            <w:rPr>
              <w:rFonts w:cstheme="minorHAnsi"/>
            </w:rPr>
            <w:alias w:val="Compañía"/>
            <w:id w:val="3224807"/>
            <w:dataBinding w:prefixMappings="xmlns:ns0='http://schemas.openxmlformats.org/officeDocument/2006/extended-properties' " w:xpath="/ns0:Properties[1]/ns0:Company[1]" w:storeItemID="{6668398D-A668-4E3E-A5EB-62B293D839F1}"/>
            <w:text/>
          </w:sdtPr>
          <w:sdtContent>
            <w:p w:rsidR="00D06E99" w:rsidRPr="005A2C19" w:rsidRDefault="00CA77A3">
              <w:pPr>
                <w:pStyle w:val="Sinespaciado"/>
                <w:rPr>
                  <w:rFonts w:cstheme="minorHAnsi"/>
                </w:rPr>
              </w:pPr>
              <w:r>
                <w:rPr>
                  <w:rFonts w:cstheme="minorHAnsi"/>
                  <w:lang w:val="es-AR"/>
                </w:rPr>
                <w:t>Laboratorio de Desarrollo de Software</w:t>
              </w:r>
            </w:p>
          </w:sdtContent>
        </w:sdt>
        <w:p w:rsidR="00D06E99" w:rsidRPr="005A2C19" w:rsidRDefault="005E56DD">
          <w:pPr>
            <w:pStyle w:val="Sinespaciado"/>
            <w:rPr>
              <w:rFonts w:cstheme="minorHAnsi"/>
            </w:rPr>
          </w:pPr>
          <w:r>
            <w:rPr>
              <w:rFonts w:cstheme="minorHAnsi"/>
              <w:lang w:val="es-AR"/>
            </w:rPr>
            <w:t>GVR</w:t>
          </w:r>
        </w:p>
        <w:p w:rsidR="00D06E99" w:rsidRPr="005A2C19" w:rsidRDefault="00D06E99"/>
        <w:p w:rsidR="00BC5404" w:rsidRPr="005A2C19" w:rsidRDefault="00850C2A" w:rsidP="004C664A">
          <w:pPr>
            <w:pStyle w:val="PSI-Comentario"/>
          </w:pPr>
          <w:r>
            <w:rPr>
              <w:noProof/>
              <w:lang w:eastAsia="es-AR"/>
            </w:rPr>
            <mc:AlternateContent>
              <mc:Choice Requires="wps">
                <w:drawing>
                  <wp:anchor distT="0" distB="0" distL="114300" distR="114300" simplePos="0" relativeHeight="251689984" behindDoc="0" locked="0" layoutInCell="1" allowOverlap="1" wp14:anchorId="3A88B9B1" wp14:editId="2A489165">
                    <wp:simplePos x="0" y="0"/>
                    <wp:positionH relativeFrom="margin">
                      <wp:posOffset>2382520</wp:posOffset>
                    </wp:positionH>
                    <wp:positionV relativeFrom="paragraph">
                      <wp:posOffset>5991860</wp:posOffset>
                    </wp:positionV>
                    <wp:extent cx="2916555" cy="3947795"/>
                    <wp:effectExtent l="0" t="0" r="0" b="0"/>
                    <wp:wrapNone/>
                    <wp:docPr id="4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rFonts w:ascii="Cambria" w:hAnsi="Cambria"/>
                                    <w:noProof/>
                                    <w:sz w:val="72"/>
                                    <w:szCs w:val="72"/>
                                    <w:lang w:val="es-AR" w:eastAsia="es-AR"/>
                                  </w:rPr>
                                  <w:drawing>
                                    <wp:inline distT="0" distB="0" distL="0" distR="0" wp14:anchorId="2ECB2BBC" wp14:editId="43599CE5">
                                      <wp:extent cx="2521715" cy="3491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3" style="position:absolute;left:0;text-align:left;margin-left:187.6pt;margin-top:471.8pt;width:229.65pt;height:310.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GfF&#10;0C24AgAAugUAAA4AAAAAAAAAAAAAAAAALgIAAGRycy9lMm9Eb2MueG1sUEsBAi0AFAAGAAgAAAAh&#10;AJXGOh3jAAAADAEAAA8AAAAAAAAAAAAAAAAAEgUAAGRycy9kb3ducmV2LnhtbFBLBQYAAAAABAAE&#10;APMAAAAiBgAAAAA=&#10;" filled="f" stroked="f">
                    <v:textbox>
                      <w:txbxContent>
                        <w:p w:rsidR="0013293F" w:rsidRDefault="0013293F" w:rsidP="005A2C19">
                          <w:pPr>
                            <w:ind w:left="0"/>
                            <w:jc w:val="center"/>
                          </w:pPr>
                          <w:r>
                            <w:rPr>
                              <w:rFonts w:ascii="Cambria" w:hAnsi="Cambria"/>
                              <w:noProof/>
                              <w:sz w:val="72"/>
                              <w:szCs w:val="72"/>
                              <w:lang w:val="es-AR" w:eastAsia="es-AR"/>
                            </w:rPr>
                            <w:drawing>
                              <wp:inline distT="0" distB="0" distL="0" distR="0" wp14:anchorId="2ECB2BBC" wp14:editId="43599CE5">
                                <wp:extent cx="2521715" cy="3491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r w:rsidR="00D06E99" w:rsidRPr="005A2C19">
            <w:br w:type="page"/>
          </w:r>
          <w:r>
            <w:rPr>
              <w:noProof/>
              <w:lang w:eastAsia="es-AR"/>
            </w:rPr>
            <mc:AlternateContent>
              <mc:Choice Requires="wps">
                <w:drawing>
                  <wp:anchor distT="0" distB="0" distL="114300" distR="114300" simplePos="0" relativeHeight="251692032" behindDoc="0" locked="0" layoutInCell="1" allowOverlap="1" wp14:anchorId="3CFE9E37" wp14:editId="0F088B9C">
                    <wp:simplePos x="0" y="0"/>
                    <wp:positionH relativeFrom="margin">
                      <wp:posOffset>2382520</wp:posOffset>
                    </wp:positionH>
                    <wp:positionV relativeFrom="paragraph">
                      <wp:posOffset>5991860</wp:posOffset>
                    </wp:positionV>
                    <wp:extent cx="2916555" cy="3947795"/>
                    <wp:effectExtent l="0" t="0" r="0" b="0"/>
                    <wp:wrapNone/>
                    <wp:docPr id="3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rFonts w:ascii="Cambria" w:hAnsi="Cambria"/>
                                    <w:noProof/>
                                    <w:sz w:val="72"/>
                                    <w:szCs w:val="72"/>
                                    <w:lang w:val="es-AR" w:eastAsia="es-AR"/>
                                  </w:rPr>
                                  <w:drawing>
                                    <wp:inline distT="0" distB="0" distL="0" distR="0" wp14:anchorId="04FF56FC" wp14:editId="52B8AAAF">
                                      <wp:extent cx="2521715" cy="34919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4" style="position:absolute;left:0;text-align:left;margin-left:187.6pt;margin-top:471.8pt;width:229.65pt;height:310.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C+F&#10;VkW4AgAAugUAAA4AAAAAAAAAAAAAAAAALgIAAGRycy9lMm9Eb2MueG1sUEsBAi0AFAAGAAgAAAAh&#10;AJXGOh3jAAAADAEAAA8AAAAAAAAAAAAAAAAAEgUAAGRycy9kb3ducmV2LnhtbFBLBQYAAAAABAAE&#10;APMAAAAiBgAAAAA=&#10;" filled="f" stroked="f">
                    <v:textbox>
                      <w:txbxContent>
                        <w:p w:rsidR="0013293F" w:rsidRDefault="0013293F" w:rsidP="005A2C19">
                          <w:pPr>
                            <w:ind w:left="0"/>
                            <w:jc w:val="center"/>
                          </w:pPr>
                          <w:r>
                            <w:rPr>
                              <w:rFonts w:ascii="Cambria" w:hAnsi="Cambria"/>
                              <w:noProof/>
                              <w:sz w:val="72"/>
                              <w:szCs w:val="72"/>
                              <w:lang w:val="es-AR" w:eastAsia="es-AR"/>
                            </w:rPr>
                            <w:drawing>
                              <wp:inline distT="0" distB="0" distL="0" distR="0" wp14:anchorId="04FF56FC" wp14:editId="52B8AAAF">
                                <wp:extent cx="2521715" cy="34919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r>
            <w:rPr>
              <w:noProof/>
              <w:lang w:eastAsia="es-AR"/>
            </w:rPr>
            <mc:AlternateContent>
              <mc:Choice Requires="wps">
                <w:drawing>
                  <wp:anchor distT="0" distB="0" distL="114300" distR="114300" simplePos="0" relativeHeight="251687936" behindDoc="0" locked="0" layoutInCell="1" allowOverlap="1" wp14:anchorId="55E09B2A" wp14:editId="24AD7CA4">
                    <wp:simplePos x="0" y="0"/>
                    <wp:positionH relativeFrom="margin">
                      <wp:posOffset>2382520</wp:posOffset>
                    </wp:positionH>
                    <wp:positionV relativeFrom="paragraph">
                      <wp:posOffset>5991860</wp:posOffset>
                    </wp:positionV>
                    <wp:extent cx="2916555" cy="3947795"/>
                    <wp:effectExtent l="0" t="0" r="0" b="0"/>
                    <wp:wrapNone/>
                    <wp:docPr id="3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6555" cy="394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rFonts w:ascii="Cambria" w:hAnsi="Cambria"/>
                                    <w:noProof/>
                                    <w:sz w:val="72"/>
                                    <w:szCs w:val="72"/>
                                    <w:lang w:val="es-AR" w:eastAsia="es-AR"/>
                                  </w:rPr>
                                  <w:drawing>
                                    <wp:inline distT="0" distB="0" distL="0" distR="0" wp14:anchorId="760438BC" wp14:editId="1B0169AD">
                                      <wp:extent cx="2521715" cy="3491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5" style="position:absolute;left:0;text-align:left;margin-left:187.6pt;margin-top:471.8pt;width:229.65pt;height:310.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" filled="f" stroked="f">
                    <v:textbox>
                      <w:txbxContent>
                        <w:p w:rsidR="0013293F" w:rsidRDefault="0013293F" w:rsidP="005A2C19">
                          <w:pPr>
                            <w:ind w:left="0"/>
                            <w:jc w:val="center"/>
                          </w:pPr>
                          <w:r>
                            <w:rPr>
                              <w:rFonts w:ascii="Cambria" w:hAnsi="Cambria"/>
                              <w:noProof/>
                              <w:sz w:val="72"/>
                              <w:szCs w:val="72"/>
                              <w:lang w:val="es-AR" w:eastAsia="es-AR"/>
                            </w:rPr>
                            <w:drawing>
                              <wp:inline distT="0" distB="0" distL="0" distR="0" wp14:anchorId="760438BC" wp14:editId="1B0169AD">
                                <wp:extent cx="2521715" cy="3491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w10:wrap anchorx="margin"/>
                  </v:rect>
                </w:pict>
              </mc:Fallback>
            </mc:AlternateContent>
          </w:r>
        </w:p>
        <w:p w:rsidR="00BC5404" w:rsidRPr="005A2C19" w:rsidRDefault="00850C2A" w:rsidP="004C664A">
          <w:pPr>
            <w:pStyle w:val="PSI-Comentario"/>
          </w:pPr>
          <w:r w:rsidRPr="005A2C19">
            <w:rPr>
              <w:noProof/>
              <w:lang w:eastAsia="es-AR"/>
            </w:rPr>
            <w:lastRenderedPageBreak/>
            <mc:AlternateContent>
              <mc:Choice Requires="wps">
                <w:drawing>
                  <wp:anchor distT="0" distB="0" distL="114300" distR="114300" simplePos="0" relativeHeight="251670528" behindDoc="1" locked="0" layoutInCell="1" allowOverlap="1" wp14:anchorId="2E936603" wp14:editId="67BD5109">
                    <wp:simplePos x="0" y="0"/>
                    <wp:positionH relativeFrom="margin">
                      <wp:posOffset>4009390</wp:posOffset>
                    </wp:positionH>
                    <wp:positionV relativeFrom="margin">
                      <wp:posOffset>-1212850</wp:posOffset>
                    </wp:positionV>
                    <wp:extent cx="2480945" cy="10974705"/>
                    <wp:effectExtent l="12700" t="5080" r="11430" b="12065"/>
                    <wp:wrapSquare wrapText="bothSides"/>
                    <wp:docPr id="3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974705"/>
                            </a:xfrm>
                            <a:prstGeom prst="rect">
                              <a:avLst/>
                            </a:prstGeom>
                            <a:solidFill>
                              <a:srgbClr val="92D050"/>
                            </a:solidFill>
                            <a:ln w="9525">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15.7pt;margin-top:-95.5pt;width:195.35pt;height:864.1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" fillcolor="#92d050" strokecolor="#ffc000">
                    <w10:wrap type="square" anchorx="margin" anchory="margin"/>
                  </v:rect>
                </w:pict>
              </mc:Fallback>
            </mc:AlternateContent>
          </w:r>
          <w:r w:rsidRPr="005A2C19">
            <w:rPr>
              <w:noProof/>
              <w:lang w:eastAsia="es-AR"/>
            </w:rPr>
            <mc:AlternateContent>
              <mc:Choice Requires="wps">
                <w:drawing>
                  <wp:anchor distT="0" distB="0" distL="114300" distR="114300" simplePos="0" relativeHeight="251682816" behindDoc="0" locked="0" layoutInCell="1" allowOverlap="1" wp14:anchorId="64DABF34" wp14:editId="36E60E2D">
                    <wp:simplePos x="0" y="0"/>
                    <wp:positionH relativeFrom="margin">
                      <wp:posOffset>3577590</wp:posOffset>
                    </wp:positionH>
                    <wp:positionV relativeFrom="margin">
                      <wp:posOffset>67310</wp:posOffset>
                    </wp:positionV>
                    <wp:extent cx="2047875" cy="7336155"/>
                    <wp:effectExtent l="9525" t="8890" r="9525" b="8255"/>
                    <wp:wrapSquare wrapText="bothSides"/>
                    <wp:docPr id="3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rgbClr val="FFC000"/>
                              </a:solidFill>
                              <a:miter lim="800000"/>
                              <a:headEnd/>
                              <a:tailEnd/>
                            </a:ln>
                          </wps:spPr>
                          <wps:txbx>
                            <w:txbxContent>
                              <w:p w:rsidR="0013293F" w:rsidRPr="004C664A" w:rsidRDefault="0013293F" w:rsidP="004C664A">
                                <w:pPr>
                                  <w:pStyle w:val="PSI-Comentario"/>
                                </w:pPr>
                                <w:r w:rsidRPr="004C664A">
                                  <w:t>El modelo de casos de uso describe la funcionalidad propuesta del nuevo sistema.</w:t>
                                </w:r>
                              </w:p>
                              <w:p w:rsidR="0013293F" w:rsidRPr="004C664A" w:rsidRDefault="0013293F"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Este modelo se basa en la descripción de elementos o usuarios externos al sistema (actores) y de la funcionalidad del sistema (casos de uso). Un Modelo de Casos de Uso describe los requerimientos funcionales de un actor en términos de las interacciones, la utilización de este modelo presenta el sistema desde la perspectiva de su uso y esquematiza como proporcionará valor a sus usuarios. </w:t>
                                </w:r>
                              </w:p>
                              <w:p w:rsidR="0013293F" w:rsidRPr="004C664A" w:rsidRDefault="0013293F"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El modelo de casos de uso sirve como acuerdo entre clientes y desarrolladores para limitar las funciones con que dispondrá el sistema. </w:t>
                                </w:r>
                              </w:p>
                              <w:p w:rsidR="0013293F" w:rsidRPr="005A2C19" w:rsidRDefault="0013293F" w:rsidP="004C664A">
                                <w:pPr>
                                  <w:pStyle w:val="PSI-DescripcindelDocumentos"/>
                                  <w:rPr>
                                    <w:color w:val="auto"/>
                                  </w:rPr>
                                </w:pPr>
                              </w:p>
                              <w:p w:rsidR="0013293F" w:rsidRDefault="0013293F" w:rsidP="0069686D">
                                <w:pPr>
                                  <w:pStyle w:val="PSI-DescripcindelDocumento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6" type="#_x0000_t202" style="position:absolute;left:0;text-align:left;margin-left:281.7pt;margin-top:5.3pt;width:161.25pt;height:577.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" fillcolor="white [3212]" strokecolor="#ffc000">
                    <v:textbox>
                      <w:txbxContent>
                        <w:p w:rsidR="0013293F" w:rsidRPr="004C664A" w:rsidRDefault="0013293F" w:rsidP="004C664A">
                          <w:pPr>
                            <w:pStyle w:val="PSI-Comentario"/>
                          </w:pPr>
                          <w:r w:rsidRPr="004C664A">
                            <w:t>El modelo de casos de uso describe la funcionalidad propuesta del nuevo sistema.</w:t>
                          </w:r>
                        </w:p>
                        <w:p w:rsidR="0013293F" w:rsidRPr="004C664A" w:rsidRDefault="0013293F"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Este modelo se basa en la descripción de elementos o usuarios externos al sistema (actores) y de la funcionalidad del sistema (casos de uso). Un Modelo de Casos de Uso describe los requerimientos funcionales de un actor en términos de las interacciones, la utilización de este modelo presenta el sistema desde la perspectiva de su uso y esquematiza como proporcionará valor a sus usuarios. </w:t>
                          </w:r>
                        </w:p>
                        <w:p w:rsidR="0013293F" w:rsidRPr="004C664A" w:rsidRDefault="0013293F" w:rsidP="004C664A">
                          <w:pPr>
                            <w:pStyle w:val="NormalWeb"/>
                            <w:jc w:val="both"/>
                            <w:rPr>
                              <w:rFonts w:asciiTheme="minorHAnsi" w:eastAsiaTheme="minorHAnsi" w:hAnsiTheme="minorHAnsi" w:cstheme="minorBidi"/>
                              <w:i/>
                              <w:sz w:val="22"/>
                              <w:szCs w:val="22"/>
                              <w:lang w:val="es-AR"/>
                            </w:rPr>
                          </w:pPr>
                          <w:r w:rsidRPr="004C664A">
                            <w:rPr>
                              <w:rFonts w:asciiTheme="minorHAnsi" w:eastAsiaTheme="minorHAnsi" w:hAnsiTheme="minorHAnsi" w:cstheme="minorBidi"/>
                              <w:i/>
                              <w:sz w:val="22"/>
                              <w:szCs w:val="22"/>
                              <w:lang w:val="es-AR"/>
                            </w:rPr>
                            <w:t xml:space="preserve">El modelo de casos de uso sirve como acuerdo entre clientes y desarrolladores para limitar las funciones con que dispondrá el sistema. </w:t>
                          </w:r>
                        </w:p>
                        <w:p w:rsidR="0013293F" w:rsidRPr="005A2C19" w:rsidRDefault="0013293F" w:rsidP="004C664A">
                          <w:pPr>
                            <w:pStyle w:val="PSI-DescripcindelDocumentos"/>
                            <w:rPr>
                              <w:color w:val="auto"/>
                            </w:rPr>
                          </w:pPr>
                        </w:p>
                        <w:p w:rsidR="0013293F" w:rsidRDefault="0013293F" w:rsidP="0069686D">
                          <w:pPr>
                            <w:pStyle w:val="PSI-DescripcindelDocumentos"/>
                          </w:pPr>
                        </w:p>
                      </w:txbxContent>
                    </v:textbox>
                    <w10:wrap type="square" anchorx="margin" anchory="margin"/>
                  </v:shape>
                </w:pict>
              </mc:Fallback>
            </mc:AlternateContent>
          </w:r>
        </w:p>
        <w:p w:rsidR="004C664A" w:rsidRPr="005A2C19" w:rsidRDefault="004C664A" w:rsidP="004C664A">
          <w:pPr>
            <w:pStyle w:val="PSI-Comentario"/>
          </w:pPr>
        </w:p>
        <w:p w:rsidR="00D06E99" w:rsidRDefault="005317AE"/>
      </w:sdtContent>
    </w:sdt>
    <w:p w:rsidR="00A13DBA" w:rsidRDefault="007F38C0" w:rsidP="00A13DBA">
      <w:pPr>
        <w:ind w:left="0" w:firstLine="0"/>
      </w:pPr>
      <w:r>
        <w:br w:type="page"/>
      </w:r>
    </w:p>
    <w:p w:rsidR="000F79DF" w:rsidRDefault="000F79DF" w:rsidP="000F79DF">
      <w:pPr>
        <w:ind w:left="0" w:firstLine="0"/>
      </w:pPr>
    </w:p>
    <w:sdt>
      <w:sdtPr>
        <w:rPr>
          <w:rFonts w:asciiTheme="minorHAnsi" w:eastAsiaTheme="minorHAnsi" w:hAnsiTheme="minorHAnsi" w:cstheme="minorHAnsi"/>
          <w:b w:val="0"/>
          <w:bCs w:val="0"/>
          <w:color w:val="auto"/>
          <w:sz w:val="22"/>
          <w:szCs w:val="22"/>
        </w:rPr>
        <w:id w:val="3709532"/>
        <w:docPartObj>
          <w:docPartGallery w:val="Table of Contents"/>
          <w:docPartUnique/>
        </w:docPartObj>
      </w:sdtPr>
      <w:sdtContent>
        <w:p w:rsidR="000F79DF" w:rsidRPr="00850C2A" w:rsidRDefault="000F79DF" w:rsidP="00850C2A">
          <w:pPr>
            <w:pStyle w:val="TtulodeTDC"/>
            <w:tabs>
              <w:tab w:val="left" w:pos="5954"/>
            </w:tabs>
            <w:spacing w:before="0"/>
            <w:rPr>
              <w:rFonts w:asciiTheme="minorHAnsi" w:hAnsiTheme="minorHAnsi" w:cstheme="minorHAnsi"/>
              <w:color w:val="auto"/>
            </w:rPr>
          </w:pPr>
          <w:r w:rsidRPr="00850C2A">
            <w:rPr>
              <w:rFonts w:asciiTheme="minorHAnsi" w:hAnsiTheme="minorHAnsi" w:cstheme="minorHAnsi"/>
              <w:color w:val="auto"/>
            </w:rPr>
            <w:t>Tabla de contenido</w:t>
          </w:r>
        </w:p>
        <w:p w:rsidR="00AB3E47" w:rsidRDefault="00DC6746">
          <w:pPr>
            <w:pStyle w:val="TDC1"/>
            <w:rPr>
              <w:rFonts w:eastAsiaTheme="minorEastAsia"/>
              <w:b w:val="0"/>
              <w:bCs w:val="0"/>
              <w:noProof/>
              <w:sz w:val="22"/>
              <w:szCs w:val="22"/>
              <w:lang w:val="es-AR" w:eastAsia="es-AR"/>
            </w:rPr>
          </w:pPr>
          <w:r w:rsidRPr="00850C2A">
            <w:rPr>
              <w:rFonts w:cstheme="minorHAnsi"/>
            </w:rPr>
            <w:fldChar w:fldCharType="begin"/>
          </w:r>
          <w:r w:rsidR="000F79DF" w:rsidRPr="00850C2A">
            <w:rPr>
              <w:rFonts w:cstheme="minorHAnsi"/>
            </w:rPr>
            <w:instrText xml:space="preserve"> TOC \o "1-3" \h \z \u </w:instrText>
          </w:r>
          <w:r w:rsidRPr="00850C2A">
            <w:rPr>
              <w:rFonts w:cstheme="minorHAnsi"/>
            </w:rPr>
            <w:fldChar w:fldCharType="separate"/>
          </w:r>
          <w:hyperlink w:anchor="_Toc494916542" w:history="1">
            <w:r w:rsidR="00AB3E47" w:rsidRPr="00196797">
              <w:rPr>
                <w:rStyle w:val="Hipervnculo"/>
                <w:noProof/>
              </w:rPr>
              <w:t>Requerimientos</w:t>
            </w:r>
            <w:r w:rsidR="00AB3E47">
              <w:rPr>
                <w:noProof/>
                <w:webHidden/>
              </w:rPr>
              <w:tab/>
            </w:r>
            <w:r w:rsidR="00AB3E47">
              <w:rPr>
                <w:noProof/>
                <w:webHidden/>
              </w:rPr>
              <w:fldChar w:fldCharType="begin"/>
            </w:r>
            <w:r w:rsidR="00AB3E47">
              <w:rPr>
                <w:noProof/>
                <w:webHidden/>
              </w:rPr>
              <w:instrText xml:space="preserve"> PAGEREF _Toc494916542 \h </w:instrText>
            </w:r>
            <w:r w:rsidR="00AB3E47">
              <w:rPr>
                <w:noProof/>
                <w:webHidden/>
              </w:rPr>
            </w:r>
            <w:r w:rsidR="00AB3E47">
              <w:rPr>
                <w:noProof/>
                <w:webHidden/>
              </w:rPr>
              <w:fldChar w:fldCharType="separate"/>
            </w:r>
            <w:r w:rsidR="00AB3E47">
              <w:rPr>
                <w:noProof/>
                <w:webHidden/>
              </w:rPr>
              <w:t>7</w:t>
            </w:r>
            <w:r w:rsidR="00AB3E47">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43" w:history="1">
            <w:r w:rsidRPr="00196797">
              <w:rPr>
                <w:rStyle w:val="Hipervnculo"/>
                <w:noProof/>
              </w:rPr>
              <w:t>Requerimientos Funcionales</w:t>
            </w:r>
            <w:r>
              <w:rPr>
                <w:noProof/>
                <w:webHidden/>
              </w:rPr>
              <w:tab/>
            </w:r>
            <w:r>
              <w:rPr>
                <w:noProof/>
                <w:webHidden/>
              </w:rPr>
              <w:fldChar w:fldCharType="begin"/>
            </w:r>
            <w:r>
              <w:rPr>
                <w:noProof/>
                <w:webHidden/>
              </w:rPr>
              <w:instrText xml:space="preserve"> PAGEREF _Toc494916543 \h </w:instrText>
            </w:r>
            <w:r>
              <w:rPr>
                <w:noProof/>
                <w:webHidden/>
              </w:rPr>
            </w:r>
            <w:r>
              <w:rPr>
                <w:noProof/>
                <w:webHidden/>
              </w:rPr>
              <w:fldChar w:fldCharType="separate"/>
            </w:r>
            <w:r>
              <w:rPr>
                <w:noProof/>
                <w:webHidden/>
              </w:rPr>
              <w:t>7</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44" w:history="1">
            <w:r w:rsidRPr="00196797">
              <w:rPr>
                <w:rStyle w:val="Hipervnculo"/>
                <w:noProof/>
              </w:rPr>
              <w:t>Requerimientos no Funcionales</w:t>
            </w:r>
            <w:r>
              <w:rPr>
                <w:noProof/>
                <w:webHidden/>
              </w:rPr>
              <w:tab/>
            </w:r>
            <w:r>
              <w:rPr>
                <w:noProof/>
                <w:webHidden/>
              </w:rPr>
              <w:fldChar w:fldCharType="begin"/>
            </w:r>
            <w:r>
              <w:rPr>
                <w:noProof/>
                <w:webHidden/>
              </w:rPr>
              <w:instrText xml:space="preserve"> PAGEREF _Toc494916544 \h </w:instrText>
            </w:r>
            <w:r>
              <w:rPr>
                <w:noProof/>
                <w:webHidden/>
              </w:rPr>
            </w:r>
            <w:r>
              <w:rPr>
                <w:noProof/>
                <w:webHidden/>
              </w:rPr>
              <w:fldChar w:fldCharType="separate"/>
            </w:r>
            <w:r>
              <w:rPr>
                <w:noProof/>
                <w:webHidden/>
              </w:rPr>
              <w:t>8</w:t>
            </w:r>
            <w:r>
              <w:rPr>
                <w:noProof/>
                <w:webHidden/>
              </w:rPr>
              <w:fldChar w:fldCharType="end"/>
            </w:r>
          </w:hyperlink>
        </w:p>
        <w:p w:rsidR="00AB3E47" w:rsidRDefault="00AB3E47">
          <w:pPr>
            <w:pStyle w:val="TDC1"/>
            <w:rPr>
              <w:rFonts w:eastAsiaTheme="minorEastAsia"/>
              <w:b w:val="0"/>
              <w:bCs w:val="0"/>
              <w:noProof/>
              <w:sz w:val="22"/>
              <w:szCs w:val="22"/>
              <w:lang w:val="es-AR" w:eastAsia="es-AR"/>
            </w:rPr>
          </w:pPr>
          <w:hyperlink w:anchor="_Toc494916545" w:history="1">
            <w:r w:rsidRPr="00196797">
              <w:rPr>
                <w:rStyle w:val="Hipervnculo"/>
                <w:noProof/>
              </w:rPr>
              <w:t>Actores</w:t>
            </w:r>
            <w:r>
              <w:rPr>
                <w:noProof/>
                <w:webHidden/>
              </w:rPr>
              <w:tab/>
            </w:r>
            <w:r>
              <w:rPr>
                <w:noProof/>
                <w:webHidden/>
              </w:rPr>
              <w:fldChar w:fldCharType="begin"/>
            </w:r>
            <w:r>
              <w:rPr>
                <w:noProof/>
                <w:webHidden/>
              </w:rPr>
              <w:instrText xml:space="preserve"> PAGEREF _Toc494916545 \h </w:instrText>
            </w:r>
            <w:r>
              <w:rPr>
                <w:noProof/>
                <w:webHidden/>
              </w:rPr>
            </w:r>
            <w:r>
              <w:rPr>
                <w:noProof/>
                <w:webHidden/>
              </w:rPr>
              <w:fldChar w:fldCharType="separate"/>
            </w:r>
            <w:r>
              <w:rPr>
                <w:noProof/>
                <w:webHidden/>
              </w:rPr>
              <w:t>8</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46" w:history="1">
            <w:r w:rsidRPr="00196797">
              <w:rPr>
                <w:rStyle w:val="Hipervnculo"/>
                <w:noProof/>
              </w:rPr>
              <w:t>[Administrador del Sistema]</w:t>
            </w:r>
            <w:r>
              <w:rPr>
                <w:noProof/>
                <w:webHidden/>
              </w:rPr>
              <w:tab/>
            </w:r>
            <w:r>
              <w:rPr>
                <w:noProof/>
                <w:webHidden/>
              </w:rPr>
              <w:fldChar w:fldCharType="begin"/>
            </w:r>
            <w:r>
              <w:rPr>
                <w:noProof/>
                <w:webHidden/>
              </w:rPr>
              <w:instrText xml:space="preserve"> PAGEREF _Toc494916546 \h </w:instrText>
            </w:r>
            <w:r>
              <w:rPr>
                <w:noProof/>
                <w:webHidden/>
              </w:rPr>
            </w:r>
            <w:r>
              <w:rPr>
                <w:noProof/>
                <w:webHidden/>
              </w:rPr>
              <w:fldChar w:fldCharType="separate"/>
            </w:r>
            <w:r>
              <w:rPr>
                <w:noProof/>
                <w:webHidden/>
              </w:rPr>
              <w:t>8</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47" w:history="1">
            <w:r w:rsidRPr="00196797">
              <w:rPr>
                <w:rStyle w:val="Hipervnculo"/>
                <w:noProof/>
              </w:rPr>
              <w:t>[Encargado de Servicio]</w:t>
            </w:r>
            <w:r>
              <w:rPr>
                <w:noProof/>
                <w:webHidden/>
              </w:rPr>
              <w:tab/>
            </w:r>
            <w:r>
              <w:rPr>
                <w:noProof/>
                <w:webHidden/>
              </w:rPr>
              <w:fldChar w:fldCharType="begin"/>
            </w:r>
            <w:r>
              <w:rPr>
                <w:noProof/>
                <w:webHidden/>
              </w:rPr>
              <w:instrText xml:space="preserve"> PAGEREF _Toc494916547 \h </w:instrText>
            </w:r>
            <w:r>
              <w:rPr>
                <w:noProof/>
                <w:webHidden/>
              </w:rPr>
            </w:r>
            <w:r>
              <w:rPr>
                <w:noProof/>
                <w:webHidden/>
              </w:rPr>
              <w:fldChar w:fldCharType="separate"/>
            </w:r>
            <w:r>
              <w:rPr>
                <w:noProof/>
                <w:webHidden/>
              </w:rPr>
              <w:t>9</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48" w:history="1">
            <w:r w:rsidRPr="00196797">
              <w:rPr>
                <w:rStyle w:val="Hipervnculo"/>
                <w:noProof/>
              </w:rPr>
              <w:t>[Consultor Estadístico]</w:t>
            </w:r>
            <w:r>
              <w:rPr>
                <w:noProof/>
                <w:webHidden/>
              </w:rPr>
              <w:tab/>
            </w:r>
            <w:r>
              <w:rPr>
                <w:noProof/>
                <w:webHidden/>
              </w:rPr>
              <w:fldChar w:fldCharType="begin"/>
            </w:r>
            <w:r>
              <w:rPr>
                <w:noProof/>
                <w:webHidden/>
              </w:rPr>
              <w:instrText xml:space="preserve"> PAGEREF _Toc494916548 \h </w:instrText>
            </w:r>
            <w:r>
              <w:rPr>
                <w:noProof/>
                <w:webHidden/>
              </w:rPr>
            </w:r>
            <w:r>
              <w:rPr>
                <w:noProof/>
                <w:webHidden/>
              </w:rPr>
              <w:fldChar w:fldCharType="separate"/>
            </w:r>
            <w:r>
              <w:rPr>
                <w:noProof/>
                <w:webHidden/>
              </w:rPr>
              <w:t>9</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49" w:history="1">
            <w:r w:rsidRPr="00196797">
              <w:rPr>
                <w:rStyle w:val="Hipervnculo"/>
                <w:noProof/>
              </w:rPr>
              <w:t>[Valorador]</w:t>
            </w:r>
            <w:r>
              <w:rPr>
                <w:noProof/>
                <w:webHidden/>
              </w:rPr>
              <w:tab/>
            </w:r>
            <w:r>
              <w:rPr>
                <w:noProof/>
                <w:webHidden/>
              </w:rPr>
              <w:fldChar w:fldCharType="begin"/>
            </w:r>
            <w:r>
              <w:rPr>
                <w:noProof/>
                <w:webHidden/>
              </w:rPr>
              <w:instrText xml:space="preserve"> PAGEREF _Toc494916549 \h </w:instrText>
            </w:r>
            <w:r>
              <w:rPr>
                <w:noProof/>
                <w:webHidden/>
              </w:rPr>
            </w:r>
            <w:r>
              <w:rPr>
                <w:noProof/>
                <w:webHidden/>
              </w:rPr>
              <w:fldChar w:fldCharType="separate"/>
            </w:r>
            <w:r>
              <w:rPr>
                <w:noProof/>
                <w:webHidden/>
              </w:rPr>
              <w:t>10</w:t>
            </w:r>
            <w:r>
              <w:rPr>
                <w:noProof/>
                <w:webHidden/>
              </w:rPr>
              <w:fldChar w:fldCharType="end"/>
            </w:r>
          </w:hyperlink>
        </w:p>
        <w:p w:rsidR="00AB3E47" w:rsidRDefault="00AB3E47">
          <w:pPr>
            <w:pStyle w:val="TDC1"/>
            <w:rPr>
              <w:rFonts w:eastAsiaTheme="minorEastAsia"/>
              <w:b w:val="0"/>
              <w:bCs w:val="0"/>
              <w:noProof/>
              <w:sz w:val="22"/>
              <w:szCs w:val="22"/>
              <w:lang w:val="es-AR" w:eastAsia="es-AR"/>
            </w:rPr>
          </w:pPr>
          <w:hyperlink w:anchor="_Toc494916550" w:history="1">
            <w:r w:rsidRPr="00196797">
              <w:rPr>
                <w:rStyle w:val="Hipervnculo"/>
                <w:noProof/>
              </w:rPr>
              <w:t>Casos de Uso</w:t>
            </w:r>
            <w:r>
              <w:rPr>
                <w:noProof/>
                <w:webHidden/>
              </w:rPr>
              <w:tab/>
            </w:r>
            <w:r>
              <w:rPr>
                <w:noProof/>
                <w:webHidden/>
              </w:rPr>
              <w:fldChar w:fldCharType="begin"/>
            </w:r>
            <w:r>
              <w:rPr>
                <w:noProof/>
                <w:webHidden/>
              </w:rPr>
              <w:instrText xml:space="preserve"> PAGEREF _Toc494916550 \h </w:instrText>
            </w:r>
            <w:r>
              <w:rPr>
                <w:noProof/>
                <w:webHidden/>
              </w:rPr>
            </w:r>
            <w:r>
              <w:rPr>
                <w:noProof/>
                <w:webHidden/>
              </w:rPr>
              <w:fldChar w:fldCharType="separate"/>
            </w:r>
            <w:r>
              <w:rPr>
                <w:noProof/>
                <w:webHidden/>
              </w:rPr>
              <w:t>10</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51" w:history="1">
            <w:r w:rsidRPr="00196797">
              <w:rPr>
                <w:rStyle w:val="Hipervnculo"/>
                <w:noProof/>
              </w:rPr>
              <w:t>[CU01 - Login]</w:t>
            </w:r>
            <w:r>
              <w:rPr>
                <w:noProof/>
                <w:webHidden/>
              </w:rPr>
              <w:tab/>
            </w:r>
            <w:r>
              <w:rPr>
                <w:noProof/>
                <w:webHidden/>
              </w:rPr>
              <w:fldChar w:fldCharType="begin"/>
            </w:r>
            <w:r>
              <w:rPr>
                <w:noProof/>
                <w:webHidden/>
              </w:rPr>
              <w:instrText xml:space="preserve"> PAGEREF _Toc494916551 \h </w:instrText>
            </w:r>
            <w:r>
              <w:rPr>
                <w:noProof/>
                <w:webHidden/>
              </w:rPr>
            </w:r>
            <w:r>
              <w:rPr>
                <w:noProof/>
                <w:webHidden/>
              </w:rPr>
              <w:fldChar w:fldCharType="separate"/>
            </w:r>
            <w:r>
              <w:rPr>
                <w:noProof/>
                <w:webHidden/>
              </w:rPr>
              <w:t>10</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56" w:history="1">
            <w:r w:rsidRPr="00196797">
              <w:rPr>
                <w:rStyle w:val="Hipervnculo"/>
                <w:noProof/>
              </w:rPr>
              <w:t>[CU02 - HabilitarServicio]</w:t>
            </w:r>
            <w:r>
              <w:rPr>
                <w:noProof/>
                <w:webHidden/>
              </w:rPr>
              <w:tab/>
            </w:r>
            <w:r>
              <w:rPr>
                <w:noProof/>
                <w:webHidden/>
              </w:rPr>
              <w:fldChar w:fldCharType="begin"/>
            </w:r>
            <w:r>
              <w:rPr>
                <w:noProof/>
                <w:webHidden/>
              </w:rPr>
              <w:instrText xml:space="preserve"> PAGEREF _Toc494916556 \h </w:instrText>
            </w:r>
            <w:r>
              <w:rPr>
                <w:noProof/>
                <w:webHidden/>
              </w:rPr>
            </w:r>
            <w:r>
              <w:rPr>
                <w:noProof/>
                <w:webHidden/>
              </w:rPr>
              <w:fldChar w:fldCharType="separate"/>
            </w:r>
            <w:r>
              <w:rPr>
                <w:noProof/>
                <w:webHidden/>
              </w:rPr>
              <w:t>12</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61" w:history="1">
            <w:r w:rsidRPr="00196797">
              <w:rPr>
                <w:rStyle w:val="Hipervnculo"/>
                <w:noProof/>
              </w:rPr>
              <w:t>[CU03 - AsignarEncargadoAServicio]</w:t>
            </w:r>
            <w:r>
              <w:rPr>
                <w:noProof/>
                <w:webHidden/>
              </w:rPr>
              <w:tab/>
            </w:r>
            <w:r>
              <w:rPr>
                <w:noProof/>
                <w:webHidden/>
              </w:rPr>
              <w:fldChar w:fldCharType="begin"/>
            </w:r>
            <w:r>
              <w:rPr>
                <w:noProof/>
                <w:webHidden/>
              </w:rPr>
              <w:instrText xml:space="preserve"> PAGEREF _Toc494916561 \h </w:instrText>
            </w:r>
            <w:r>
              <w:rPr>
                <w:noProof/>
                <w:webHidden/>
              </w:rPr>
            </w:r>
            <w:r>
              <w:rPr>
                <w:noProof/>
                <w:webHidden/>
              </w:rPr>
              <w:fldChar w:fldCharType="separate"/>
            </w:r>
            <w:r>
              <w:rPr>
                <w:noProof/>
                <w:webHidden/>
              </w:rPr>
              <w:t>13</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66" w:history="1">
            <w:r w:rsidRPr="00196797">
              <w:rPr>
                <w:rStyle w:val="Hipervnculo"/>
                <w:noProof/>
              </w:rPr>
              <w:t>[CU04 - EditarServicio]</w:t>
            </w:r>
            <w:r>
              <w:rPr>
                <w:noProof/>
                <w:webHidden/>
              </w:rPr>
              <w:tab/>
            </w:r>
            <w:r>
              <w:rPr>
                <w:noProof/>
                <w:webHidden/>
              </w:rPr>
              <w:fldChar w:fldCharType="begin"/>
            </w:r>
            <w:r>
              <w:rPr>
                <w:noProof/>
                <w:webHidden/>
              </w:rPr>
              <w:instrText xml:space="preserve"> PAGEREF _Toc494916566 \h </w:instrText>
            </w:r>
            <w:r>
              <w:rPr>
                <w:noProof/>
                <w:webHidden/>
              </w:rPr>
            </w:r>
            <w:r>
              <w:rPr>
                <w:noProof/>
                <w:webHidden/>
              </w:rPr>
              <w:fldChar w:fldCharType="separate"/>
            </w:r>
            <w:r>
              <w:rPr>
                <w:noProof/>
                <w:webHidden/>
              </w:rPr>
              <w:t>14</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71" w:history="1">
            <w:r w:rsidRPr="00196797">
              <w:rPr>
                <w:rStyle w:val="Hipervnculo"/>
                <w:noProof/>
              </w:rPr>
              <w:t>[CU05 - DeshabilitarServicio]</w:t>
            </w:r>
            <w:r>
              <w:rPr>
                <w:noProof/>
                <w:webHidden/>
              </w:rPr>
              <w:tab/>
            </w:r>
            <w:r>
              <w:rPr>
                <w:noProof/>
                <w:webHidden/>
              </w:rPr>
              <w:fldChar w:fldCharType="begin"/>
            </w:r>
            <w:r>
              <w:rPr>
                <w:noProof/>
                <w:webHidden/>
              </w:rPr>
              <w:instrText xml:space="preserve"> PAGEREF _Toc494916571 \h </w:instrText>
            </w:r>
            <w:r>
              <w:rPr>
                <w:noProof/>
                <w:webHidden/>
              </w:rPr>
            </w:r>
            <w:r>
              <w:rPr>
                <w:noProof/>
                <w:webHidden/>
              </w:rPr>
              <w:fldChar w:fldCharType="separate"/>
            </w:r>
            <w:r>
              <w:rPr>
                <w:noProof/>
                <w:webHidden/>
              </w:rPr>
              <w:t>15</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76" w:history="1">
            <w:r w:rsidRPr="00196797">
              <w:rPr>
                <w:rStyle w:val="Hipervnculo"/>
                <w:noProof/>
              </w:rPr>
              <w:t>[CU06 - AñadirOpcionesDeValoracion]</w:t>
            </w:r>
            <w:r>
              <w:rPr>
                <w:noProof/>
                <w:webHidden/>
              </w:rPr>
              <w:tab/>
            </w:r>
            <w:r>
              <w:rPr>
                <w:noProof/>
                <w:webHidden/>
              </w:rPr>
              <w:fldChar w:fldCharType="begin"/>
            </w:r>
            <w:r>
              <w:rPr>
                <w:noProof/>
                <w:webHidden/>
              </w:rPr>
              <w:instrText xml:space="preserve"> PAGEREF _Toc494916576 \h </w:instrText>
            </w:r>
            <w:r>
              <w:rPr>
                <w:noProof/>
                <w:webHidden/>
              </w:rPr>
            </w:r>
            <w:r>
              <w:rPr>
                <w:noProof/>
                <w:webHidden/>
              </w:rPr>
              <w:fldChar w:fldCharType="separate"/>
            </w:r>
            <w:r>
              <w:rPr>
                <w:noProof/>
                <w:webHidden/>
              </w:rPr>
              <w:t>16</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81" w:history="1">
            <w:r w:rsidRPr="00196797">
              <w:rPr>
                <w:rStyle w:val="Hipervnculo"/>
                <w:noProof/>
              </w:rPr>
              <w:t>[CU07 - HabilitaEnSector]</w:t>
            </w:r>
            <w:r>
              <w:rPr>
                <w:noProof/>
                <w:webHidden/>
              </w:rPr>
              <w:tab/>
            </w:r>
            <w:r>
              <w:rPr>
                <w:noProof/>
                <w:webHidden/>
              </w:rPr>
              <w:fldChar w:fldCharType="begin"/>
            </w:r>
            <w:r>
              <w:rPr>
                <w:noProof/>
                <w:webHidden/>
              </w:rPr>
              <w:instrText xml:space="preserve"> PAGEREF _Toc494916581 \h </w:instrText>
            </w:r>
            <w:r>
              <w:rPr>
                <w:noProof/>
                <w:webHidden/>
              </w:rPr>
            </w:r>
            <w:r>
              <w:rPr>
                <w:noProof/>
                <w:webHidden/>
              </w:rPr>
              <w:fldChar w:fldCharType="separate"/>
            </w:r>
            <w:r>
              <w:rPr>
                <w:noProof/>
                <w:webHidden/>
              </w:rPr>
              <w:t>17</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86" w:history="1">
            <w:r w:rsidRPr="00196797">
              <w:rPr>
                <w:rStyle w:val="Hipervnculo"/>
                <w:noProof/>
              </w:rPr>
              <w:t>[CU08 - EditarOpcionesDeValoracion]</w:t>
            </w:r>
            <w:r>
              <w:rPr>
                <w:noProof/>
                <w:webHidden/>
              </w:rPr>
              <w:tab/>
            </w:r>
            <w:r>
              <w:rPr>
                <w:noProof/>
                <w:webHidden/>
              </w:rPr>
              <w:fldChar w:fldCharType="begin"/>
            </w:r>
            <w:r>
              <w:rPr>
                <w:noProof/>
                <w:webHidden/>
              </w:rPr>
              <w:instrText xml:space="preserve"> PAGEREF _Toc494916586 \h </w:instrText>
            </w:r>
            <w:r>
              <w:rPr>
                <w:noProof/>
                <w:webHidden/>
              </w:rPr>
            </w:r>
            <w:r>
              <w:rPr>
                <w:noProof/>
                <w:webHidden/>
              </w:rPr>
              <w:fldChar w:fldCharType="separate"/>
            </w:r>
            <w:r>
              <w:rPr>
                <w:noProof/>
                <w:webHidden/>
              </w:rPr>
              <w:t>18</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91" w:history="1">
            <w:r w:rsidRPr="00196797">
              <w:rPr>
                <w:rStyle w:val="Hipervnculo"/>
                <w:noProof/>
              </w:rPr>
              <w:t>[CU09 - EliminarOpcionesDeValoracion]</w:t>
            </w:r>
            <w:r>
              <w:rPr>
                <w:noProof/>
                <w:webHidden/>
              </w:rPr>
              <w:tab/>
            </w:r>
            <w:r>
              <w:rPr>
                <w:noProof/>
                <w:webHidden/>
              </w:rPr>
              <w:fldChar w:fldCharType="begin"/>
            </w:r>
            <w:r>
              <w:rPr>
                <w:noProof/>
                <w:webHidden/>
              </w:rPr>
              <w:instrText xml:space="preserve"> PAGEREF _Toc494916591 \h </w:instrText>
            </w:r>
            <w:r>
              <w:rPr>
                <w:noProof/>
                <w:webHidden/>
              </w:rPr>
            </w:r>
            <w:r>
              <w:rPr>
                <w:noProof/>
                <w:webHidden/>
              </w:rPr>
              <w:fldChar w:fldCharType="separate"/>
            </w:r>
            <w:r>
              <w:rPr>
                <w:noProof/>
                <w:webHidden/>
              </w:rPr>
              <w:t>20</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596" w:history="1">
            <w:r w:rsidRPr="00196797">
              <w:rPr>
                <w:rStyle w:val="Hipervnculo"/>
                <w:noProof/>
              </w:rPr>
              <w:t>[CU10 - AñadirUbicacion]</w:t>
            </w:r>
            <w:r>
              <w:rPr>
                <w:noProof/>
                <w:webHidden/>
              </w:rPr>
              <w:tab/>
            </w:r>
            <w:r>
              <w:rPr>
                <w:noProof/>
                <w:webHidden/>
              </w:rPr>
              <w:fldChar w:fldCharType="begin"/>
            </w:r>
            <w:r>
              <w:rPr>
                <w:noProof/>
                <w:webHidden/>
              </w:rPr>
              <w:instrText xml:space="preserve"> PAGEREF _Toc494916596 \h </w:instrText>
            </w:r>
            <w:r>
              <w:rPr>
                <w:noProof/>
                <w:webHidden/>
              </w:rPr>
            </w:r>
            <w:r>
              <w:rPr>
                <w:noProof/>
                <w:webHidden/>
              </w:rPr>
              <w:fldChar w:fldCharType="separate"/>
            </w:r>
            <w:r>
              <w:rPr>
                <w:noProof/>
                <w:webHidden/>
              </w:rPr>
              <w:t>21</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01" w:history="1">
            <w:r w:rsidRPr="00196797">
              <w:rPr>
                <w:rStyle w:val="Hipervnculo"/>
                <w:noProof/>
              </w:rPr>
              <w:t>[CU11 - ModificarUbicacion]</w:t>
            </w:r>
            <w:r>
              <w:rPr>
                <w:noProof/>
                <w:webHidden/>
              </w:rPr>
              <w:tab/>
            </w:r>
            <w:r>
              <w:rPr>
                <w:noProof/>
                <w:webHidden/>
              </w:rPr>
              <w:fldChar w:fldCharType="begin"/>
            </w:r>
            <w:r>
              <w:rPr>
                <w:noProof/>
                <w:webHidden/>
              </w:rPr>
              <w:instrText xml:space="preserve"> PAGEREF _Toc494916601 \h </w:instrText>
            </w:r>
            <w:r>
              <w:rPr>
                <w:noProof/>
                <w:webHidden/>
              </w:rPr>
            </w:r>
            <w:r>
              <w:rPr>
                <w:noProof/>
                <w:webHidden/>
              </w:rPr>
              <w:fldChar w:fldCharType="separate"/>
            </w:r>
            <w:r>
              <w:rPr>
                <w:noProof/>
                <w:webHidden/>
              </w:rPr>
              <w:t>22</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06" w:history="1">
            <w:r w:rsidRPr="00196797">
              <w:rPr>
                <w:rStyle w:val="Hipervnculo"/>
                <w:noProof/>
              </w:rPr>
              <w:t>[CU12 - EliminarUbicacion]</w:t>
            </w:r>
            <w:r>
              <w:rPr>
                <w:noProof/>
                <w:webHidden/>
              </w:rPr>
              <w:tab/>
            </w:r>
            <w:r>
              <w:rPr>
                <w:noProof/>
                <w:webHidden/>
              </w:rPr>
              <w:fldChar w:fldCharType="begin"/>
            </w:r>
            <w:r>
              <w:rPr>
                <w:noProof/>
                <w:webHidden/>
              </w:rPr>
              <w:instrText xml:space="preserve"> PAGEREF _Toc494916606 \h </w:instrText>
            </w:r>
            <w:r>
              <w:rPr>
                <w:noProof/>
                <w:webHidden/>
              </w:rPr>
            </w:r>
            <w:r>
              <w:rPr>
                <w:noProof/>
                <w:webHidden/>
              </w:rPr>
              <w:fldChar w:fldCharType="separate"/>
            </w:r>
            <w:r>
              <w:rPr>
                <w:noProof/>
                <w:webHidden/>
              </w:rPr>
              <w:t>23</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11" w:history="1">
            <w:r w:rsidRPr="00196797">
              <w:rPr>
                <w:rStyle w:val="Hipervnculo"/>
                <w:noProof/>
              </w:rPr>
              <w:t>[CU13 - AtiendeValoracion]</w:t>
            </w:r>
            <w:r>
              <w:rPr>
                <w:noProof/>
                <w:webHidden/>
              </w:rPr>
              <w:tab/>
            </w:r>
            <w:r>
              <w:rPr>
                <w:noProof/>
                <w:webHidden/>
              </w:rPr>
              <w:fldChar w:fldCharType="begin"/>
            </w:r>
            <w:r>
              <w:rPr>
                <w:noProof/>
                <w:webHidden/>
              </w:rPr>
              <w:instrText xml:space="preserve"> PAGEREF _Toc494916611 \h </w:instrText>
            </w:r>
            <w:r>
              <w:rPr>
                <w:noProof/>
                <w:webHidden/>
              </w:rPr>
            </w:r>
            <w:r>
              <w:rPr>
                <w:noProof/>
                <w:webHidden/>
              </w:rPr>
              <w:fldChar w:fldCharType="separate"/>
            </w:r>
            <w:r>
              <w:rPr>
                <w:noProof/>
                <w:webHidden/>
              </w:rPr>
              <w:t>24</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16" w:history="1">
            <w:r w:rsidRPr="00196797">
              <w:rPr>
                <w:rStyle w:val="Hipervnculo"/>
                <w:noProof/>
              </w:rPr>
              <w:t>[CU14 - RealizaDevolucion]</w:t>
            </w:r>
            <w:r>
              <w:rPr>
                <w:noProof/>
                <w:webHidden/>
              </w:rPr>
              <w:tab/>
            </w:r>
            <w:r>
              <w:rPr>
                <w:noProof/>
                <w:webHidden/>
              </w:rPr>
              <w:fldChar w:fldCharType="begin"/>
            </w:r>
            <w:r>
              <w:rPr>
                <w:noProof/>
                <w:webHidden/>
              </w:rPr>
              <w:instrText xml:space="preserve"> PAGEREF _Toc494916616 \h </w:instrText>
            </w:r>
            <w:r>
              <w:rPr>
                <w:noProof/>
                <w:webHidden/>
              </w:rPr>
            </w:r>
            <w:r>
              <w:rPr>
                <w:noProof/>
                <w:webHidden/>
              </w:rPr>
              <w:fldChar w:fldCharType="separate"/>
            </w:r>
            <w:r>
              <w:rPr>
                <w:noProof/>
                <w:webHidden/>
              </w:rPr>
              <w:t>25</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21" w:history="1">
            <w:r w:rsidRPr="00196797">
              <w:rPr>
                <w:rStyle w:val="Hipervnculo"/>
                <w:noProof/>
              </w:rPr>
              <w:t>[CU15 – RealizarValoracion]</w:t>
            </w:r>
            <w:r>
              <w:rPr>
                <w:noProof/>
                <w:webHidden/>
              </w:rPr>
              <w:tab/>
            </w:r>
            <w:r>
              <w:rPr>
                <w:noProof/>
                <w:webHidden/>
              </w:rPr>
              <w:fldChar w:fldCharType="begin"/>
            </w:r>
            <w:r>
              <w:rPr>
                <w:noProof/>
                <w:webHidden/>
              </w:rPr>
              <w:instrText xml:space="preserve"> PAGEREF _Toc494916621 \h </w:instrText>
            </w:r>
            <w:r>
              <w:rPr>
                <w:noProof/>
                <w:webHidden/>
              </w:rPr>
            </w:r>
            <w:r>
              <w:rPr>
                <w:noProof/>
                <w:webHidden/>
              </w:rPr>
              <w:fldChar w:fldCharType="separate"/>
            </w:r>
            <w:r>
              <w:rPr>
                <w:noProof/>
                <w:webHidden/>
              </w:rPr>
              <w:t>26</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26" w:history="1">
            <w:r w:rsidRPr="00196797">
              <w:rPr>
                <w:rStyle w:val="Hipervnculo"/>
                <w:noProof/>
              </w:rPr>
              <w:t>[CU16 – IndicarUbicacion]</w:t>
            </w:r>
            <w:r>
              <w:rPr>
                <w:noProof/>
                <w:webHidden/>
              </w:rPr>
              <w:tab/>
            </w:r>
            <w:r>
              <w:rPr>
                <w:noProof/>
                <w:webHidden/>
              </w:rPr>
              <w:fldChar w:fldCharType="begin"/>
            </w:r>
            <w:r>
              <w:rPr>
                <w:noProof/>
                <w:webHidden/>
              </w:rPr>
              <w:instrText xml:space="preserve"> PAGEREF _Toc494916626 \h </w:instrText>
            </w:r>
            <w:r>
              <w:rPr>
                <w:noProof/>
                <w:webHidden/>
              </w:rPr>
            </w:r>
            <w:r>
              <w:rPr>
                <w:noProof/>
                <w:webHidden/>
              </w:rPr>
              <w:fldChar w:fldCharType="separate"/>
            </w:r>
            <w:r>
              <w:rPr>
                <w:noProof/>
                <w:webHidden/>
              </w:rPr>
              <w:t>27</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31" w:history="1">
            <w:r w:rsidRPr="00196797">
              <w:rPr>
                <w:rStyle w:val="Hipervnculo"/>
                <w:noProof/>
              </w:rPr>
              <w:t>[CU17 – EscanearCodigoQR]</w:t>
            </w:r>
            <w:r>
              <w:rPr>
                <w:noProof/>
                <w:webHidden/>
              </w:rPr>
              <w:tab/>
            </w:r>
            <w:r>
              <w:rPr>
                <w:noProof/>
                <w:webHidden/>
              </w:rPr>
              <w:fldChar w:fldCharType="begin"/>
            </w:r>
            <w:r>
              <w:rPr>
                <w:noProof/>
                <w:webHidden/>
              </w:rPr>
              <w:instrText xml:space="preserve"> PAGEREF _Toc494916631 \h </w:instrText>
            </w:r>
            <w:r>
              <w:rPr>
                <w:noProof/>
                <w:webHidden/>
              </w:rPr>
            </w:r>
            <w:r>
              <w:rPr>
                <w:noProof/>
                <w:webHidden/>
              </w:rPr>
              <w:fldChar w:fldCharType="separate"/>
            </w:r>
            <w:r>
              <w:rPr>
                <w:noProof/>
                <w:webHidden/>
              </w:rPr>
              <w:t>28</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36" w:history="1">
            <w:r w:rsidRPr="00196797">
              <w:rPr>
                <w:rStyle w:val="Hipervnculo"/>
                <w:noProof/>
              </w:rPr>
              <w:t>[CU18 – AgregarDescripcion]</w:t>
            </w:r>
            <w:r>
              <w:rPr>
                <w:noProof/>
                <w:webHidden/>
              </w:rPr>
              <w:tab/>
            </w:r>
            <w:r>
              <w:rPr>
                <w:noProof/>
                <w:webHidden/>
              </w:rPr>
              <w:fldChar w:fldCharType="begin"/>
            </w:r>
            <w:r>
              <w:rPr>
                <w:noProof/>
                <w:webHidden/>
              </w:rPr>
              <w:instrText xml:space="preserve"> PAGEREF _Toc494916636 \h </w:instrText>
            </w:r>
            <w:r>
              <w:rPr>
                <w:noProof/>
                <w:webHidden/>
              </w:rPr>
            </w:r>
            <w:r>
              <w:rPr>
                <w:noProof/>
                <w:webHidden/>
              </w:rPr>
              <w:fldChar w:fldCharType="separate"/>
            </w:r>
            <w:r>
              <w:rPr>
                <w:noProof/>
                <w:webHidden/>
              </w:rPr>
              <w:t>30</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41" w:history="1">
            <w:r w:rsidRPr="00196797">
              <w:rPr>
                <w:rStyle w:val="Hipervnculo"/>
                <w:noProof/>
              </w:rPr>
              <w:t>[CU19 – AgregarFotografia]</w:t>
            </w:r>
            <w:r>
              <w:rPr>
                <w:noProof/>
                <w:webHidden/>
              </w:rPr>
              <w:tab/>
            </w:r>
            <w:r>
              <w:rPr>
                <w:noProof/>
                <w:webHidden/>
              </w:rPr>
              <w:fldChar w:fldCharType="begin"/>
            </w:r>
            <w:r>
              <w:rPr>
                <w:noProof/>
                <w:webHidden/>
              </w:rPr>
              <w:instrText xml:space="preserve"> PAGEREF _Toc494916641 \h </w:instrText>
            </w:r>
            <w:r>
              <w:rPr>
                <w:noProof/>
                <w:webHidden/>
              </w:rPr>
            </w:r>
            <w:r>
              <w:rPr>
                <w:noProof/>
                <w:webHidden/>
              </w:rPr>
              <w:fldChar w:fldCharType="separate"/>
            </w:r>
            <w:r>
              <w:rPr>
                <w:noProof/>
                <w:webHidden/>
              </w:rPr>
              <w:t>30</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46" w:history="1">
            <w:r w:rsidRPr="00196797">
              <w:rPr>
                <w:rStyle w:val="Hipervnculo"/>
                <w:noProof/>
              </w:rPr>
              <w:t>[CU20 – AgregarEmail]</w:t>
            </w:r>
            <w:r>
              <w:rPr>
                <w:noProof/>
                <w:webHidden/>
              </w:rPr>
              <w:tab/>
            </w:r>
            <w:r>
              <w:rPr>
                <w:noProof/>
                <w:webHidden/>
              </w:rPr>
              <w:fldChar w:fldCharType="begin"/>
            </w:r>
            <w:r>
              <w:rPr>
                <w:noProof/>
                <w:webHidden/>
              </w:rPr>
              <w:instrText xml:space="preserve"> PAGEREF _Toc494916646 \h </w:instrText>
            </w:r>
            <w:r>
              <w:rPr>
                <w:noProof/>
                <w:webHidden/>
              </w:rPr>
            </w:r>
            <w:r>
              <w:rPr>
                <w:noProof/>
                <w:webHidden/>
              </w:rPr>
              <w:fldChar w:fldCharType="separate"/>
            </w:r>
            <w:r>
              <w:rPr>
                <w:noProof/>
                <w:webHidden/>
              </w:rPr>
              <w:t>32</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51" w:history="1">
            <w:r w:rsidRPr="00196797">
              <w:rPr>
                <w:rStyle w:val="Hipervnculo"/>
                <w:noProof/>
              </w:rPr>
              <w:t>[CU21 – GeneraEstadistica]</w:t>
            </w:r>
            <w:r>
              <w:rPr>
                <w:noProof/>
                <w:webHidden/>
              </w:rPr>
              <w:tab/>
            </w:r>
            <w:r>
              <w:rPr>
                <w:noProof/>
                <w:webHidden/>
              </w:rPr>
              <w:fldChar w:fldCharType="begin"/>
            </w:r>
            <w:r>
              <w:rPr>
                <w:noProof/>
                <w:webHidden/>
              </w:rPr>
              <w:instrText xml:space="preserve"> PAGEREF _Toc494916651 \h </w:instrText>
            </w:r>
            <w:r>
              <w:rPr>
                <w:noProof/>
                <w:webHidden/>
              </w:rPr>
            </w:r>
            <w:r>
              <w:rPr>
                <w:noProof/>
                <w:webHidden/>
              </w:rPr>
              <w:fldChar w:fldCharType="separate"/>
            </w:r>
            <w:r>
              <w:rPr>
                <w:noProof/>
                <w:webHidden/>
              </w:rPr>
              <w:t>33</w:t>
            </w:r>
            <w:r>
              <w:rPr>
                <w:noProof/>
                <w:webHidden/>
              </w:rPr>
              <w:fldChar w:fldCharType="end"/>
            </w:r>
          </w:hyperlink>
        </w:p>
        <w:p w:rsidR="00AB3E47" w:rsidRDefault="00AB3E47">
          <w:pPr>
            <w:pStyle w:val="TDC1"/>
            <w:rPr>
              <w:rFonts w:eastAsiaTheme="minorEastAsia"/>
              <w:b w:val="0"/>
              <w:bCs w:val="0"/>
              <w:noProof/>
              <w:sz w:val="22"/>
              <w:szCs w:val="22"/>
              <w:lang w:val="es-AR" w:eastAsia="es-AR"/>
            </w:rPr>
          </w:pPr>
          <w:hyperlink w:anchor="_Toc494916656" w:history="1">
            <w:r w:rsidRPr="00196797">
              <w:rPr>
                <w:rStyle w:val="Hipervnculo"/>
                <w:noProof/>
              </w:rPr>
              <w:t>Diagramas Asociados</w:t>
            </w:r>
            <w:r>
              <w:rPr>
                <w:noProof/>
                <w:webHidden/>
              </w:rPr>
              <w:tab/>
            </w:r>
            <w:r>
              <w:rPr>
                <w:noProof/>
                <w:webHidden/>
              </w:rPr>
              <w:fldChar w:fldCharType="begin"/>
            </w:r>
            <w:r>
              <w:rPr>
                <w:noProof/>
                <w:webHidden/>
              </w:rPr>
              <w:instrText xml:space="preserve"> PAGEREF _Toc494916656 \h </w:instrText>
            </w:r>
            <w:r>
              <w:rPr>
                <w:noProof/>
                <w:webHidden/>
              </w:rPr>
            </w:r>
            <w:r>
              <w:rPr>
                <w:noProof/>
                <w:webHidden/>
              </w:rPr>
              <w:fldChar w:fldCharType="separate"/>
            </w:r>
            <w:r>
              <w:rPr>
                <w:noProof/>
                <w:webHidden/>
              </w:rPr>
              <w:t>35</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57" w:history="1">
            <w:r w:rsidRPr="00196797">
              <w:rPr>
                <w:rStyle w:val="Hipervnculo"/>
                <w:noProof/>
              </w:rPr>
              <w:t>Diagrama de casos de uso</w:t>
            </w:r>
            <w:r>
              <w:rPr>
                <w:noProof/>
                <w:webHidden/>
              </w:rPr>
              <w:tab/>
            </w:r>
            <w:r>
              <w:rPr>
                <w:noProof/>
                <w:webHidden/>
              </w:rPr>
              <w:fldChar w:fldCharType="begin"/>
            </w:r>
            <w:r>
              <w:rPr>
                <w:noProof/>
                <w:webHidden/>
              </w:rPr>
              <w:instrText xml:space="preserve"> PAGEREF _Toc494916657 \h </w:instrText>
            </w:r>
            <w:r>
              <w:rPr>
                <w:noProof/>
                <w:webHidden/>
              </w:rPr>
            </w:r>
            <w:r>
              <w:rPr>
                <w:noProof/>
                <w:webHidden/>
              </w:rPr>
              <w:fldChar w:fldCharType="separate"/>
            </w:r>
            <w:r>
              <w:rPr>
                <w:noProof/>
                <w:webHidden/>
              </w:rPr>
              <w:t>35</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65" w:history="1">
            <w:r w:rsidRPr="00196797">
              <w:rPr>
                <w:rStyle w:val="Hipervnculo"/>
                <w:noProof/>
              </w:rPr>
              <w:t>Diagramas de Paquetes</w:t>
            </w:r>
            <w:r>
              <w:rPr>
                <w:noProof/>
                <w:webHidden/>
              </w:rPr>
              <w:tab/>
            </w:r>
            <w:r>
              <w:rPr>
                <w:noProof/>
                <w:webHidden/>
              </w:rPr>
              <w:fldChar w:fldCharType="begin"/>
            </w:r>
            <w:r>
              <w:rPr>
                <w:noProof/>
                <w:webHidden/>
              </w:rPr>
              <w:instrText xml:space="preserve"> PAGEREF _Toc494916665 \h </w:instrText>
            </w:r>
            <w:r>
              <w:rPr>
                <w:noProof/>
                <w:webHidden/>
              </w:rPr>
            </w:r>
            <w:r>
              <w:rPr>
                <w:noProof/>
                <w:webHidden/>
              </w:rPr>
              <w:fldChar w:fldCharType="separate"/>
            </w:r>
            <w:r>
              <w:rPr>
                <w:noProof/>
                <w:webHidden/>
              </w:rPr>
              <w:t>39</w:t>
            </w:r>
            <w:r>
              <w:rPr>
                <w:noProof/>
                <w:webHidden/>
              </w:rPr>
              <w:fldChar w:fldCharType="end"/>
            </w:r>
          </w:hyperlink>
        </w:p>
        <w:p w:rsidR="00AB3E47" w:rsidRDefault="00AB3E47">
          <w:pPr>
            <w:pStyle w:val="TDC2"/>
            <w:rPr>
              <w:rFonts w:eastAsiaTheme="minorEastAsia"/>
              <w:i w:val="0"/>
              <w:iCs w:val="0"/>
              <w:noProof/>
              <w:sz w:val="22"/>
              <w:szCs w:val="22"/>
              <w:lang w:val="es-AR" w:eastAsia="es-AR"/>
            </w:rPr>
          </w:pPr>
          <w:hyperlink w:anchor="_Toc494916666" w:history="1">
            <w:r w:rsidRPr="00196797">
              <w:rPr>
                <w:rStyle w:val="Hipervnculo"/>
                <w:noProof/>
              </w:rPr>
              <w:t>Diagrama de Clases</w:t>
            </w:r>
            <w:r>
              <w:rPr>
                <w:noProof/>
                <w:webHidden/>
              </w:rPr>
              <w:tab/>
            </w:r>
            <w:r>
              <w:rPr>
                <w:noProof/>
                <w:webHidden/>
              </w:rPr>
              <w:fldChar w:fldCharType="begin"/>
            </w:r>
            <w:r>
              <w:rPr>
                <w:noProof/>
                <w:webHidden/>
              </w:rPr>
              <w:instrText xml:space="preserve"> PAGEREF _Toc494916666 \h </w:instrText>
            </w:r>
            <w:r>
              <w:rPr>
                <w:noProof/>
                <w:webHidden/>
              </w:rPr>
            </w:r>
            <w:r>
              <w:rPr>
                <w:noProof/>
                <w:webHidden/>
              </w:rPr>
              <w:fldChar w:fldCharType="separate"/>
            </w:r>
            <w:r>
              <w:rPr>
                <w:noProof/>
                <w:webHidden/>
              </w:rPr>
              <w:t>40</w:t>
            </w:r>
            <w:r>
              <w:rPr>
                <w:noProof/>
                <w:webHidden/>
              </w:rPr>
              <w:fldChar w:fldCharType="end"/>
            </w:r>
          </w:hyperlink>
        </w:p>
        <w:p w:rsidR="000F79DF" w:rsidRPr="00850C2A" w:rsidRDefault="00DC6746" w:rsidP="00D91C5C">
          <w:pPr>
            <w:tabs>
              <w:tab w:val="left" w:pos="5954"/>
            </w:tabs>
            <w:outlineLvl w:val="2"/>
            <w:rPr>
              <w:rFonts w:cstheme="minorHAnsi"/>
            </w:rPr>
          </w:pPr>
          <w:r w:rsidRPr="00850C2A">
            <w:rPr>
              <w:rFonts w:cstheme="minorHAnsi"/>
            </w:rPr>
            <w:fldChar w:fldCharType="end"/>
          </w:r>
        </w:p>
      </w:sdtContent>
    </w:sdt>
    <w:p w:rsidR="0040066E" w:rsidRPr="00850C2A" w:rsidRDefault="0040066E" w:rsidP="000F79DF">
      <w:pPr>
        <w:ind w:left="0" w:firstLine="0"/>
        <w:rPr>
          <w:rFonts w:cstheme="minorHAnsi"/>
        </w:rPr>
      </w:pPr>
    </w:p>
    <w:p w:rsidR="00861B8F" w:rsidRPr="00850C2A" w:rsidRDefault="00861B8F" w:rsidP="0040066E">
      <w:pPr>
        <w:rPr>
          <w:rFonts w:cstheme="minorHAnsi"/>
        </w:rPr>
      </w:pPr>
      <w:r w:rsidRPr="00850C2A">
        <w:rPr>
          <w:rFonts w:cstheme="minorHAnsi"/>
        </w:rPr>
        <w:br w:type="page"/>
      </w:r>
    </w:p>
    <w:sdt>
      <w:sdtPr>
        <w:rPr>
          <w:rFonts w:asciiTheme="minorHAnsi" w:hAnsiTheme="minorHAnsi" w:cstheme="minorHAnsi"/>
          <w:color w:val="auto"/>
        </w:r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A13DBA" w:rsidRPr="00850C2A" w:rsidRDefault="00CA77A3" w:rsidP="009A3173">
          <w:pPr>
            <w:pStyle w:val="PSI-Ttulo"/>
            <w:rPr>
              <w:rFonts w:asciiTheme="minorHAnsi" w:hAnsiTheme="minorHAnsi" w:cstheme="minorHAnsi"/>
              <w:color w:val="auto"/>
            </w:rPr>
          </w:pPr>
          <w:r>
            <w:rPr>
              <w:rFonts w:asciiTheme="minorHAnsi" w:hAnsiTheme="minorHAnsi" w:cstheme="minorHAnsi"/>
              <w:color w:val="auto"/>
              <w:lang w:val="es-AR"/>
            </w:rPr>
            <w:t>Modelo de Casos de Uso</w:t>
          </w:r>
        </w:p>
      </w:sdtContent>
    </w:sdt>
    <w:p w:rsidR="004C664A" w:rsidRDefault="004C664A" w:rsidP="00850C2A">
      <w:pPr>
        <w:pStyle w:val="PSI-Ttulo1"/>
      </w:pPr>
    </w:p>
    <w:p w:rsidR="004C664A" w:rsidRDefault="004C664A" w:rsidP="004C664A">
      <w:pPr>
        <w:pStyle w:val="PSI-Ttulo1"/>
      </w:pPr>
      <w:bookmarkStart w:id="0" w:name="_Toc257615412"/>
      <w:bookmarkStart w:id="1" w:name="_Toc494916542"/>
      <w:r>
        <w:t>Requerimientos</w:t>
      </w:r>
      <w:bookmarkEnd w:id="0"/>
      <w:bookmarkEnd w:id="1"/>
    </w:p>
    <w:p w:rsidR="004C664A" w:rsidRPr="001672EA" w:rsidRDefault="004C664A" w:rsidP="004C664A">
      <w:pPr>
        <w:pStyle w:val="MNormal"/>
      </w:pPr>
    </w:p>
    <w:p w:rsidR="004C664A" w:rsidRDefault="004C664A" w:rsidP="004C664A">
      <w:pPr>
        <w:pStyle w:val="PSI-Ttulo2"/>
      </w:pPr>
      <w:bookmarkStart w:id="2" w:name="_Toc228266919"/>
      <w:bookmarkStart w:id="3" w:name="_Toc234682911"/>
      <w:bookmarkStart w:id="4" w:name="_Toc257615413"/>
      <w:bookmarkStart w:id="5" w:name="_Toc494916543"/>
      <w:r w:rsidRPr="004C664A">
        <w:t>Requerimientos Funcionales</w:t>
      </w:r>
      <w:bookmarkEnd w:id="2"/>
      <w:bookmarkEnd w:id="3"/>
      <w:bookmarkEnd w:id="4"/>
      <w:bookmarkEnd w:id="5"/>
    </w:p>
    <w:p w:rsidR="004C664A" w:rsidRDefault="00E70F89" w:rsidP="00E70F89">
      <w:pPr>
        <w:pStyle w:val="PSI-Normal"/>
      </w:pPr>
      <w:r>
        <w:t>Los requisitos identificados para el sistema son los siguientes:</w:t>
      </w:r>
    </w:p>
    <w:p w:rsidR="00E70F89" w:rsidRDefault="00E70F89" w:rsidP="00E70F89">
      <w:pPr>
        <w:pStyle w:val="PSI-Normal"/>
        <w:numPr>
          <w:ilvl w:val="0"/>
          <w:numId w:val="22"/>
        </w:numPr>
        <w:spacing w:line="240" w:lineRule="auto"/>
      </w:pPr>
      <w:r>
        <w:t>Registrar nuevos servicio.</w:t>
      </w:r>
    </w:p>
    <w:p w:rsidR="00E70F89" w:rsidRDefault="00202F56" w:rsidP="00E70F89">
      <w:pPr>
        <w:pStyle w:val="PSI-Normal"/>
        <w:numPr>
          <w:ilvl w:val="0"/>
          <w:numId w:val="22"/>
        </w:numPr>
      </w:pPr>
      <w:r>
        <w:t>Deshabilitar</w:t>
      </w:r>
      <w:r w:rsidR="00E70F89">
        <w:t xml:space="preserve"> servicio.</w:t>
      </w:r>
    </w:p>
    <w:p w:rsidR="00E70F89" w:rsidRDefault="00E70F89" w:rsidP="00E70F89">
      <w:pPr>
        <w:pStyle w:val="PSI-Normal"/>
        <w:numPr>
          <w:ilvl w:val="0"/>
          <w:numId w:val="22"/>
        </w:numPr>
      </w:pPr>
      <w:r>
        <w:t>Editar servicio.</w:t>
      </w:r>
    </w:p>
    <w:p w:rsidR="00E70F89" w:rsidRDefault="00E70F89" w:rsidP="00E70F89">
      <w:pPr>
        <w:pStyle w:val="PSI-Normal"/>
        <w:numPr>
          <w:ilvl w:val="0"/>
          <w:numId w:val="22"/>
        </w:numPr>
      </w:pPr>
      <w:r>
        <w:t>Registrar nueva tipificación de valoración.</w:t>
      </w:r>
    </w:p>
    <w:p w:rsidR="00E70F89" w:rsidRDefault="00E70F89" w:rsidP="00E70F89">
      <w:pPr>
        <w:pStyle w:val="PSI-Normal"/>
        <w:numPr>
          <w:ilvl w:val="0"/>
          <w:numId w:val="22"/>
        </w:numPr>
      </w:pPr>
      <w:r>
        <w:t>Eliminar tipificación de valoración.</w:t>
      </w:r>
    </w:p>
    <w:p w:rsidR="00E70F89" w:rsidRDefault="00E70F89" w:rsidP="00E70F89">
      <w:pPr>
        <w:pStyle w:val="PSI-Normal"/>
        <w:numPr>
          <w:ilvl w:val="0"/>
          <w:numId w:val="22"/>
        </w:numPr>
      </w:pPr>
      <w:r>
        <w:t>Editar opciones de valoración.</w:t>
      </w:r>
    </w:p>
    <w:p w:rsidR="00E70F89" w:rsidRDefault="00E70F89" w:rsidP="00E70F89">
      <w:pPr>
        <w:pStyle w:val="PSI-Normal"/>
        <w:numPr>
          <w:ilvl w:val="0"/>
          <w:numId w:val="22"/>
        </w:numPr>
      </w:pPr>
      <w:r>
        <w:t>Realizar valoración.</w:t>
      </w:r>
    </w:p>
    <w:p w:rsidR="00E70F89" w:rsidRDefault="00E70F89" w:rsidP="00E70F89">
      <w:pPr>
        <w:pStyle w:val="PSI-Normal"/>
        <w:numPr>
          <w:ilvl w:val="0"/>
          <w:numId w:val="22"/>
        </w:numPr>
      </w:pPr>
      <w:r>
        <w:t>Atender valoración.</w:t>
      </w:r>
    </w:p>
    <w:p w:rsidR="00E70F89" w:rsidRDefault="00E70F89" w:rsidP="00E70F89">
      <w:pPr>
        <w:pStyle w:val="PSI-Normal"/>
        <w:numPr>
          <w:ilvl w:val="0"/>
          <w:numId w:val="22"/>
        </w:numPr>
      </w:pPr>
      <w:r>
        <w:t>Agregar nuevos sector.</w:t>
      </w:r>
    </w:p>
    <w:p w:rsidR="00E70F89" w:rsidRDefault="00E70F89" w:rsidP="00E70F89">
      <w:pPr>
        <w:pStyle w:val="PSI-Normal"/>
        <w:numPr>
          <w:ilvl w:val="0"/>
          <w:numId w:val="22"/>
        </w:numPr>
      </w:pPr>
      <w:r>
        <w:t>Eliminar sector.</w:t>
      </w:r>
    </w:p>
    <w:p w:rsidR="00E70F89" w:rsidRDefault="00E70F89" w:rsidP="00E70F89">
      <w:pPr>
        <w:pStyle w:val="PSI-Normal"/>
        <w:numPr>
          <w:ilvl w:val="0"/>
          <w:numId w:val="22"/>
        </w:numPr>
      </w:pPr>
      <w:r>
        <w:t>Editar sector.</w:t>
      </w:r>
    </w:p>
    <w:p w:rsidR="005E3C83" w:rsidRDefault="005E3C83" w:rsidP="00E70F89">
      <w:pPr>
        <w:pStyle w:val="PSI-Normal"/>
        <w:numPr>
          <w:ilvl w:val="0"/>
          <w:numId w:val="22"/>
        </w:numPr>
      </w:pPr>
      <w:r>
        <w:t>Permitir agregar correo a valoración.</w:t>
      </w:r>
    </w:p>
    <w:p w:rsidR="00E70F89" w:rsidRDefault="005E3C83" w:rsidP="00E70F89">
      <w:pPr>
        <w:pStyle w:val="PSI-Normal"/>
        <w:numPr>
          <w:ilvl w:val="0"/>
          <w:numId w:val="22"/>
        </w:numPr>
      </w:pPr>
      <w:r>
        <w:t>Permitir agregar un archivo adjunto en forma de imagen a la valoración.</w:t>
      </w:r>
    </w:p>
    <w:p w:rsidR="005E3C83" w:rsidRDefault="005E3C83" w:rsidP="00E70F89">
      <w:pPr>
        <w:pStyle w:val="PSI-Normal"/>
        <w:numPr>
          <w:ilvl w:val="0"/>
          <w:numId w:val="22"/>
        </w:numPr>
      </w:pPr>
      <w:r>
        <w:t>Permitir agregar una descripción a la valoración.</w:t>
      </w:r>
    </w:p>
    <w:p w:rsidR="005E3C83" w:rsidRDefault="005E3C83" w:rsidP="00E70F89">
      <w:pPr>
        <w:pStyle w:val="PSI-Normal"/>
        <w:numPr>
          <w:ilvl w:val="0"/>
          <w:numId w:val="22"/>
        </w:numPr>
      </w:pPr>
      <w:r>
        <w:t>Generar un informe de estadísticas.</w:t>
      </w:r>
    </w:p>
    <w:p w:rsidR="005E3C83" w:rsidRDefault="005E3C83" w:rsidP="00E70F89">
      <w:pPr>
        <w:pStyle w:val="PSI-Normal"/>
        <w:numPr>
          <w:ilvl w:val="0"/>
          <w:numId w:val="22"/>
        </w:numPr>
      </w:pPr>
      <w:r>
        <w:t>Asignar encargado responsable a un servicio.</w:t>
      </w:r>
    </w:p>
    <w:p w:rsidR="005E3C83" w:rsidRDefault="005E3C83" w:rsidP="00E70F89">
      <w:pPr>
        <w:pStyle w:val="PSI-Normal"/>
        <w:numPr>
          <w:ilvl w:val="0"/>
          <w:numId w:val="22"/>
        </w:numPr>
      </w:pPr>
      <w:r>
        <w:t>Búsqueda de valoración deseada.</w:t>
      </w:r>
    </w:p>
    <w:p w:rsidR="005E3C83" w:rsidRDefault="005E3C83" w:rsidP="00E70F89">
      <w:pPr>
        <w:pStyle w:val="PSI-Normal"/>
        <w:numPr>
          <w:ilvl w:val="0"/>
          <w:numId w:val="22"/>
        </w:numPr>
      </w:pPr>
      <w:r>
        <w:t>Búsqueda de una valoración deseada.</w:t>
      </w:r>
    </w:p>
    <w:p w:rsidR="005E3C83" w:rsidRPr="004C664A" w:rsidRDefault="005E3C83" w:rsidP="005E3C83">
      <w:pPr>
        <w:pStyle w:val="PSI-Normal"/>
        <w:numPr>
          <w:ilvl w:val="0"/>
          <w:numId w:val="22"/>
        </w:numPr>
      </w:pPr>
      <w:r>
        <w:t>Búsqueda de una ubicación deseada.</w:t>
      </w:r>
    </w:p>
    <w:p w:rsidR="004C664A" w:rsidRPr="001672EA" w:rsidRDefault="004C664A" w:rsidP="004C664A">
      <w:pPr>
        <w:pStyle w:val="MNormal"/>
      </w:pPr>
    </w:p>
    <w:p w:rsidR="004C664A" w:rsidRDefault="004C664A" w:rsidP="004C664A">
      <w:pPr>
        <w:pStyle w:val="PSI-Ttulo2"/>
      </w:pPr>
      <w:bookmarkStart w:id="6" w:name="_Toc228266920"/>
      <w:bookmarkStart w:id="7" w:name="_Toc234682912"/>
      <w:bookmarkStart w:id="8" w:name="_Toc257615414"/>
      <w:bookmarkStart w:id="9" w:name="_Toc494916544"/>
      <w:r>
        <w:lastRenderedPageBreak/>
        <w:t>Requerimientos no Funcionales</w:t>
      </w:r>
      <w:bookmarkEnd w:id="6"/>
      <w:bookmarkEnd w:id="7"/>
      <w:bookmarkEnd w:id="8"/>
      <w:bookmarkEnd w:id="9"/>
    </w:p>
    <w:p w:rsidR="004C664A" w:rsidRDefault="005E3C83" w:rsidP="005E3C83">
      <w:pPr>
        <w:pStyle w:val="PSI-Normal"/>
      </w:pPr>
      <w:r>
        <w:t>Se pudo identificar en las etapas de análisis del proyecto los siguientes requerimientos no funcionales:</w:t>
      </w:r>
    </w:p>
    <w:p w:rsidR="005E3C83" w:rsidRDefault="005E3C83" w:rsidP="005E3C83">
      <w:pPr>
        <w:pStyle w:val="PSI-Normal"/>
        <w:numPr>
          <w:ilvl w:val="0"/>
          <w:numId w:val="25"/>
        </w:numPr>
      </w:pPr>
      <w:r>
        <w:t>Alta facilidad de uso.</w:t>
      </w:r>
    </w:p>
    <w:p w:rsidR="005E3C83" w:rsidRDefault="005E3C83" w:rsidP="005E3C83">
      <w:pPr>
        <w:pStyle w:val="PSI-Normal"/>
        <w:numPr>
          <w:ilvl w:val="0"/>
          <w:numId w:val="25"/>
        </w:numPr>
        <w:spacing w:line="240" w:lineRule="auto"/>
      </w:pPr>
      <w:r>
        <w:t>Confiabilidad en cuanto a la realización de sus operaciones.</w:t>
      </w:r>
    </w:p>
    <w:p w:rsidR="005E3C83" w:rsidRDefault="005E3C83" w:rsidP="005E3C83">
      <w:pPr>
        <w:pStyle w:val="PSI-Normal"/>
        <w:numPr>
          <w:ilvl w:val="0"/>
          <w:numId w:val="25"/>
        </w:numPr>
        <w:spacing w:line="240" w:lineRule="auto"/>
      </w:pPr>
      <w:r>
        <w:t>Las características administrativas solo deben estar habilitadas a usuarios autorizados.</w:t>
      </w:r>
    </w:p>
    <w:p w:rsidR="005E3C83" w:rsidRDefault="005E3C83" w:rsidP="005E3C83">
      <w:pPr>
        <w:pStyle w:val="PSI-Normal"/>
        <w:numPr>
          <w:ilvl w:val="0"/>
          <w:numId w:val="25"/>
        </w:numPr>
        <w:spacing w:line="240" w:lineRule="auto"/>
      </w:pPr>
      <w:r>
        <w:t>Deberá de contar con un diseño similar a una de las aplicaciones con la cuenta la universidad.</w:t>
      </w:r>
    </w:p>
    <w:p w:rsidR="005E3C83" w:rsidRDefault="005E3C83" w:rsidP="005E3C83">
      <w:pPr>
        <w:pStyle w:val="PSI-Normal"/>
        <w:numPr>
          <w:ilvl w:val="0"/>
          <w:numId w:val="25"/>
        </w:numPr>
        <w:spacing w:line="240" w:lineRule="auto"/>
      </w:pPr>
      <w:r>
        <w:t>Deberá de contar con una portabilidad razonable para funcionar en dispositivos</w:t>
      </w:r>
      <w:r w:rsidR="00202F56">
        <w:t xml:space="preserve"> móviles inteligentes</w:t>
      </w:r>
      <w:r>
        <w:t xml:space="preserve"> independientemente su Sistema Operativo.</w:t>
      </w:r>
    </w:p>
    <w:p w:rsidR="00202F56" w:rsidRDefault="00202F56" w:rsidP="00202F56">
      <w:pPr>
        <w:pStyle w:val="PSI-Normal"/>
        <w:spacing w:line="240" w:lineRule="auto"/>
      </w:pPr>
    </w:p>
    <w:p w:rsidR="004C664A" w:rsidRPr="001672EA" w:rsidRDefault="004C664A" w:rsidP="004C664A">
      <w:pPr>
        <w:pStyle w:val="MNormal"/>
      </w:pPr>
    </w:p>
    <w:p w:rsidR="004C664A" w:rsidRDefault="004C664A" w:rsidP="004C664A">
      <w:pPr>
        <w:pStyle w:val="PSI-Ttulo1"/>
      </w:pPr>
      <w:bookmarkStart w:id="10" w:name="_Toc228266921"/>
      <w:bookmarkStart w:id="11" w:name="_Toc234682913"/>
      <w:bookmarkStart w:id="12" w:name="_Toc257615415"/>
      <w:bookmarkStart w:id="13" w:name="_Toc494916545"/>
      <w:r>
        <w:t>Actores</w:t>
      </w:r>
      <w:bookmarkEnd w:id="10"/>
      <w:bookmarkEnd w:id="11"/>
      <w:bookmarkEnd w:id="12"/>
      <w:bookmarkEnd w:id="13"/>
    </w:p>
    <w:p w:rsidR="004C664A" w:rsidRDefault="004C664A" w:rsidP="004C664A">
      <w:pPr>
        <w:pStyle w:val="PSI-Ttulo2"/>
      </w:pPr>
      <w:bookmarkStart w:id="14" w:name="_Toc12016613"/>
      <w:bookmarkStart w:id="15" w:name="_Toc228266922"/>
      <w:bookmarkStart w:id="16" w:name="_Toc234682914"/>
      <w:bookmarkStart w:id="17" w:name="_Toc257615416"/>
      <w:bookmarkStart w:id="18" w:name="_Toc494916546"/>
      <w:r>
        <w:t>[</w:t>
      </w:r>
      <w:r w:rsidR="00202F56">
        <w:t>Administrador del Sistema</w:t>
      </w:r>
      <w:r>
        <w:t>]</w:t>
      </w:r>
      <w:bookmarkEnd w:id="14"/>
      <w:bookmarkEnd w:id="15"/>
      <w:bookmarkEnd w:id="16"/>
      <w:bookmarkEnd w:id="17"/>
      <w:bookmarkEnd w:id="18"/>
    </w:p>
    <w:p w:rsidR="004C664A" w:rsidRDefault="004C664A" w:rsidP="004C664A">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4C664A" w:rsidRPr="00666313" w:rsidTr="00202F56">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4C664A" w:rsidRPr="00666313" w:rsidRDefault="004C664A"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4C664A" w:rsidRPr="00666313" w:rsidRDefault="00202F56" w:rsidP="00202F56">
            <w:pPr>
              <w:rPr>
                <w:sz w:val="24"/>
              </w:rPr>
            </w:pPr>
            <w:r>
              <w:rPr>
                <w:sz w:val="24"/>
              </w:rPr>
              <w:t>Administrador de Sistema</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4C664A" w:rsidRPr="00666313" w:rsidRDefault="00202F56" w:rsidP="00202F56">
            <w:proofErr w:type="spellStart"/>
            <w:r>
              <w:rPr>
                <w:sz w:val="16"/>
              </w:rPr>
              <w:t>AdministradorSistema</w:t>
            </w:r>
            <w:proofErr w:type="spellEnd"/>
          </w:p>
        </w:tc>
      </w:tr>
      <w:tr w:rsidR="004C664A" w:rsidTr="00A8291C">
        <w:trPr>
          <w:trHeight w:val="312"/>
        </w:trPr>
        <w:tc>
          <w:tcPr>
            <w:tcW w:w="1686" w:type="dxa"/>
            <w:tcBorders>
              <w:top w:val="single" w:sz="12" w:space="0" w:color="auto"/>
              <w:left w:val="single" w:sz="18" w:space="0" w:color="auto"/>
            </w:tcBorders>
            <w:vAlign w:val="center"/>
          </w:tcPr>
          <w:p w:rsidR="004C664A" w:rsidRDefault="004C664A" w:rsidP="00A8291C">
            <w:pPr>
              <w:rPr>
                <w:b/>
              </w:rPr>
            </w:pPr>
            <w:r>
              <w:rPr>
                <w:b/>
              </w:rPr>
              <w:t>Descripción</w:t>
            </w:r>
          </w:p>
        </w:tc>
        <w:tc>
          <w:tcPr>
            <w:tcW w:w="6500" w:type="dxa"/>
            <w:gridSpan w:val="3"/>
            <w:tcBorders>
              <w:top w:val="single" w:sz="12" w:space="0" w:color="auto"/>
              <w:right w:val="single" w:sz="18" w:space="0" w:color="auto"/>
            </w:tcBorders>
          </w:tcPr>
          <w:p w:rsidR="004C664A" w:rsidRDefault="00202F56" w:rsidP="00A8291C">
            <w:pPr>
              <w:rPr>
                <w:i/>
              </w:rPr>
            </w:pPr>
            <w:r>
              <w:rPr>
                <w:i/>
              </w:rPr>
              <w:t>Actor principal administrativo encargado de realizar de la gestión de las características más amplias del sistema.</w:t>
            </w:r>
          </w:p>
        </w:tc>
      </w:tr>
      <w:tr w:rsidR="004C664A" w:rsidTr="00A8291C">
        <w:trPr>
          <w:trHeight w:val="312"/>
        </w:trPr>
        <w:tc>
          <w:tcPr>
            <w:tcW w:w="1686" w:type="dxa"/>
            <w:tcBorders>
              <w:left w:val="single" w:sz="18" w:space="0" w:color="auto"/>
            </w:tcBorders>
            <w:vAlign w:val="center"/>
          </w:tcPr>
          <w:p w:rsidR="004C664A" w:rsidRDefault="004C664A" w:rsidP="00A8291C">
            <w:pPr>
              <w:rPr>
                <w:b/>
              </w:rPr>
            </w:pPr>
            <w:r>
              <w:rPr>
                <w:b/>
              </w:rPr>
              <w:t>Características</w:t>
            </w:r>
          </w:p>
        </w:tc>
        <w:tc>
          <w:tcPr>
            <w:tcW w:w="6500" w:type="dxa"/>
            <w:gridSpan w:val="3"/>
            <w:tcBorders>
              <w:right w:val="single" w:sz="18" w:space="0" w:color="auto"/>
            </w:tcBorders>
          </w:tcPr>
          <w:p w:rsidR="004C664A" w:rsidRDefault="00202F56" w:rsidP="00A8291C">
            <w:pPr>
              <w:rPr>
                <w:i/>
              </w:rPr>
            </w:pPr>
            <w:r>
              <w:rPr>
                <w:i/>
              </w:rPr>
              <w:t>Es el actor con más permisos dentro del sistema. Gestiona servicio e ubicaciones y realiza informes sobre todas los componentes del sistema.</w:t>
            </w:r>
          </w:p>
        </w:tc>
      </w:tr>
      <w:tr w:rsidR="004C664A" w:rsidTr="00A8291C">
        <w:trPr>
          <w:cantSplit/>
          <w:trHeight w:val="312"/>
        </w:trPr>
        <w:tc>
          <w:tcPr>
            <w:tcW w:w="1686" w:type="dxa"/>
            <w:tcBorders>
              <w:left w:val="single" w:sz="18" w:space="0" w:color="auto"/>
            </w:tcBorders>
            <w:vAlign w:val="center"/>
          </w:tcPr>
          <w:p w:rsidR="004C664A" w:rsidRDefault="004C664A" w:rsidP="00A8291C">
            <w:pPr>
              <w:rPr>
                <w:b/>
              </w:rPr>
            </w:pPr>
            <w:r>
              <w:rPr>
                <w:b/>
              </w:rPr>
              <w:t>Relaciones</w:t>
            </w:r>
          </w:p>
        </w:tc>
        <w:tc>
          <w:tcPr>
            <w:tcW w:w="6500" w:type="dxa"/>
            <w:gridSpan w:val="3"/>
            <w:tcBorders>
              <w:right w:val="single" w:sz="18" w:space="0" w:color="auto"/>
            </w:tcBorders>
          </w:tcPr>
          <w:p w:rsidR="004C664A" w:rsidRDefault="00202F56" w:rsidP="00A8291C">
            <w:pPr>
              <w:rPr>
                <w:i/>
              </w:rPr>
            </w:pPr>
            <w:r>
              <w:rPr>
                <w:i/>
              </w:rPr>
              <w:t>Es el encargado de asignar Encargados de Servicio a los Servicios que crea en el sistema.</w:t>
            </w:r>
          </w:p>
        </w:tc>
      </w:tr>
      <w:tr w:rsidR="004C664A" w:rsidTr="00A8291C">
        <w:trPr>
          <w:trHeight w:val="312"/>
        </w:trPr>
        <w:tc>
          <w:tcPr>
            <w:tcW w:w="1686" w:type="dxa"/>
            <w:tcBorders>
              <w:left w:val="single" w:sz="18" w:space="0" w:color="auto"/>
              <w:bottom w:val="single" w:sz="4" w:space="0" w:color="auto"/>
            </w:tcBorders>
            <w:vAlign w:val="center"/>
          </w:tcPr>
          <w:p w:rsidR="004C664A" w:rsidRDefault="004C664A" w:rsidP="00A8291C">
            <w:pPr>
              <w:rPr>
                <w:b/>
              </w:rPr>
            </w:pPr>
            <w:r>
              <w:rPr>
                <w:b/>
              </w:rPr>
              <w:t>Referencias</w:t>
            </w:r>
          </w:p>
        </w:tc>
        <w:tc>
          <w:tcPr>
            <w:tcW w:w="6500" w:type="dxa"/>
            <w:gridSpan w:val="3"/>
            <w:tcBorders>
              <w:bottom w:val="single" w:sz="4" w:space="0" w:color="auto"/>
              <w:right w:val="single" w:sz="18" w:space="0" w:color="auto"/>
            </w:tcBorders>
          </w:tcPr>
          <w:p w:rsidR="004C664A" w:rsidRDefault="00202F56" w:rsidP="00202F56">
            <w:pPr>
              <w:rPr>
                <w:i/>
              </w:rPr>
            </w:pPr>
            <w:r>
              <w:rPr>
                <w:i/>
              </w:rPr>
              <w:t>Actúa en los siguientes Casos de Usos: [CU01], [CU02], [CU03], [CU04], [CU05], [CU10], [CU11], [CU12], [CU21].</w:t>
            </w:r>
          </w:p>
        </w:tc>
      </w:tr>
    </w:tbl>
    <w:p w:rsidR="004C664A" w:rsidRDefault="004C664A" w:rsidP="004C664A">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4C664A"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4C664A" w:rsidRDefault="004C664A" w:rsidP="00A8291C">
            <w:pPr>
              <w:rPr>
                <w:sz w:val="24"/>
              </w:rPr>
            </w:pPr>
            <w:r>
              <w:rPr>
                <w:sz w:val="24"/>
              </w:rPr>
              <w:t>Comentarios</w:t>
            </w:r>
          </w:p>
        </w:tc>
      </w:tr>
      <w:tr w:rsidR="004C664A"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4C664A" w:rsidRDefault="00202F56" w:rsidP="00202F56">
            <w:pPr>
              <w:jc w:val="both"/>
              <w:rPr>
                <w:i/>
              </w:rPr>
            </w:pPr>
            <w:r>
              <w:rPr>
                <w:i/>
              </w:rPr>
              <w:t>Se espera que exista en el mejor caso, solo una instancia de este tipo de actor en el futuro sistema. El mismo posee características o cierto nivel de conocimiento en sistemas informáticos.</w:t>
            </w:r>
          </w:p>
        </w:tc>
      </w:tr>
    </w:tbl>
    <w:p w:rsidR="004C664A" w:rsidRDefault="004C664A" w:rsidP="004C664A">
      <w:pPr>
        <w:jc w:val="both"/>
      </w:pPr>
    </w:p>
    <w:p w:rsidR="00202F56" w:rsidRDefault="00202F56" w:rsidP="00202F56">
      <w:pPr>
        <w:pStyle w:val="PSI-Ttulo2"/>
      </w:pPr>
      <w:bookmarkStart w:id="19" w:name="_Toc494916547"/>
      <w:r>
        <w:lastRenderedPageBreak/>
        <w:t>[</w:t>
      </w:r>
      <w:r w:rsidR="00A8291C">
        <w:t>Encargado de Servicio</w:t>
      </w:r>
      <w:r>
        <w:t>]</w:t>
      </w:r>
      <w:bookmarkEnd w:id="19"/>
    </w:p>
    <w:p w:rsidR="00202F56" w:rsidRDefault="00202F56" w:rsidP="00202F56">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202F56"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202F56" w:rsidRPr="00666313" w:rsidRDefault="00202F56"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202F56" w:rsidRPr="00666313" w:rsidRDefault="00202F56" w:rsidP="00A8291C">
            <w:pPr>
              <w:rPr>
                <w:sz w:val="24"/>
              </w:rPr>
            </w:pPr>
            <w:r>
              <w:rPr>
                <w:sz w:val="24"/>
              </w:rPr>
              <w:t>Encargado de Servicio</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202F56" w:rsidRPr="00666313" w:rsidRDefault="00202F56" w:rsidP="00A8291C">
            <w:proofErr w:type="spellStart"/>
            <w:r>
              <w:rPr>
                <w:sz w:val="16"/>
              </w:rPr>
              <w:t>EncargadoServicio</w:t>
            </w:r>
            <w:proofErr w:type="spellEnd"/>
          </w:p>
        </w:tc>
      </w:tr>
      <w:tr w:rsidR="00202F56" w:rsidTr="00A8291C">
        <w:trPr>
          <w:trHeight w:val="312"/>
        </w:trPr>
        <w:tc>
          <w:tcPr>
            <w:tcW w:w="1686" w:type="dxa"/>
            <w:tcBorders>
              <w:top w:val="single" w:sz="12" w:space="0" w:color="auto"/>
              <w:left w:val="single" w:sz="18" w:space="0" w:color="auto"/>
            </w:tcBorders>
            <w:vAlign w:val="center"/>
          </w:tcPr>
          <w:p w:rsidR="00202F56" w:rsidRDefault="00202F56" w:rsidP="00A8291C">
            <w:pPr>
              <w:rPr>
                <w:b/>
              </w:rPr>
            </w:pPr>
            <w:r>
              <w:rPr>
                <w:b/>
              </w:rPr>
              <w:t>Descripción</w:t>
            </w:r>
          </w:p>
        </w:tc>
        <w:tc>
          <w:tcPr>
            <w:tcW w:w="6500" w:type="dxa"/>
            <w:gridSpan w:val="3"/>
            <w:tcBorders>
              <w:top w:val="single" w:sz="12" w:space="0" w:color="auto"/>
              <w:right w:val="single" w:sz="18" w:space="0" w:color="auto"/>
            </w:tcBorders>
          </w:tcPr>
          <w:p w:rsidR="00202F56" w:rsidRDefault="00202F56" w:rsidP="00202F56">
            <w:pPr>
              <w:rPr>
                <w:i/>
              </w:rPr>
            </w:pPr>
            <w:r>
              <w:rPr>
                <w:i/>
              </w:rPr>
              <w:t>Actor secundario administrativo responsable de un servicio en particular y de realizar de la gestión de las características más especificadas del sistema.</w:t>
            </w:r>
          </w:p>
        </w:tc>
      </w:tr>
      <w:tr w:rsidR="00202F56" w:rsidTr="00A8291C">
        <w:trPr>
          <w:trHeight w:val="312"/>
        </w:trPr>
        <w:tc>
          <w:tcPr>
            <w:tcW w:w="1686" w:type="dxa"/>
            <w:tcBorders>
              <w:left w:val="single" w:sz="18" w:space="0" w:color="auto"/>
            </w:tcBorders>
            <w:vAlign w:val="center"/>
          </w:tcPr>
          <w:p w:rsidR="00202F56" w:rsidRDefault="00202F56" w:rsidP="00A8291C">
            <w:pPr>
              <w:rPr>
                <w:b/>
              </w:rPr>
            </w:pPr>
            <w:r>
              <w:rPr>
                <w:b/>
              </w:rPr>
              <w:t>Características</w:t>
            </w:r>
          </w:p>
        </w:tc>
        <w:tc>
          <w:tcPr>
            <w:tcW w:w="6500" w:type="dxa"/>
            <w:gridSpan w:val="3"/>
            <w:tcBorders>
              <w:right w:val="single" w:sz="18" w:space="0" w:color="auto"/>
            </w:tcBorders>
          </w:tcPr>
          <w:p w:rsidR="00202F56" w:rsidRDefault="00202F56" w:rsidP="00202F56">
            <w:pPr>
              <w:rPr>
                <w:i/>
              </w:rPr>
            </w:pPr>
            <w:r>
              <w:rPr>
                <w:i/>
              </w:rPr>
              <w:t>Es el segundo actor con más permisos dentro del sistema. Gestiona valoraciones, les da tratamiento y realiza informes sobre los componentes del sistema que maneja.</w:t>
            </w:r>
          </w:p>
        </w:tc>
      </w:tr>
      <w:tr w:rsidR="00202F56" w:rsidTr="00A8291C">
        <w:trPr>
          <w:cantSplit/>
          <w:trHeight w:val="312"/>
        </w:trPr>
        <w:tc>
          <w:tcPr>
            <w:tcW w:w="1686" w:type="dxa"/>
            <w:tcBorders>
              <w:left w:val="single" w:sz="18" w:space="0" w:color="auto"/>
            </w:tcBorders>
            <w:vAlign w:val="center"/>
          </w:tcPr>
          <w:p w:rsidR="00202F56" w:rsidRDefault="00202F56" w:rsidP="00A8291C">
            <w:pPr>
              <w:rPr>
                <w:b/>
              </w:rPr>
            </w:pPr>
            <w:r>
              <w:rPr>
                <w:b/>
              </w:rPr>
              <w:t>Relaciones</w:t>
            </w:r>
          </w:p>
        </w:tc>
        <w:tc>
          <w:tcPr>
            <w:tcW w:w="6500" w:type="dxa"/>
            <w:gridSpan w:val="3"/>
            <w:tcBorders>
              <w:right w:val="single" w:sz="18" w:space="0" w:color="auto"/>
            </w:tcBorders>
          </w:tcPr>
          <w:p w:rsidR="00202F56" w:rsidRDefault="00202F56" w:rsidP="00202F56">
            <w:pPr>
              <w:rPr>
                <w:i/>
              </w:rPr>
            </w:pPr>
            <w:r>
              <w:rPr>
                <w:i/>
              </w:rPr>
              <w:t>Es el asignado a un Servicio por el Administrador de Sistema.</w:t>
            </w:r>
          </w:p>
        </w:tc>
      </w:tr>
      <w:tr w:rsidR="00202F56" w:rsidTr="00A8291C">
        <w:trPr>
          <w:trHeight w:val="312"/>
        </w:trPr>
        <w:tc>
          <w:tcPr>
            <w:tcW w:w="1686" w:type="dxa"/>
            <w:tcBorders>
              <w:left w:val="single" w:sz="18" w:space="0" w:color="auto"/>
              <w:bottom w:val="single" w:sz="4" w:space="0" w:color="auto"/>
            </w:tcBorders>
            <w:vAlign w:val="center"/>
          </w:tcPr>
          <w:p w:rsidR="00202F56" w:rsidRDefault="00202F56" w:rsidP="00A8291C">
            <w:pPr>
              <w:rPr>
                <w:b/>
              </w:rPr>
            </w:pPr>
            <w:r>
              <w:rPr>
                <w:b/>
              </w:rPr>
              <w:t>Referencias</w:t>
            </w:r>
          </w:p>
        </w:tc>
        <w:tc>
          <w:tcPr>
            <w:tcW w:w="6500" w:type="dxa"/>
            <w:gridSpan w:val="3"/>
            <w:tcBorders>
              <w:bottom w:val="single" w:sz="4" w:space="0" w:color="auto"/>
              <w:right w:val="single" w:sz="18" w:space="0" w:color="auto"/>
            </w:tcBorders>
          </w:tcPr>
          <w:p w:rsidR="00202F56" w:rsidRDefault="00202F56" w:rsidP="00A8291C">
            <w:pPr>
              <w:rPr>
                <w:i/>
              </w:rPr>
            </w:pPr>
            <w:r>
              <w:rPr>
                <w:i/>
              </w:rPr>
              <w:t>Actúa en los siguientes Casos de Usos: [CU01], [CU</w:t>
            </w:r>
            <w:r w:rsidR="00A8291C">
              <w:rPr>
                <w:i/>
              </w:rPr>
              <w:t>06], [CU07], [CU08], [CU09], [CU13], [CU14], [CU21].</w:t>
            </w:r>
          </w:p>
        </w:tc>
      </w:tr>
    </w:tbl>
    <w:p w:rsidR="00202F56" w:rsidRDefault="00202F56" w:rsidP="00202F56">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202F56"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202F56" w:rsidRDefault="00202F56" w:rsidP="00A8291C">
            <w:pPr>
              <w:rPr>
                <w:sz w:val="24"/>
              </w:rPr>
            </w:pPr>
            <w:r>
              <w:rPr>
                <w:sz w:val="24"/>
              </w:rPr>
              <w:t>Comentarios</w:t>
            </w:r>
          </w:p>
        </w:tc>
      </w:tr>
      <w:tr w:rsidR="00202F56"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202F56" w:rsidRDefault="00202F56" w:rsidP="00A8291C">
            <w:pPr>
              <w:jc w:val="both"/>
              <w:rPr>
                <w:i/>
              </w:rPr>
            </w:pPr>
            <w:r>
              <w:rPr>
                <w:i/>
              </w:rPr>
              <w:t xml:space="preserve">Se espera que exista </w:t>
            </w:r>
            <w:r w:rsidR="00A8291C">
              <w:rPr>
                <w:i/>
              </w:rPr>
              <w:t xml:space="preserve">más de </w:t>
            </w:r>
            <w:r>
              <w:rPr>
                <w:i/>
              </w:rPr>
              <w:t>una instancia de este tipo de actor en el futuro sistema</w:t>
            </w:r>
            <w:r w:rsidR="00A8291C">
              <w:rPr>
                <w:i/>
              </w:rPr>
              <w:t>, (una para cada servicio presente es lo estimado)</w:t>
            </w:r>
            <w:r>
              <w:rPr>
                <w:i/>
              </w:rPr>
              <w:t xml:space="preserve">. El mismo </w:t>
            </w:r>
            <w:r w:rsidR="00A8291C">
              <w:rPr>
                <w:i/>
              </w:rPr>
              <w:t xml:space="preserve">no se espera que posea </w:t>
            </w:r>
            <w:r>
              <w:rPr>
                <w:i/>
              </w:rPr>
              <w:t>características o cierto nivel de conocimiento en sistemas informáticos.</w:t>
            </w:r>
          </w:p>
        </w:tc>
      </w:tr>
    </w:tbl>
    <w:p w:rsidR="00A8291C" w:rsidRDefault="00A8291C" w:rsidP="00A8291C">
      <w:pPr>
        <w:pStyle w:val="PSI-Normal"/>
      </w:pPr>
    </w:p>
    <w:p w:rsidR="00A8291C" w:rsidRDefault="00A8291C" w:rsidP="00A8291C">
      <w:pPr>
        <w:pStyle w:val="PSI-Ttulo2"/>
      </w:pPr>
      <w:bookmarkStart w:id="20" w:name="_Toc494916548"/>
      <w:r>
        <w:t>[Consultor Estadístico]</w:t>
      </w:r>
      <w:bookmarkEnd w:id="20"/>
    </w:p>
    <w:p w:rsidR="00A8291C" w:rsidRDefault="00A8291C" w:rsidP="00A8291C">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A8291C"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A8291C" w:rsidRPr="00666313" w:rsidRDefault="00A8291C"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A8291C" w:rsidRPr="00666313" w:rsidRDefault="00A8291C" w:rsidP="00A8291C">
            <w:pPr>
              <w:rPr>
                <w:sz w:val="24"/>
              </w:rPr>
            </w:pPr>
            <w:r>
              <w:rPr>
                <w:sz w:val="24"/>
              </w:rPr>
              <w:t>Consultor de Estadísticas</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A8291C" w:rsidRPr="00666313" w:rsidRDefault="00A8291C" w:rsidP="00A8291C">
            <w:proofErr w:type="spellStart"/>
            <w:r>
              <w:rPr>
                <w:sz w:val="16"/>
              </w:rPr>
              <w:t>ConsultorEstadistico</w:t>
            </w:r>
            <w:proofErr w:type="spellEnd"/>
          </w:p>
        </w:tc>
      </w:tr>
      <w:tr w:rsidR="00A8291C" w:rsidTr="00A8291C">
        <w:trPr>
          <w:trHeight w:val="312"/>
        </w:trPr>
        <w:tc>
          <w:tcPr>
            <w:tcW w:w="1686" w:type="dxa"/>
            <w:tcBorders>
              <w:top w:val="single" w:sz="12" w:space="0" w:color="auto"/>
              <w:left w:val="single" w:sz="18" w:space="0" w:color="auto"/>
            </w:tcBorders>
            <w:vAlign w:val="center"/>
          </w:tcPr>
          <w:p w:rsidR="00A8291C" w:rsidRDefault="00A8291C" w:rsidP="00A8291C">
            <w:pPr>
              <w:rPr>
                <w:b/>
              </w:rPr>
            </w:pPr>
            <w:r>
              <w:rPr>
                <w:b/>
              </w:rPr>
              <w:t>Descripción</w:t>
            </w:r>
          </w:p>
        </w:tc>
        <w:tc>
          <w:tcPr>
            <w:tcW w:w="6500" w:type="dxa"/>
            <w:gridSpan w:val="3"/>
            <w:tcBorders>
              <w:top w:val="single" w:sz="12" w:space="0" w:color="auto"/>
              <w:right w:val="single" w:sz="18" w:space="0" w:color="auto"/>
            </w:tcBorders>
          </w:tcPr>
          <w:p w:rsidR="00A8291C" w:rsidRDefault="00A8291C" w:rsidP="00A8291C">
            <w:pPr>
              <w:rPr>
                <w:i/>
              </w:rPr>
            </w:pPr>
            <w:r>
              <w:rPr>
                <w:i/>
              </w:rPr>
              <w:t>Actor de razón administrativa dentro de la Universidad con la intención de observar estadísticas sobre los componentes del sistema.</w:t>
            </w:r>
          </w:p>
        </w:tc>
      </w:tr>
      <w:tr w:rsidR="00A8291C" w:rsidTr="00A8291C">
        <w:trPr>
          <w:trHeight w:val="312"/>
        </w:trPr>
        <w:tc>
          <w:tcPr>
            <w:tcW w:w="1686" w:type="dxa"/>
            <w:tcBorders>
              <w:left w:val="single" w:sz="18" w:space="0" w:color="auto"/>
            </w:tcBorders>
            <w:vAlign w:val="center"/>
          </w:tcPr>
          <w:p w:rsidR="00A8291C" w:rsidRDefault="00A8291C" w:rsidP="00A8291C">
            <w:pPr>
              <w:rPr>
                <w:b/>
              </w:rPr>
            </w:pPr>
            <w:r>
              <w:rPr>
                <w:b/>
              </w:rPr>
              <w:t>Características</w:t>
            </w:r>
          </w:p>
        </w:tc>
        <w:tc>
          <w:tcPr>
            <w:tcW w:w="6500" w:type="dxa"/>
            <w:gridSpan w:val="3"/>
            <w:tcBorders>
              <w:right w:val="single" w:sz="18" w:space="0" w:color="auto"/>
            </w:tcBorders>
          </w:tcPr>
          <w:p w:rsidR="00A8291C" w:rsidRDefault="00A8291C" w:rsidP="00A8291C">
            <w:pPr>
              <w:rPr>
                <w:i/>
              </w:rPr>
            </w:pPr>
            <w:r>
              <w:rPr>
                <w:i/>
              </w:rPr>
              <w:t>Es el actor administrativo dentro del sistema con la menor cantidad de permisos. Se encarga de realizar informes sobre los componentes del sistema que desee.</w:t>
            </w:r>
          </w:p>
        </w:tc>
      </w:tr>
      <w:tr w:rsidR="00A8291C" w:rsidTr="00A8291C">
        <w:trPr>
          <w:cantSplit/>
          <w:trHeight w:val="312"/>
        </w:trPr>
        <w:tc>
          <w:tcPr>
            <w:tcW w:w="1686" w:type="dxa"/>
            <w:tcBorders>
              <w:left w:val="single" w:sz="18" w:space="0" w:color="auto"/>
            </w:tcBorders>
            <w:vAlign w:val="center"/>
          </w:tcPr>
          <w:p w:rsidR="00A8291C" w:rsidRDefault="00A8291C" w:rsidP="00A8291C">
            <w:pPr>
              <w:rPr>
                <w:b/>
              </w:rPr>
            </w:pPr>
            <w:r>
              <w:rPr>
                <w:b/>
              </w:rPr>
              <w:t>Relaciones</w:t>
            </w:r>
          </w:p>
        </w:tc>
        <w:tc>
          <w:tcPr>
            <w:tcW w:w="6500" w:type="dxa"/>
            <w:gridSpan w:val="3"/>
            <w:tcBorders>
              <w:right w:val="single" w:sz="18" w:space="0" w:color="auto"/>
            </w:tcBorders>
          </w:tcPr>
          <w:p w:rsidR="00A8291C" w:rsidRDefault="00A8291C" w:rsidP="00A8291C">
            <w:pPr>
              <w:rPr>
                <w:i/>
              </w:rPr>
            </w:pPr>
            <w:r>
              <w:rPr>
                <w:i/>
              </w:rPr>
              <w:t>No posee relaciones directas en sus acciones con otros actores.</w:t>
            </w:r>
          </w:p>
        </w:tc>
      </w:tr>
      <w:tr w:rsidR="00A8291C" w:rsidTr="00A8291C">
        <w:trPr>
          <w:trHeight w:val="312"/>
        </w:trPr>
        <w:tc>
          <w:tcPr>
            <w:tcW w:w="1686" w:type="dxa"/>
            <w:tcBorders>
              <w:left w:val="single" w:sz="18" w:space="0" w:color="auto"/>
              <w:bottom w:val="single" w:sz="4" w:space="0" w:color="auto"/>
            </w:tcBorders>
            <w:vAlign w:val="center"/>
          </w:tcPr>
          <w:p w:rsidR="00A8291C" w:rsidRDefault="00A8291C" w:rsidP="00A8291C">
            <w:pPr>
              <w:rPr>
                <w:b/>
              </w:rPr>
            </w:pPr>
            <w:r>
              <w:rPr>
                <w:b/>
              </w:rPr>
              <w:t>Referencias</w:t>
            </w:r>
          </w:p>
        </w:tc>
        <w:tc>
          <w:tcPr>
            <w:tcW w:w="6500" w:type="dxa"/>
            <w:gridSpan w:val="3"/>
            <w:tcBorders>
              <w:bottom w:val="single" w:sz="4" w:space="0" w:color="auto"/>
              <w:right w:val="single" w:sz="18" w:space="0" w:color="auto"/>
            </w:tcBorders>
          </w:tcPr>
          <w:p w:rsidR="00A8291C" w:rsidRDefault="00A8291C" w:rsidP="00A8291C">
            <w:pPr>
              <w:rPr>
                <w:i/>
              </w:rPr>
            </w:pPr>
            <w:r>
              <w:rPr>
                <w:i/>
              </w:rPr>
              <w:t>Actúa en los siguientes Casos de Usos: [CU21].</w:t>
            </w:r>
          </w:p>
        </w:tc>
      </w:tr>
    </w:tbl>
    <w:p w:rsidR="00A8291C" w:rsidRDefault="00A8291C" w:rsidP="00A8291C">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A8291C"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A8291C" w:rsidRDefault="00A8291C" w:rsidP="00A8291C">
            <w:pPr>
              <w:rPr>
                <w:sz w:val="24"/>
              </w:rPr>
            </w:pPr>
            <w:r>
              <w:rPr>
                <w:sz w:val="24"/>
              </w:rPr>
              <w:t>Comentarios</w:t>
            </w:r>
          </w:p>
        </w:tc>
      </w:tr>
      <w:tr w:rsidR="00A8291C"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A8291C" w:rsidRDefault="00A8291C" w:rsidP="00A8291C">
            <w:pPr>
              <w:jc w:val="both"/>
              <w:rPr>
                <w:i/>
              </w:rPr>
            </w:pPr>
            <w:r>
              <w:rPr>
                <w:i/>
              </w:rPr>
              <w:lastRenderedPageBreak/>
              <w:t>Actor planteado luego de la exigencia del cliente de abarcar la posibilidad de la inclusión de un actor originado en un personal ejecutivo de alto niel dentro de la universidad que desee contemplar estadísticas de los servicios para poder darle seguimiento.</w:t>
            </w:r>
          </w:p>
        </w:tc>
      </w:tr>
    </w:tbl>
    <w:p w:rsidR="00A8291C" w:rsidRDefault="00A8291C" w:rsidP="00A8291C">
      <w:pPr>
        <w:pStyle w:val="PSI-Normal"/>
      </w:pPr>
    </w:p>
    <w:p w:rsidR="00A8291C" w:rsidRDefault="00A8291C" w:rsidP="00A8291C">
      <w:pPr>
        <w:pStyle w:val="PSI-Ttulo2"/>
      </w:pPr>
      <w:bookmarkStart w:id="21" w:name="_Toc494916549"/>
      <w:r>
        <w:t>[Valorador]</w:t>
      </w:r>
      <w:bookmarkEnd w:id="21"/>
    </w:p>
    <w:p w:rsidR="00A8291C" w:rsidRDefault="00A8291C" w:rsidP="00A8291C">
      <w:pPr>
        <w:pStyle w:val="MTemaNormal"/>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6"/>
        <w:gridCol w:w="395"/>
        <w:gridCol w:w="4325"/>
        <w:gridCol w:w="1780"/>
      </w:tblGrid>
      <w:tr w:rsidR="00A8291C" w:rsidRPr="00666313" w:rsidTr="00A8291C">
        <w:trPr>
          <w:trHeight w:val="283"/>
        </w:trPr>
        <w:tc>
          <w:tcPr>
            <w:tcW w:w="2081" w:type="dxa"/>
            <w:gridSpan w:val="2"/>
            <w:tcBorders>
              <w:top w:val="single" w:sz="18" w:space="0" w:color="auto"/>
              <w:left w:val="single" w:sz="18" w:space="0" w:color="auto"/>
              <w:bottom w:val="single" w:sz="12" w:space="0" w:color="auto"/>
              <w:right w:val="single" w:sz="18" w:space="0" w:color="auto"/>
            </w:tcBorders>
            <w:vAlign w:val="bottom"/>
          </w:tcPr>
          <w:p w:rsidR="00A8291C" w:rsidRPr="00666313" w:rsidRDefault="00A8291C" w:rsidP="00A8291C">
            <w:pPr>
              <w:rPr>
                <w:sz w:val="24"/>
              </w:rPr>
            </w:pPr>
            <w:r w:rsidRPr="00666313">
              <w:rPr>
                <w:sz w:val="24"/>
              </w:rPr>
              <w:t xml:space="preserve">Actor </w:t>
            </w:r>
          </w:p>
        </w:tc>
        <w:tc>
          <w:tcPr>
            <w:tcW w:w="4325" w:type="dxa"/>
            <w:tcBorders>
              <w:top w:val="single" w:sz="18" w:space="0" w:color="auto"/>
              <w:bottom w:val="single" w:sz="12" w:space="0" w:color="auto"/>
              <w:right w:val="single" w:sz="18" w:space="0" w:color="auto"/>
            </w:tcBorders>
            <w:vAlign w:val="bottom"/>
          </w:tcPr>
          <w:p w:rsidR="00A8291C" w:rsidRPr="00666313" w:rsidRDefault="00A8291C" w:rsidP="00A8291C">
            <w:pPr>
              <w:rPr>
                <w:sz w:val="24"/>
              </w:rPr>
            </w:pPr>
            <w:r>
              <w:rPr>
                <w:sz w:val="24"/>
              </w:rPr>
              <w:t>Usuario Valorador</w:t>
            </w:r>
          </w:p>
        </w:tc>
        <w:tc>
          <w:tcPr>
            <w:tcW w:w="1780" w:type="dxa"/>
            <w:tcBorders>
              <w:top w:val="single" w:sz="18" w:space="0" w:color="auto"/>
              <w:left w:val="nil"/>
              <w:bottom w:val="single" w:sz="12" w:space="0" w:color="auto"/>
              <w:right w:val="single" w:sz="18" w:space="0" w:color="auto"/>
            </w:tcBorders>
            <w:shd w:val="pct10" w:color="000000" w:fill="FFFFFF"/>
            <w:vAlign w:val="bottom"/>
          </w:tcPr>
          <w:p w:rsidR="00A8291C" w:rsidRPr="00666313" w:rsidRDefault="00A8291C" w:rsidP="00A8291C">
            <w:r>
              <w:rPr>
                <w:sz w:val="16"/>
              </w:rPr>
              <w:t>Valorador</w:t>
            </w:r>
          </w:p>
        </w:tc>
      </w:tr>
      <w:tr w:rsidR="00A8291C" w:rsidTr="00A8291C">
        <w:trPr>
          <w:trHeight w:val="312"/>
        </w:trPr>
        <w:tc>
          <w:tcPr>
            <w:tcW w:w="1686" w:type="dxa"/>
            <w:tcBorders>
              <w:top w:val="single" w:sz="12" w:space="0" w:color="auto"/>
              <w:left w:val="single" w:sz="18" w:space="0" w:color="auto"/>
            </w:tcBorders>
            <w:vAlign w:val="center"/>
          </w:tcPr>
          <w:p w:rsidR="00A8291C" w:rsidRDefault="00A8291C" w:rsidP="00A8291C">
            <w:pPr>
              <w:rPr>
                <w:b/>
              </w:rPr>
            </w:pPr>
            <w:r>
              <w:rPr>
                <w:b/>
              </w:rPr>
              <w:t>Descripción</w:t>
            </w:r>
          </w:p>
        </w:tc>
        <w:tc>
          <w:tcPr>
            <w:tcW w:w="6500" w:type="dxa"/>
            <w:gridSpan w:val="3"/>
            <w:tcBorders>
              <w:top w:val="single" w:sz="12" w:space="0" w:color="auto"/>
              <w:right w:val="single" w:sz="18" w:space="0" w:color="auto"/>
            </w:tcBorders>
          </w:tcPr>
          <w:p w:rsidR="00A8291C" w:rsidRDefault="00A8291C" w:rsidP="00A8291C">
            <w:pPr>
              <w:rPr>
                <w:i/>
              </w:rPr>
            </w:pPr>
            <w:r>
              <w:rPr>
                <w:i/>
              </w:rPr>
              <w:t>Actor externo a la universidad al que está dirigido principalmente la aplicación que se realiza.</w:t>
            </w:r>
          </w:p>
        </w:tc>
      </w:tr>
      <w:tr w:rsidR="00A8291C" w:rsidTr="00A8291C">
        <w:trPr>
          <w:trHeight w:val="312"/>
        </w:trPr>
        <w:tc>
          <w:tcPr>
            <w:tcW w:w="1686" w:type="dxa"/>
            <w:tcBorders>
              <w:left w:val="single" w:sz="18" w:space="0" w:color="auto"/>
            </w:tcBorders>
            <w:vAlign w:val="center"/>
          </w:tcPr>
          <w:p w:rsidR="00A8291C" w:rsidRDefault="00A8291C" w:rsidP="00A8291C">
            <w:pPr>
              <w:rPr>
                <w:b/>
              </w:rPr>
            </w:pPr>
            <w:r>
              <w:rPr>
                <w:b/>
              </w:rPr>
              <w:t>Características</w:t>
            </w:r>
          </w:p>
        </w:tc>
        <w:tc>
          <w:tcPr>
            <w:tcW w:w="6500" w:type="dxa"/>
            <w:gridSpan w:val="3"/>
            <w:tcBorders>
              <w:right w:val="single" w:sz="18" w:space="0" w:color="auto"/>
            </w:tcBorders>
          </w:tcPr>
          <w:p w:rsidR="00A8291C" w:rsidRDefault="00A8291C" w:rsidP="00A8291C">
            <w:pPr>
              <w:rPr>
                <w:i/>
              </w:rPr>
            </w:pPr>
            <w:r>
              <w:rPr>
                <w:i/>
              </w:rPr>
              <w:t>Es el encargado de realizar las operaciones de generación de nuevas valoraciones para que sean analizadas por el encargado de un servicio.</w:t>
            </w:r>
          </w:p>
        </w:tc>
      </w:tr>
      <w:tr w:rsidR="00A8291C" w:rsidTr="00A8291C">
        <w:trPr>
          <w:cantSplit/>
          <w:trHeight w:val="312"/>
        </w:trPr>
        <w:tc>
          <w:tcPr>
            <w:tcW w:w="1686" w:type="dxa"/>
            <w:tcBorders>
              <w:left w:val="single" w:sz="18" w:space="0" w:color="auto"/>
            </w:tcBorders>
            <w:vAlign w:val="center"/>
          </w:tcPr>
          <w:p w:rsidR="00A8291C" w:rsidRDefault="00A8291C" w:rsidP="00A8291C">
            <w:pPr>
              <w:rPr>
                <w:b/>
              </w:rPr>
            </w:pPr>
            <w:r>
              <w:rPr>
                <w:b/>
              </w:rPr>
              <w:t>Relaciones</w:t>
            </w:r>
          </w:p>
        </w:tc>
        <w:tc>
          <w:tcPr>
            <w:tcW w:w="6500" w:type="dxa"/>
            <w:gridSpan w:val="3"/>
            <w:tcBorders>
              <w:right w:val="single" w:sz="18" w:space="0" w:color="auto"/>
            </w:tcBorders>
          </w:tcPr>
          <w:p w:rsidR="00A8291C" w:rsidRDefault="00A8291C" w:rsidP="00A8291C">
            <w:pPr>
              <w:rPr>
                <w:i/>
              </w:rPr>
            </w:pPr>
            <w:r>
              <w:rPr>
                <w:i/>
              </w:rPr>
              <w:t>Realiza Valoraciones que serán atendidas por el Encargado de Servicio correspondiente.</w:t>
            </w:r>
          </w:p>
        </w:tc>
      </w:tr>
      <w:tr w:rsidR="00A8291C" w:rsidTr="00A8291C">
        <w:trPr>
          <w:trHeight w:val="312"/>
        </w:trPr>
        <w:tc>
          <w:tcPr>
            <w:tcW w:w="1686" w:type="dxa"/>
            <w:tcBorders>
              <w:left w:val="single" w:sz="18" w:space="0" w:color="auto"/>
              <w:bottom w:val="single" w:sz="4" w:space="0" w:color="auto"/>
            </w:tcBorders>
            <w:vAlign w:val="center"/>
          </w:tcPr>
          <w:p w:rsidR="00A8291C" w:rsidRDefault="00A8291C" w:rsidP="00A8291C">
            <w:pPr>
              <w:rPr>
                <w:b/>
              </w:rPr>
            </w:pPr>
            <w:r>
              <w:rPr>
                <w:b/>
              </w:rPr>
              <w:t>Referencias</w:t>
            </w:r>
          </w:p>
        </w:tc>
        <w:tc>
          <w:tcPr>
            <w:tcW w:w="6500" w:type="dxa"/>
            <w:gridSpan w:val="3"/>
            <w:tcBorders>
              <w:bottom w:val="single" w:sz="4" w:space="0" w:color="auto"/>
              <w:right w:val="single" w:sz="18" w:space="0" w:color="auto"/>
            </w:tcBorders>
          </w:tcPr>
          <w:p w:rsidR="00A8291C" w:rsidRDefault="00A8291C" w:rsidP="00343B22">
            <w:pPr>
              <w:rPr>
                <w:i/>
              </w:rPr>
            </w:pPr>
            <w:r>
              <w:rPr>
                <w:i/>
              </w:rPr>
              <w:t>Actúa en los</w:t>
            </w:r>
            <w:r w:rsidR="00343B22">
              <w:rPr>
                <w:i/>
              </w:rPr>
              <w:t xml:space="preserve"> siguientes Casos de Usos: [CU14</w:t>
            </w:r>
            <w:r>
              <w:rPr>
                <w:i/>
              </w:rPr>
              <w:t>], [CU</w:t>
            </w:r>
            <w:r w:rsidR="00343B22">
              <w:rPr>
                <w:i/>
              </w:rPr>
              <w:t>15</w:t>
            </w:r>
            <w:r>
              <w:rPr>
                <w:i/>
              </w:rPr>
              <w:t>], [CU</w:t>
            </w:r>
            <w:r w:rsidR="00343B22">
              <w:rPr>
                <w:i/>
              </w:rPr>
              <w:t>16</w:t>
            </w:r>
            <w:r>
              <w:rPr>
                <w:i/>
              </w:rPr>
              <w:t>], [CU</w:t>
            </w:r>
            <w:r w:rsidR="00343B22">
              <w:rPr>
                <w:i/>
              </w:rPr>
              <w:t>17], [CU18], [CU19], [CU20</w:t>
            </w:r>
            <w:r>
              <w:rPr>
                <w:i/>
              </w:rPr>
              <w:t>].</w:t>
            </w:r>
          </w:p>
        </w:tc>
      </w:tr>
    </w:tbl>
    <w:p w:rsidR="00A8291C" w:rsidRDefault="00A8291C" w:rsidP="00A8291C">
      <w:pPr>
        <w:rPr>
          <w:sz w:val="24"/>
        </w:rPr>
      </w:pPr>
    </w:p>
    <w:tbl>
      <w:tblPr>
        <w:tblW w:w="8186"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186"/>
      </w:tblGrid>
      <w:tr w:rsidR="00A8291C" w:rsidTr="00A8291C">
        <w:trPr>
          <w:cantSplit/>
          <w:trHeight w:val="269"/>
        </w:trPr>
        <w:tc>
          <w:tcPr>
            <w:tcW w:w="8186" w:type="dxa"/>
            <w:tcBorders>
              <w:top w:val="single" w:sz="18" w:space="0" w:color="auto"/>
              <w:left w:val="single" w:sz="18" w:space="0" w:color="auto"/>
              <w:bottom w:val="single" w:sz="12" w:space="0" w:color="auto"/>
              <w:right w:val="single" w:sz="18" w:space="0" w:color="auto"/>
            </w:tcBorders>
            <w:shd w:val="pct5" w:color="000000" w:fill="FFFFFF"/>
            <w:vAlign w:val="center"/>
          </w:tcPr>
          <w:p w:rsidR="00A8291C" w:rsidRDefault="00A8291C" w:rsidP="00A8291C">
            <w:pPr>
              <w:rPr>
                <w:sz w:val="24"/>
              </w:rPr>
            </w:pPr>
            <w:r>
              <w:rPr>
                <w:sz w:val="24"/>
              </w:rPr>
              <w:t>Comentarios</w:t>
            </w:r>
          </w:p>
        </w:tc>
      </w:tr>
      <w:tr w:rsidR="00A8291C" w:rsidTr="00A8291C">
        <w:trPr>
          <w:cantSplit/>
          <w:trHeight w:val="519"/>
        </w:trPr>
        <w:tc>
          <w:tcPr>
            <w:tcW w:w="8186" w:type="dxa"/>
            <w:tcBorders>
              <w:top w:val="single" w:sz="12" w:space="0" w:color="auto"/>
              <w:left w:val="single" w:sz="18" w:space="0" w:color="auto"/>
              <w:bottom w:val="single" w:sz="18" w:space="0" w:color="auto"/>
              <w:right w:val="single" w:sz="18" w:space="0" w:color="auto"/>
            </w:tcBorders>
          </w:tcPr>
          <w:p w:rsidR="00A8291C" w:rsidRDefault="00343B22" w:rsidP="00343B22">
            <w:pPr>
              <w:jc w:val="both"/>
              <w:rPr>
                <w:i/>
              </w:rPr>
            </w:pPr>
            <w:r>
              <w:rPr>
                <w:i/>
              </w:rPr>
              <w:t xml:space="preserve">Se espera que existan múltiples instancias de este tipo de actor en el futuro sistema haciendo uso de la aplicación móvil que se </w:t>
            </w:r>
            <w:r w:rsidR="00455D55">
              <w:rPr>
                <w:i/>
              </w:rPr>
              <w:t>está</w:t>
            </w:r>
            <w:bookmarkStart w:id="22" w:name="_GoBack"/>
            <w:bookmarkEnd w:id="22"/>
            <w:r>
              <w:rPr>
                <w:i/>
              </w:rPr>
              <w:t xml:space="preserve"> realizando</w:t>
            </w:r>
            <w:r w:rsidR="00A8291C">
              <w:rPr>
                <w:i/>
              </w:rPr>
              <w:t xml:space="preserve">. El mismo </w:t>
            </w:r>
            <w:r>
              <w:rPr>
                <w:i/>
              </w:rPr>
              <w:t>no debe ser concebido como si</w:t>
            </w:r>
            <w:r w:rsidR="00A8291C">
              <w:rPr>
                <w:i/>
              </w:rPr>
              <w:t xml:space="preserve"> pose</w:t>
            </w:r>
            <w:r>
              <w:rPr>
                <w:i/>
              </w:rPr>
              <w:t>e</w:t>
            </w:r>
            <w:r w:rsidR="00A8291C">
              <w:rPr>
                <w:i/>
              </w:rPr>
              <w:t xml:space="preserve"> características o cierto nivel de conocimiento en sistemas informáticos.</w:t>
            </w:r>
          </w:p>
        </w:tc>
      </w:tr>
    </w:tbl>
    <w:p w:rsidR="00A8291C" w:rsidRDefault="00A8291C" w:rsidP="00A8291C">
      <w:pPr>
        <w:jc w:val="both"/>
      </w:pPr>
    </w:p>
    <w:p w:rsidR="004C664A" w:rsidRDefault="004C664A" w:rsidP="004C664A">
      <w:pPr>
        <w:pStyle w:val="PSI-Ttulo1"/>
      </w:pPr>
      <w:bookmarkStart w:id="23" w:name="_Toc12016615"/>
      <w:bookmarkStart w:id="24" w:name="_Toc228266924"/>
      <w:bookmarkStart w:id="25" w:name="_Toc234682916"/>
      <w:bookmarkStart w:id="26" w:name="_Toc257615418"/>
      <w:bookmarkStart w:id="27" w:name="_Toc494916550"/>
      <w:r>
        <w:t>Casos de Uso</w:t>
      </w:r>
      <w:bookmarkEnd w:id="23"/>
      <w:bookmarkEnd w:id="24"/>
      <w:bookmarkEnd w:id="25"/>
      <w:bookmarkEnd w:id="26"/>
      <w:bookmarkEnd w:id="27"/>
    </w:p>
    <w:p w:rsidR="00343B22" w:rsidRPr="00EB61F1" w:rsidRDefault="00343B22" w:rsidP="00343B22">
      <w:pPr>
        <w:pStyle w:val="PSI-Ttulo2"/>
      </w:pPr>
      <w:bookmarkStart w:id="28" w:name="_Toc12016616"/>
      <w:bookmarkStart w:id="29" w:name="_Toc228266925"/>
      <w:bookmarkStart w:id="30" w:name="_Toc234682917"/>
      <w:bookmarkStart w:id="31" w:name="_Toc235346532"/>
      <w:bookmarkStart w:id="32" w:name="_Toc493468356"/>
      <w:bookmarkStart w:id="33" w:name="_Toc494916551"/>
      <w:r w:rsidRPr="00EB61F1">
        <w:t>[</w:t>
      </w:r>
      <w:bookmarkEnd w:id="28"/>
      <w:bookmarkEnd w:id="29"/>
      <w:bookmarkEnd w:id="30"/>
      <w:bookmarkEnd w:id="31"/>
      <w:r>
        <w:t xml:space="preserve">CU01 - </w:t>
      </w:r>
      <w:proofErr w:type="spellStart"/>
      <w:r>
        <w:t>Login</w:t>
      </w:r>
      <w:proofErr w:type="spellEnd"/>
      <w:r w:rsidRPr="00EB61F1">
        <w:t>]</w:t>
      </w:r>
      <w:bookmarkEnd w:id="32"/>
      <w:bookmarkEnd w:id="33"/>
    </w:p>
    <w:p w:rsidR="00343B22" w:rsidRDefault="00343B22" w:rsidP="00343B22">
      <w:pPr>
        <w:pStyle w:val="PSI-Ttulo3"/>
      </w:pPr>
      <w:bookmarkStart w:id="34" w:name="_Toc228266926"/>
      <w:bookmarkStart w:id="35" w:name="_Toc234682918"/>
      <w:bookmarkStart w:id="36" w:name="_Toc235346533"/>
      <w:bookmarkStart w:id="37" w:name="_Toc493192639"/>
      <w:bookmarkStart w:id="38" w:name="_Toc493194840"/>
      <w:bookmarkStart w:id="39" w:name="_Toc493202198"/>
      <w:bookmarkStart w:id="40" w:name="_Toc493468358"/>
      <w:bookmarkStart w:id="41" w:name="_Toc494916552"/>
      <w:r w:rsidRPr="00EB61F1">
        <w:t>Descripción</w:t>
      </w:r>
      <w:bookmarkEnd w:id="34"/>
      <w:bookmarkEnd w:id="35"/>
      <w:bookmarkEnd w:id="36"/>
      <w:bookmarkEnd w:id="37"/>
      <w:bookmarkEnd w:id="38"/>
      <w:bookmarkEnd w:id="39"/>
      <w:bookmarkEnd w:id="40"/>
      <w:bookmarkEnd w:id="41"/>
    </w:p>
    <w:p w:rsidR="00343B22" w:rsidRPr="00EB61F1" w:rsidRDefault="00343B22" w:rsidP="00343B22">
      <w:pPr>
        <w:pStyle w:val="PSI-Normal"/>
      </w:pPr>
      <w:r>
        <w:t xml:space="preserve">Actores participantes: </w:t>
      </w:r>
      <w:proofErr w:type="spellStart"/>
      <w:r>
        <w:t>AdministradorSistema</w:t>
      </w:r>
      <w:proofErr w:type="spellEnd"/>
      <w:r>
        <w:t xml:space="preserve"> y </w:t>
      </w:r>
      <w:proofErr w:type="spellStart"/>
      <w:r>
        <w:t>EncargadoServicio</w:t>
      </w:r>
      <w:proofErr w:type="spellEnd"/>
      <w:r>
        <w:t>.</w:t>
      </w:r>
    </w:p>
    <w:p w:rsidR="00343B22" w:rsidRDefault="00343B22" w:rsidP="00343B22">
      <w:pPr>
        <w:pStyle w:val="PSI-Normal"/>
        <w:rPr>
          <w:lang w:eastAsia="ar-SA"/>
        </w:rPr>
      </w:pPr>
      <w:r>
        <w:rPr>
          <w:lang w:eastAsia="ar-SA"/>
        </w:rPr>
        <w:t>Un tipo de usuario administrador, ya sea del sistema o un encargado de un servicio, realiza un inicio de sesión en el sistema para autentificarse y poder contar con los permisos necesarios para realizar las funcionalidades que desea.</w:t>
      </w:r>
    </w:p>
    <w:p w:rsidR="00343B22" w:rsidRDefault="00343B22" w:rsidP="00343B22">
      <w:pPr>
        <w:pStyle w:val="PSI-Ttulo3"/>
      </w:pPr>
      <w:bookmarkStart w:id="42" w:name="_Toc494916553"/>
      <w:r>
        <w:lastRenderedPageBreak/>
        <w:t>Camino Básico</w:t>
      </w:r>
      <w:bookmarkEnd w:id="42"/>
    </w:p>
    <w:p w:rsidR="00594E18" w:rsidRDefault="00594E18" w:rsidP="00594E18">
      <w:pPr>
        <w:pStyle w:val="PSI-Normal"/>
        <w:numPr>
          <w:ilvl w:val="0"/>
          <w:numId w:val="27"/>
        </w:numPr>
      </w:pPr>
      <w:r>
        <w:t>El usuario requiere ingresar al sistema.</w:t>
      </w:r>
    </w:p>
    <w:p w:rsidR="00594E18" w:rsidRDefault="00594E18" w:rsidP="00594E18">
      <w:pPr>
        <w:pStyle w:val="PSI-Normal"/>
        <w:numPr>
          <w:ilvl w:val="0"/>
          <w:numId w:val="27"/>
        </w:numPr>
      </w:pPr>
      <w:r>
        <w:t>El sistema despliega la pantalla perteneciente al inicio de sesión.</w:t>
      </w:r>
    </w:p>
    <w:p w:rsidR="00594E18" w:rsidRDefault="00594E18" w:rsidP="00594E18">
      <w:pPr>
        <w:pStyle w:val="PSI-Normal"/>
        <w:numPr>
          <w:ilvl w:val="0"/>
          <w:numId w:val="27"/>
        </w:numPr>
      </w:pPr>
      <w:r>
        <w:t>El usuario ingresa sus datos, correo electrónico institucional y contraseña.</w:t>
      </w:r>
    </w:p>
    <w:p w:rsidR="00594E18" w:rsidRDefault="00594E18" w:rsidP="00594E18">
      <w:pPr>
        <w:pStyle w:val="PSI-Normal"/>
        <w:numPr>
          <w:ilvl w:val="0"/>
          <w:numId w:val="27"/>
        </w:numPr>
      </w:pPr>
      <w:r>
        <w:t>El sistema envía las credenciales del usuario para realizar una verificación.</w:t>
      </w:r>
    </w:p>
    <w:p w:rsidR="00594E18" w:rsidRPr="008845CC" w:rsidRDefault="00594E18" w:rsidP="00594E18">
      <w:pPr>
        <w:pStyle w:val="PSI-Normal"/>
        <w:numPr>
          <w:ilvl w:val="0"/>
          <w:numId w:val="27"/>
        </w:numPr>
      </w:pPr>
      <w:r>
        <w:t>El sistema genera una sesión para el usuario.</w:t>
      </w:r>
      <w:r w:rsidRPr="008845CC">
        <w:t xml:space="preserve"> </w:t>
      </w:r>
    </w:p>
    <w:p w:rsidR="00343B22" w:rsidRDefault="00343B22" w:rsidP="00343B22">
      <w:pPr>
        <w:pStyle w:val="PSI-Normal"/>
      </w:pPr>
    </w:p>
    <w:p w:rsidR="00343B22" w:rsidRDefault="00343B22" w:rsidP="00343B22">
      <w:pPr>
        <w:pStyle w:val="PSI-Ttulo3"/>
      </w:pPr>
      <w:bookmarkStart w:id="43" w:name="_Toc494916554"/>
      <w:r>
        <w:t>Diagrama de actores participantes</w:t>
      </w:r>
      <w:bookmarkEnd w:id="43"/>
    </w:p>
    <w:p w:rsidR="00343B22" w:rsidRDefault="00815606" w:rsidP="00343B22">
      <w:pPr>
        <w:pStyle w:val="PSI-Normal"/>
      </w:pPr>
      <w:r>
        <w:rPr>
          <w:noProof/>
          <w:lang w:eastAsia="es-AR"/>
        </w:rPr>
        <w:drawing>
          <wp:inline distT="0" distB="0" distL="0" distR="0">
            <wp:extent cx="5400675" cy="4724400"/>
            <wp:effectExtent l="0" t="0" r="9525" b="0"/>
            <wp:docPr id="16" name="Imagen 16" descr="C:\Users\User\Documents\UNPA\3° Año\Laboratorio de Desarrollo de Software\Especificacion de Casos de Uso\Diagramas de Caso de Uso\CU01 -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Especificacion de Casos de Uso\Diagramas de Caso de Uso\CU01 - 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724400"/>
                    </a:xfrm>
                    <a:prstGeom prst="rect">
                      <a:avLst/>
                    </a:prstGeom>
                    <a:noFill/>
                    <a:ln>
                      <a:noFill/>
                    </a:ln>
                  </pic:spPr>
                </pic:pic>
              </a:graphicData>
            </a:graphic>
          </wp:inline>
        </w:drawing>
      </w:r>
    </w:p>
    <w:p w:rsidR="00343B22" w:rsidRDefault="00343B22" w:rsidP="00343B22">
      <w:pPr>
        <w:pStyle w:val="PSI-Ttulo3"/>
      </w:pPr>
      <w:bookmarkStart w:id="44" w:name="_Toc494916555"/>
      <w:r>
        <w:lastRenderedPageBreak/>
        <w:t>Diagrama de secuencia</w:t>
      </w:r>
      <w:bookmarkEnd w:id="44"/>
    </w:p>
    <w:p w:rsidR="00343B22" w:rsidRPr="00EB61F1" w:rsidRDefault="00815606" w:rsidP="00343B22">
      <w:pPr>
        <w:pStyle w:val="PSI-Normal"/>
        <w:rPr>
          <w:lang w:eastAsia="ar-SA"/>
        </w:rPr>
      </w:pPr>
      <w:r>
        <w:rPr>
          <w:noProof/>
          <w:lang w:eastAsia="es-AR"/>
        </w:rPr>
        <w:drawing>
          <wp:inline distT="0" distB="0" distL="0" distR="0">
            <wp:extent cx="5391150" cy="3324225"/>
            <wp:effectExtent l="0" t="0" r="0" b="9525"/>
            <wp:docPr id="51" name="Imagen 51" descr="C:\Users\User\Documents\UNPA\3° Año\Laboratorio de Desarrollo de Software\Especificacion de Casos de Uso\Diagramas de Secuencia\CU01 - Logi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UNPA\3° Año\Laboratorio de Desarrollo de Software\Especificacion de Casos de Uso\Diagramas de Secuencia\CU01 - Login (Secuenci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24225"/>
                    </a:xfrm>
                    <a:prstGeom prst="rect">
                      <a:avLst/>
                    </a:prstGeom>
                    <a:noFill/>
                    <a:ln>
                      <a:noFill/>
                    </a:ln>
                  </pic:spPr>
                </pic:pic>
              </a:graphicData>
            </a:graphic>
          </wp:inline>
        </w:drawing>
      </w:r>
    </w:p>
    <w:p w:rsidR="00343B22" w:rsidRPr="00EB61F1" w:rsidRDefault="00343B22" w:rsidP="00343B22">
      <w:pPr>
        <w:pStyle w:val="PSI-Normal"/>
        <w:rPr>
          <w:lang w:eastAsia="ar-SA"/>
        </w:rPr>
      </w:pPr>
    </w:p>
    <w:p w:rsidR="00343B22" w:rsidRPr="00EB61F1" w:rsidRDefault="00343B22" w:rsidP="00343B22">
      <w:pPr>
        <w:pStyle w:val="PSI-Ttulo2"/>
      </w:pPr>
      <w:bookmarkStart w:id="45" w:name="_Toc493468359"/>
      <w:bookmarkStart w:id="46" w:name="_Toc494916556"/>
      <w:r w:rsidRPr="00EB61F1">
        <w:t>[</w:t>
      </w:r>
      <w:r>
        <w:t xml:space="preserve">CU02 - </w:t>
      </w:r>
      <w:proofErr w:type="spellStart"/>
      <w:r>
        <w:t>HabilitarServicio</w:t>
      </w:r>
      <w:proofErr w:type="spellEnd"/>
      <w:r w:rsidRPr="00EB61F1">
        <w:t>]</w:t>
      </w:r>
      <w:bookmarkEnd w:id="45"/>
      <w:bookmarkEnd w:id="46"/>
    </w:p>
    <w:p w:rsidR="00343B22" w:rsidRPr="00EB61F1" w:rsidRDefault="00343B22" w:rsidP="00343B22">
      <w:pPr>
        <w:pStyle w:val="PSI-Ttulo3"/>
      </w:pPr>
      <w:bookmarkStart w:id="47" w:name="_Toc493192642"/>
      <w:bookmarkStart w:id="48" w:name="_Toc493194843"/>
      <w:bookmarkStart w:id="49" w:name="_Toc493202201"/>
      <w:bookmarkStart w:id="50" w:name="_Toc493468361"/>
      <w:bookmarkStart w:id="51" w:name="_Toc494916557"/>
      <w:r w:rsidRPr="00557D95">
        <w:t>Descripción</w:t>
      </w:r>
      <w:bookmarkEnd w:id="47"/>
      <w:bookmarkEnd w:id="48"/>
      <w:bookmarkEnd w:id="49"/>
      <w:bookmarkEnd w:id="50"/>
      <w:bookmarkEnd w:id="5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carga de un nuevo servicio para que sea contemplado en el sistema y puedan cargarse luego valoraciones referidas a este.</w:t>
      </w:r>
    </w:p>
    <w:p w:rsidR="0025149E" w:rsidRDefault="0025149E" w:rsidP="0025149E">
      <w:pPr>
        <w:pStyle w:val="PSI-Ttulo3"/>
      </w:pPr>
      <w:bookmarkStart w:id="52" w:name="_Toc494916558"/>
      <w:r>
        <w:t>Camino Básico</w:t>
      </w:r>
      <w:bookmarkEnd w:id="52"/>
    </w:p>
    <w:p w:rsidR="00594E18" w:rsidRDefault="00594E18" w:rsidP="00594E18">
      <w:pPr>
        <w:pStyle w:val="PSI-Normal"/>
        <w:numPr>
          <w:ilvl w:val="0"/>
          <w:numId w:val="28"/>
        </w:numPr>
      </w:pPr>
      <w:r>
        <w:t>El usuario requiere ingresar al sistema un nuevo servicio para ser contemplado.</w:t>
      </w:r>
    </w:p>
    <w:p w:rsidR="00594E18" w:rsidRDefault="00594E18" w:rsidP="00594E18">
      <w:pPr>
        <w:pStyle w:val="PSI-Normal"/>
        <w:numPr>
          <w:ilvl w:val="0"/>
          <w:numId w:val="28"/>
        </w:numPr>
      </w:pPr>
      <w:r>
        <w:t>El sistema despliega la pantalla de alta de servicio.</w:t>
      </w:r>
    </w:p>
    <w:p w:rsidR="00594E18" w:rsidRDefault="00594E18" w:rsidP="00594E18">
      <w:pPr>
        <w:pStyle w:val="PSI-Normal"/>
        <w:numPr>
          <w:ilvl w:val="0"/>
          <w:numId w:val="28"/>
        </w:numPr>
      </w:pPr>
      <w:r w:rsidRPr="008845CC">
        <w:t xml:space="preserve"> </w:t>
      </w:r>
      <w:r>
        <w:t>El usuario ingresa los datos correspondientes a nuevo servicio.</w:t>
      </w:r>
    </w:p>
    <w:p w:rsidR="00594E18" w:rsidRDefault="00594E18" w:rsidP="00594E18">
      <w:pPr>
        <w:pStyle w:val="PSI-Normal"/>
        <w:numPr>
          <w:ilvl w:val="0"/>
          <w:numId w:val="28"/>
        </w:numPr>
      </w:pPr>
      <w:r>
        <w:t xml:space="preserve">El usuario agrega a un encargado responsable para el servicio. (Continua en [CU03 – </w:t>
      </w:r>
      <w:proofErr w:type="spellStart"/>
      <w:r>
        <w:t>AsignarEncargadoAServicio</w:t>
      </w:r>
      <w:proofErr w:type="spellEnd"/>
      <w:r>
        <w:t>])</w:t>
      </w:r>
    </w:p>
    <w:p w:rsidR="00594E18" w:rsidRPr="008845CC" w:rsidRDefault="00594E18" w:rsidP="00594E18">
      <w:pPr>
        <w:pStyle w:val="PSI-Normal"/>
        <w:numPr>
          <w:ilvl w:val="0"/>
          <w:numId w:val="28"/>
        </w:numPr>
      </w:pPr>
      <w:r>
        <w:t>El sistema agrega el nuevo servicio.</w:t>
      </w:r>
    </w:p>
    <w:p w:rsidR="0025149E" w:rsidRDefault="0025149E" w:rsidP="0025149E">
      <w:pPr>
        <w:pStyle w:val="PSI-Normal"/>
      </w:pPr>
    </w:p>
    <w:p w:rsidR="0025149E" w:rsidRDefault="0025149E" w:rsidP="0025149E">
      <w:pPr>
        <w:pStyle w:val="PSI-Ttulo3"/>
      </w:pPr>
      <w:bookmarkStart w:id="53" w:name="_Toc494916559"/>
      <w:r>
        <w:lastRenderedPageBreak/>
        <w:t>Diagrama de actores participantes</w:t>
      </w:r>
      <w:bookmarkEnd w:id="53"/>
    </w:p>
    <w:p w:rsidR="0025149E" w:rsidRDefault="00815606" w:rsidP="0025149E">
      <w:pPr>
        <w:pStyle w:val="PSI-Normal"/>
      </w:pPr>
      <w:r>
        <w:rPr>
          <w:noProof/>
          <w:lang w:eastAsia="es-AR"/>
        </w:rPr>
        <w:drawing>
          <wp:inline distT="0" distB="0" distL="0" distR="0">
            <wp:extent cx="5391150" cy="1647825"/>
            <wp:effectExtent l="0" t="0" r="0" b="9525"/>
            <wp:docPr id="17" name="Imagen 17" descr="C:\Users\User\Documents\UNPA\3° Año\Laboratorio de Desarrollo de Software\Especificacion de Casos de Uso\Diagramas de Caso de Uso\CU02 - Habilitar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UNPA\3° Año\Laboratorio de Desarrollo de Software\Especificacion de Casos de Uso\Diagramas de Caso de Uso\CU02 - HabilitarServici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pic:spPr>
                </pic:pic>
              </a:graphicData>
            </a:graphic>
          </wp:inline>
        </w:drawing>
      </w:r>
    </w:p>
    <w:p w:rsidR="0025149E" w:rsidRDefault="0025149E" w:rsidP="0025149E">
      <w:pPr>
        <w:pStyle w:val="PSI-Ttulo3"/>
      </w:pPr>
      <w:bookmarkStart w:id="54" w:name="_Toc494916560"/>
      <w:r>
        <w:t>Diagrama de secuencia</w:t>
      </w:r>
      <w:bookmarkEnd w:id="54"/>
    </w:p>
    <w:p w:rsidR="00343B22" w:rsidRDefault="00815606" w:rsidP="00343B22">
      <w:pPr>
        <w:pStyle w:val="PSI-Normal"/>
      </w:pPr>
      <w:r>
        <w:rPr>
          <w:noProof/>
          <w:lang w:eastAsia="es-AR"/>
        </w:rPr>
        <w:drawing>
          <wp:inline distT="0" distB="0" distL="0" distR="0">
            <wp:extent cx="6096000" cy="3403420"/>
            <wp:effectExtent l="0" t="0" r="0" b="6985"/>
            <wp:docPr id="52" name="Imagen 52" descr="C:\Users\User\Documents\UNPA\3° Año\Laboratorio de Desarrollo de Software\Especificacion de Casos de Uso\Diagramas de Secuencia\CU02 - Habilitar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UNPA\3° Año\Laboratorio de Desarrollo de Software\Especificacion de Casos de Uso\Diagramas de Secuencia\CU02 - HabilitarServicio (Secuenci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403420"/>
                    </a:xfrm>
                    <a:prstGeom prst="rect">
                      <a:avLst/>
                    </a:prstGeom>
                    <a:noFill/>
                    <a:ln>
                      <a:noFill/>
                    </a:ln>
                  </pic:spPr>
                </pic:pic>
              </a:graphicData>
            </a:graphic>
          </wp:inline>
        </w:drawing>
      </w:r>
    </w:p>
    <w:p w:rsidR="00594E18" w:rsidRDefault="00594E18" w:rsidP="00343B22">
      <w:pPr>
        <w:pStyle w:val="PSI-Normal"/>
      </w:pPr>
    </w:p>
    <w:p w:rsidR="00343B22" w:rsidRPr="00EB61F1" w:rsidRDefault="00343B22" w:rsidP="00343B22">
      <w:pPr>
        <w:pStyle w:val="PSI-Ttulo2"/>
      </w:pPr>
      <w:bookmarkStart w:id="55" w:name="_Toc493468363"/>
      <w:bookmarkStart w:id="56" w:name="_Toc494916561"/>
      <w:r w:rsidRPr="00EB61F1">
        <w:t>[</w:t>
      </w:r>
      <w:r>
        <w:t xml:space="preserve">CU03 - </w:t>
      </w:r>
      <w:proofErr w:type="spellStart"/>
      <w:r>
        <w:t>AsignarEncargadoAServicio</w:t>
      </w:r>
      <w:proofErr w:type="spellEnd"/>
      <w:r w:rsidRPr="00EB61F1">
        <w:t>]</w:t>
      </w:r>
      <w:bookmarkEnd w:id="55"/>
      <w:bookmarkEnd w:id="56"/>
    </w:p>
    <w:p w:rsidR="00343B22" w:rsidRPr="00EB61F1" w:rsidRDefault="00343B22" w:rsidP="00343B22">
      <w:pPr>
        <w:pStyle w:val="PSI-Ttulo3"/>
      </w:pPr>
      <w:bookmarkStart w:id="57" w:name="_Toc493192646"/>
      <w:bookmarkStart w:id="58" w:name="_Toc493194847"/>
      <w:bookmarkStart w:id="59" w:name="_Toc493202205"/>
      <w:bookmarkStart w:id="60" w:name="_Toc493468365"/>
      <w:bookmarkStart w:id="61" w:name="_Toc494916562"/>
      <w:r w:rsidRPr="00557D95">
        <w:t>Descripción</w:t>
      </w:r>
      <w:bookmarkEnd w:id="57"/>
      <w:bookmarkEnd w:id="58"/>
      <w:bookmarkEnd w:id="59"/>
      <w:bookmarkEnd w:id="60"/>
      <w:bookmarkEnd w:id="6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selecciona al encargado del servicio al que desee asignar como responsable del mismo.</w:t>
      </w:r>
    </w:p>
    <w:p w:rsidR="0025149E" w:rsidRDefault="0025149E" w:rsidP="0025149E">
      <w:pPr>
        <w:pStyle w:val="PSI-Ttulo3"/>
      </w:pPr>
      <w:bookmarkStart w:id="62" w:name="_Toc494916563"/>
      <w:r>
        <w:t>Camino Básico</w:t>
      </w:r>
      <w:bookmarkEnd w:id="62"/>
    </w:p>
    <w:p w:rsidR="00594E18" w:rsidRDefault="00594E18" w:rsidP="00594E18">
      <w:pPr>
        <w:pStyle w:val="PSI-Normal"/>
        <w:numPr>
          <w:ilvl w:val="0"/>
          <w:numId w:val="29"/>
        </w:numPr>
      </w:pPr>
      <w:r>
        <w:t>El usuario requiere asignar un empleado encargado a un servicio, responsable del mismo.</w:t>
      </w:r>
    </w:p>
    <w:p w:rsidR="00594E18" w:rsidRDefault="00594E18" w:rsidP="00594E18">
      <w:pPr>
        <w:pStyle w:val="PSI-Normal"/>
        <w:numPr>
          <w:ilvl w:val="0"/>
          <w:numId w:val="29"/>
        </w:numPr>
      </w:pPr>
      <w:r>
        <w:lastRenderedPageBreak/>
        <w:t>El usuario proporciona los datos del encargado de servicio, junto con los correos electrónicos correspondientes.</w:t>
      </w:r>
    </w:p>
    <w:p w:rsidR="0025149E" w:rsidRDefault="00594E18" w:rsidP="00594E18">
      <w:pPr>
        <w:pStyle w:val="PSI-Normal"/>
        <w:numPr>
          <w:ilvl w:val="0"/>
          <w:numId w:val="29"/>
        </w:numPr>
      </w:pPr>
      <w:r>
        <w:t>El sistema asocia al encargado con el servicio.</w:t>
      </w:r>
    </w:p>
    <w:p w:rsidR="00594E18" w:rsidRDefault="00594E18" w:rsidP="00594E18">
      <w:pPr>
        <w:pStyle w:val="PSI-Normal"/>
      </w:pPr>
    </w:p>
    <w:p w:rsidR="0025149E" w:rsidRDefault="0025149E" w:rsidP="0025149E">
      <w:pPr>
        <w:pStyle w:val="PSI-Ttulo3"/>
      </w:pPr>
      <w:bookmarkStart w:id="63" w:name="_Toc494916564"/>
      <w:r>
        <w:t>Diagrama de actores participantes</w:t>
      </w:r>
      <w:bookmarkEnd w:id="63"/>
    </w:p>
    <w:p w:rsidR="0025149E" w:rsidRDefault="00815606" w:rsidP="0025149E">
      <w:pPr>
        <w:pStyle w:val="PSI-Normal"/>
      </w:pPr>
      <w:r>
        <w:rPr>
          <w:noProof/>
          <w:lang w:eastAsia="es-AR"/>
        </w:rPr>
        <w:drawing>
          <wp:inline distT="0" distB="0" distL="0" distR="0">
            <wp:extent cx="5400675" cy="1323975"/>
            <wp:effectExtent l="0" t="0" r="9525" b="9525"/>
            <wp:docPr id="18" name="Imagen 18" descr="C:\Users\User\Documents\UNPA\3° Año\Laboratorio de Desarrollo de Software\Especificacion de Casos de Uso\Diagramas de Caso de Uso\CU03 - AsignarEncargadoA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UNPA\3° Año\Laboratorio de Desarrollo de Software\Especificacion de Casos de Uso\Diagramas de Caso de Uso\CU03 - AsignarEncargadoAServic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pic:spPr>
                </pic:pic>
              </a:graphicData>
            </a:graphic>
          </wp:inline>
        </w:drawing>
      </w:r>
    </w:p>
    <w:p w:rsidR="0025149E" w:rsidRDefault="0025149E" w:rsidP="0025149E">
      <w:pPr>
        <w:pStyle w:val="PSI-Ttulo3"/>
      </w:pPr>
      <w:bookmarkStart w:id="64" w:name="_Toc494916565"/>
      <w:r>
        <w:t>Diagrama de secuencia</w:t>
      </w:r>
      <w:bookmarkEnd w:id="64"/>
    </w:p>
    <w:p w:rsidR="0025149E" w:rsidRPr="001C173D" w:rsidRDefault="00815606" w:rsidP="00343B22">
      <w:pPr>
        <w:pStyle w:val="PSI-Normal"/>
        <w:rPr>
          <w:lang w:eastAsia="ar-SA"/>
        </w:rPr>
      </w:pPr>
      <w:r>
        <w:rPr>
          <w:noProof/>
          <w:lang w:eastAsia="es-AR"/>
        </w:rPr>
        <w:drawing>
          <wp:inline distT="0" distB="0" distL="0" distR="0">
            <wp:extent cx="5705475" cy="2116872"/>
            <wp:effectExtent l="0" t="0" r="0" b="0"/>
            <wp:docPr id="53" name="Imagen 53" descr="C:\Users\User\Documents\UNPA\3° Año\Laboratorio de Desarrollo de Software\Especificacion de Casos de Uso\Diagramas de Secuencia\CU03 - AsignarEncargadoA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UNPA\3° Año\Laboratorio de Desarrollo de Software\Especificacion de Casos de Uso\Diagramas de Secuencia\CU03 - AsignarEncargadoAServicio (Secuenci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2116872"/>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25149E">
      <w:pPr>
        <w:pStyle w:val="PSI-Ttulo2"/>
      </w:pPr>
      <w:bookmarkStart w:id="65" w:name="_Toc493468366"/>
      <w:bookmarkStart w:id="66" w:name="_Toc494916566"/>
      <w:r w:rsidRPr="00EB61F1">
        <w:t>[</w:t>
      </w:r>
      <w:r>
        <w:t xml:space="preserve">CU04 - </w:t>
      </w:r>
      <w:proofErr w:type="spellStart"/>
      <w:r>
        <w:t>EditarServicio</w:t>
      </w:r>
      <w:proofErr w:type="spellEnd"/>
      <w:r w:rsidRPr="00EB61F1">
        <w:t>]</w:t>
      </w:r>
      <w:bookmarkEnd w:id="65"/>
      <w:bookmarkEnd w:id="66"/>
    </w:p>
    <w:p w:rsidR="00343B22" w:rsidRPr="00EB61F1" w:rsidRDefault="00343B22" w:rsidP="00343B22">
      <w:pPr>
        <w:pStyle w:val="PSI-Ttulo3"/>
      </w:pPr>
      <w:bookmarkStart w:id="67" w:name="_Toc493192649"/>
      <w:bookmarkStart w:id="68" w:name="_Toc493194850"/>
      <w:bookmarkStart w:id="69" w:name="_Toc493202208"/>
      <w:bookmarkStart w:id="70" w:name="_Toc493468368"/>
      <w:bookmarkStart w:id="71" w:name="_Toc494916567"/>
      <w:r w:rsidRPr="00557D95">
        <w:t>Descripción</w:t>
      </w:r>
      <w:bookmarkEnd w:id="67"/>
      <w:bookmarkEnd w:id="68"/>
      <w:bookmarkEnd w:id="69"/>
      <w:bookmarkEnd w:id="70"/>
      <w:bookmarkEnd w:id="7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edición de las características principales de un servicio seleccionado,</w:t>
      </w:r>
      <w:r w:rsidRPr="00F71F28">
        <w:rPr>
          <w:lang w:eastAsia="ar-SA"/>
        </w:rPr>
        <w:t xml:space="preserve"> </w:t>
      </w:r>
      <w:r>
        <w:rPr>
          <w:lang w:eastAsia="ar-SA"/>
        </w:rPr>
        <w:t>incluyendo una posible actualización del encargado del mismo. Luego guarda la configuración final del mismo.</w:t>
      </w:r>
    </w:p>
    <w:p w:rsidR="0025149E" w:rsidRDefault="0025149E" w:rsidP="0025149E">
      <w:pPr>
        <w:pStyle w:val="PSI-Ttulo3"/>
      </w:pPr>
      <w:bookmarkStart w:id="72" w:name="_Toc494916568"/>
      <w:r>
        <w:t>Camino Básico</w:t>
      </w:r>
      <w:bookmarkEnd w:id="72"/>
    </w:p>
    <w:p w:rsidR="00594E18" w:rsidRDefault="00594E18" w:rsidP="00594E18">
      <w:pPr>
        <w:pStyle w:val="PSI-Normal"/>
        <w:numPr>
          <w:ilvl w:val="0"/>
          <w:numId w:val="30"/>
        </w:numPr>
      </w:pPr>
      <w:r>
        <w:t>El usuario requiere editar las características principales de un servicio existente.</w:t>
      </w:r>
    </w:p>
    <w:p w:rsidR="00594E18" w:rsidRDefault="00594E18" w:rsidP="00594E18">
      <w:pPr>
        <w:pStyle w:val="PSI-Normal"/>
        <w:numPr>
          <w:ilvl w:val="0"/>
          <w:numId w:val="30"/>
        </w:numPr>
      </w:pPr>
      <w:r>
        <w:t>El usuario especifica el servicio que desea modificar.</w:t>
      </w:r>
    </w:p>
    <w:p w:rsidR="00594E18" w:rsidRDefault="00594E18" w:rsidP="00594E18">
      <w:pPr>
        <w:pStyle w:val="PSI-Normal"/>
        <w:numPr>
          <w:ilvl w:val="0"/>
          <w:numId w:val="30"/>
        </w:numPr>
      </w:pPr>
      <w:r>
        <w:lastRenderedPageBreak/>
        <w:t>El Sistema despliega la pantalla de Edición de Servicio.</w:t>
      </w:r>
    </w:p>
    <w:p w:rsidR="00594E18" w:rsidRDefault="00594E18" w:rsidP="00594E18">
      <w:pPr>
        <w:pStyle w:val="PSI-Normal"/>
        <w:numPr>
          <w:ilvl w:val="0"/>
          <w:numId w:val="30"/>
        </w:numPr>
      </w:pPr>
      <w:r>
        <w:t>El usuario modifica los datos deseados correspondientes al servicio.</w:t>
      </w:r>
    </w:p>
    <w:p w:rsidR="00594E18" w:rsidRDefault="00594E18" w:rsidP="00594E18">
      <w:pPr>
        <w:pStyle w:val="PSI-Normal"/>
        <w:numPr>
          <w:ilvl w:val="0"/>
          <w:numId w:val="30"/>
        </w:numPr>
      </w:pPr>
      <w:r>
        <w:t>El usuario finaliza la modificación.</w:t>
      </w:r>
    </w:p>
    <w:p w:rsidR="00594E18" w:rsidRPr="008845CC" w:rsidRDefault="00594E18" w:rsidP="00594E18">
      <w:pPr>
        <w:pStyle w:val="PSI-Normal"/>
        <w:numPr>
          <w:ilvl w:val="0"/>
          <w:numId w:val="30"/>
        </w:numPr>
      </w:pPr>
      <w:r>
        <w:t>El sistema guarda los cambios al servicio.</w:t>
      </w:r>
    </w:p>
    <w:p w:rsidR="0025149E" w:rsidRDefault="0025149E" w:rsidP="0025149E">
      <w:pPr>
        <w:pStyle w:val="PSI-Normal"/>
      </w:pPr>
    </w:p>
    <w:p w:rsidR="0025149E" w:rsidRDefault="0025149E" w:rsidP="0025149E">
      <w:pPr>
        <w:pStyle w:val="PSI-Ttulo3"/>
      </w:pPr>
      <w:bookmarkStart w:id="73" w:name="_Toc494916569"/>
      <w:r>
        <w:t>Diagrama de actores participantes</w:t>
      </w:r>
      <w:bookmarkEnd w:id="73"/>
    </w:p>
    <w:p w:rsidR="0025149E" w:rsidRDefault="00815606" w:rsidP="0025149E">
      <w:pPr>
        <w:pStyle w:val="PSI-Normal"/>
      </w:pPr>
      <w:r>
        <w:rPr>
          <w:noProof/>
          <w:lang w:eastAsia="es-AR"/>
        </w:rPr>
        <w:drawing>
          <wp:inline distT="0" distB="0" distL="0" distR="0">
            <wp:extent cx="5400675" cy="1495425"/>
            <wp:effectExtent l="0" t="0" r="9525" b="9525"/>
            <wp:docPr id="19" name="Imagen 19" descr="C:\Users\User\Documents\UNPA\3° Año\Laboratorio de Desarrollo de Software\Especificacion de Casos de Uso\Diagramas de Caso de Uso\CU04 - Editar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UNPA\3° Año\Laboratorio de Desarrollo de Software\Especificacion de Casos de Uso\Diagramas de Caso de Uso\CU04 - EditarServici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95425"/>
                    </a:xfrm>
                    <a:prstGeom prst="rect">
                      <a:avLst/>
                    </a:prstGeom>
                    <a:noFill/>
                    <a:ln>
                      <a:noFill/>
                    </a:ln>
                  </pic:spPr>
                </pic:pic>
              </a:graphicData>
            </a:graphic>
          </wp:inline>
        </w:drawing>
      </w:r>
    </w:p>
    <w:p w:rsidR="0025149E" w:rsidRDefault="0025149E" w:rsidP="0025149E">
      <w:pPr>
        <w:pStyle w:val="PSI-Ttulo3"/>
      </w:pPr>
      <w:bookmarkStart w:id="74" w:name="_Toc494916570"/>
      <w:r>
        <w:t>Diagrama de secuencia</w:t>
      </w:r>
      <w:bookmarkEnd w:id="74"/>
    </w:p>
    <w:p w:rsidR="00343B22" w:rsidRDefault="00815606" w:rsidP="00343B22">
      <w:pPr>
        <w:pStyle w:val="PSI-Normal"/>
      </w:pPr>
      <w:r>
        <w:rPr>
          <w:noProof/>
          <w:lang w:eastAsia="es-AR"/>
        </w:rPr>
        <w:drawing>
          <wp:inline distT="0" distB="0" distL="0" distR="0">
            <wp:extent cx="5953125" cy="2303418"/>
            <wp:effectExtent l="0" t="0" r="0" b="1905"/>
            <wp:docPr id="54" name="Imagen 54" descr="C:\Users\User\Documents\UNPA\3° Año\Laboratorio de Desarrollo de Software\Especificacion de Casos de Uso\Diagramas de Secuencia\CU04 - Editar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cuments\UNPA\3° Año\Laboratorio de Desarrollo de Software\Especificacion de Casos de Uso\Diagramas de Secuencia\CU04 - EditarServicio (Secuenci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125" cy="2303418"/>
                    </a:xfrm>
                    <a:prstGeom prst="rect">
                      <a:avLst/>
                    </a:prstGeom>
                    <a:noFill/>
                    <a:ln>
                      <a:noFill/>
                    </a:ln>
                  </pic:spPr>
                </pic:pic>
              </a:graphicData>
            </a:graphic>
          </wp:inline>
        </w:drawing>
      </w:r>
    </w:p>
    <w:p w:rsidR="005B11B5" w:rsidRDefault="005B11B5" w:rsidP="00343B22">
      <w:pPr>
        <w:pStyle w:val="PSI-Normal"/>
        <w:rPr>
          <w:lang w:eastAsia="ar-SA"/>
        </w:rPr>
      </w:pPr>
    </w:p>
    <w:p w:rsidR="00343B22" w:rsidRPr="00EB61F1" w:rsidRDefault="00343B22" w:rsidP="0025149E">
      <w:pPr>
        <w:pStyle w:val="PSI-Ttulo2"/>
      </w:pPr>
      <w:bookmarkStart w:id="75" w:name="_Toc493468370"/>
      <w:bookmarkStart w:id="76" w:name="_Toc494916571"/>
      <w:r w:rsidRPr="00EB61F1">
        <w:t>[</w:t>
      </w:r>
      <w:r>
        <w:t xml:space="preserve">CU05 - </w:t>
      </w:r>
      <w:proofErr w:type="spellStart"/>
      <w:r>
        <w:t>DeshabilitarServicio</w:t>
      </w:r>
      <w:proofErr w:type="spellEnd"/>
      <w:r w:rsidRPr="00EB61F1">
        <w:t>]</w:t>
      </w:r>
      <w:bookmarkEnd w:id="75"/>
      <w:bookmarkEnd w:id="76"/>
    </w:p>
    <w:p w:rsidR="00343B22" w:rsidRPr="00EB61F1" w:rsidRDefault="00343B22" w:rsidP="00343B22">
      <w:pPr>
        <w:pStyle w:val="PSI-Ttulo3"/>
      </w:pPr>
      <w:bookmarkStart w:id="77" w:name="_Toc493192653"/>
      <w:bookmarkStart w:id="78" w:name="_Toc493194854"/>
      <w:bookmarkStart w:id="79" w:name="_Toc493202212"/>
      <w:bookmarkStart w:id="80" w:name="_Toc493468372"/>
      <w:bookmarkStart w:id="81" w:name="_Toc494916572"/>
      <w:r w:rsidRPr="00557D95">
        <w:t>Descripción</w:t>
      </w:r>
      <w:bookmarkEnd w:id="77"/>
      <w:bookmarkEnd w:id="78"/>
      <w:bookmarkEnd w:id="79"/>
      <w:bookmarkEnd w:id="80"/>
      <w:bookmarkEnd w:id="8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deshabilita a un servicio en específico para que ya no sea considerado dentro del sistema, sin realizar una eliminación total del mismo.</w:t>
      </w:r>
    </w:p>
    <w:p w:rsidR="0025149E" w:rsidRDefault="0025149E" w:rsidP="0025149E">
      <w:pPr>
        <w:pStyle w:val="PSI-Ttulo3"/>
      </w:pPr>
      <w:bookmarkStart w:id="82" w:name="_Toc494916573"/>
      <w:r>
        <w:lastRenderedPageBreak/>
        <w:t>Camino Básico</w:t>
      </w:r>
      <w:bookmarkEnd w:id="82"/>
    </w:p>
    <w:p w:rsidR="00594E18" w:rsidRDefault="00594E18" w:rsidP="00594E18">
      <w:pPr>
        <w:pStyle w:val="PSI-Normal"/>
        <w:numPr>
          <w:ilvl w:val="0"/>
          <w:numId w:val="31"/>
        </w:numPr>
      </w:pPr>
      <w:r>
        <w:t>El usuario requiere deshabilitar un servicio existente.</w:t>
      </w:r>
    </w:p>
    <w:p w:rsidR="00594E18" w:rsidRDefault="00594E18" w:rsidP="00594E18">
      <w:pPr>
        <w:pStyle w:val="PSI-Normal"/>
        <w:numPr>
          <w:ilvl w:val="0"/>
          <w:numId w:val="31"/>
        </w:numPr>
      </w:pPr>
      <w:r>
        <w:t>El usuario especifica el servicio que desea deshabilitar.</w:t>
      </w:r>
    </w:p>
    <w:p w:rsidR="00594E18" w:rsidRPr="008845CC" w:rsidRDefault="00594E18" w:rsidP="00594E18">
      <w:pPr>
        <w:pStyle w:val="PSI-Normal"/>
        <w:numPr>
          <w:ilvl w:val="0"/>
          <w:numId w:val="31"/>
        </w:numPr>
      </w:pPr>
      <w:r>
        <w:t>El sistema guarda los cambios al servicio.</w:t>
      </w:r>
    </w:p>
    <w:p w:rsidR="0025149E" w:rsidRDefault="0025149E" w:rsidP="0025149E">
      <w:pPr>
        <w:pStyle w:val="PSI-Normal"/>
      </w:pPr>
    </w:p>
    <w:p w:rsidR="0025149E" w:rsidRDefault="0025149E" w:rsidP="0025149E">
      <w:pPr>
        <w:pStyle w:val="PSI-Ttulo3"/>
      </w:pPr>
      <w:bookmarkStart w:id="83" w:name="_Toc494916574"/>
      <w:r>
        <w:t>Diagrama de actores participantes</w:t>
      </w:r>
      <w:bookmarkEnd w:id="83"/>
    </w:p>
    <w:p w:rsidR="0025149E" w:rsidRDefault="00815606" w:rsidP="0025149E">
      <w:pPr>
        <w:pStyle w:val="PSI-Normal"/>
      </w:pPr>
      <w:r>
        <w:rPr>
          <w:noProof/>
          <w:lang w:eastAsia="es-AR"/>
        </w:rPr>
        <w:drawing>
          <wp:inline distT="0" distB="0" distL="0" distR="0">
            <wp:extent cx="5400675" cy="1123950"/>
            <wp:effectExtent l="0" t="0" r="9525" b="0"/>
            <wp:docPr id="20" name="Imagen 20" descr="C:\Users\User\Documents\UNPA\3° Año\Laboratorio de Desarrollo de Software\Especificacion de Casos de Uso\Diagramas de Caso de Uso\CU05 - Deshabilitar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UNPA\3° Año\Laboratorio de Desarrollo de Software\Especificacion de Casos de Uso\Diagramas de Caso de Uso\CU05 - DeshabilitarServici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149E" w:rsidRDefault="0025149E" w:rsidP="0025149E">
      <w:pPr>
        <w:pStyle w:val="PSI-Ttulo3"/>
      </w:pPr>
      <w:bookmarkStart w:id="84" w:name="_Toc494916575"/>
      <w:r>
        <w:t>Diagrama de secuencia</w:t>
      </w:r>
      <w:bookmarkEnd w:id="84"/>
    </w:p>
    <w:p w:rsidR="00343B22" w:rsidRDefault="00815606" w:rsidP="00343B22">
      <w:pPr>
        <w:pStyle w:val="PSI-Normal"/>
        <w:rPr>
          <w:lang w:eastAsia="ar-SA"/>
        </w:rPr>
      </w:pPr>
      <w:r>
        <w:rPr>
          <w:noProof/>
          <w:lang w:eastAsia="es-AR"/>
        </w:rPr>
        <w:drawing>
          <wp:inline distT="0" distB="0" distL="0" distR="0">
            <wp:extent cx="5400675" cy="1562100"/>
            <wp:effectExtent l="0" t="0" r="9525" b="0"/>
            <wp:docPr id="55" name="Imagen 55" descr="C:\Users\User\Documents\UNPA\3° Año\Laboratorio de Desarrollo de Software\Especificacion de Casos de Uso\Diagramas de Secuencia\CU05 - DeshabilitarServicio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cuments\UNPA\3° Año\Laboratorio de Desarrollo de Software\Especificacion de Casos de Uso\Diagramas de Secuencia\CU05 - DeshabilitarServicio (Secu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562100"/>
                    </a:xfrm>
                    <a:prstGeom prst="rect">
                      <a:avLst/>
                    </a:prstGeom>
                    <a:noFill/>
                    <a:ln>
                      <a:noFill/>
                    </a:ln>
                  </pic:spPr>
                </pic:pic>
              </a:graphicData>
            </a:graphic>
          </wp:inline>
        </w:drawing>
      </w:r>
    </w:p>
    <w:p w:rsidR="005B11B5" w:rsidRDefault="005B11B5" w:rsidP="00343B22">
      <w:pPr>
        <w:pStyle w:val="PSI-Normal"/>
        <w:rPr>
          <w:lang w:eastAsia="ar-SA"/>
        </w:rPr>
      </w:pPr>
    </w:p>
    <w:p w:rsidR="00343B22" w:rsidRPr="00EB61F1" w:rsidRDefault="00343B22" w:rsidP="0025149E">
      <w:pPr>
        <w:pStyle w:val="PSI-Ttulo2"/>
      </w:pPr>
      <w:bookmarkStart w:id="85" w:name="_Toc493468374"/>
      <w:bookmarkStart w:id="86" w:name="_Toc494916576"/>
      <w:r w:rsidRPr="00EB61F1">
        <w:t>[</w:t>
      </w:r>
      <w:r>
        <w:t xml:space="preserve">CU06 - </w:t>
      </w:r>
      <w:proofErr w:type="spellStart"/>
      <w:r>
        <w:t>AñadirOpcionesDeValoracion</w:t>
      </w:r>
      <w:proofErr w:type="spellEnd"/>
      <w:r w:rsidRPr="00EB61F1">
        <w:t>]</w:t>
      </w:r>
      <w:bookmarkEnd w:id="85"/>
      <w:bookmarkEnd w:id="86"/>
    </w:p>
    <w:p w:rsidR="00343B22" w:rsidRPr="00EB61F1" w:rsidRDefault="00343B22" w:rsidP="00343B22">
      <w:pPr>
        <w:pStyle w:val="PSI-Ttulo3"/>
      </w:pPr>
      <w:bookmarkStart w:id="87" w:name="_Toc493192657"/>
      <w:bookmarkStart w:id="88" w:name="_Toc493194858"/>
      <w:bookmarkStart w:id="89" w:name="_Toc493202216"/>
      <w:bookmarkStart w:id="90" w:name="_Toc493468376"/>
      <w:bookmarkStart w:id="91" w:name="_Toc494916577"/>
      <w:r w:rsidRPr="00557D95">
        <w:t>Descripción</w:t>
      </w:r>
      <w:bookmarkEnd w:id="87"/>
      <w:bookmarkEnd w:id="88"/>
      <w:bookmarkEnd w:id="89"/>
      <w:bookmarkEnd w:id="90"/>
      <w:bookmarkEnd w:id="91"/>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un servicio realiza una carga de una nueva valoración para que sea contemplado en el sistema y puedan luego instancias de la misma.</w:t>
      </w:r>
    </w:p>
    <w:p w:rsidR="0025149E" w:rsidRDefault="0025149E" w:rsidP="0025149E">
      <w:pPr>
        <w:pStyle w:val="PSI-Ttulo3"/>
      </w:pPr>
      <w:bookmarkStart w:id="92" w:name="_Toc494916578"/>
      <w:r>
        <w:t>Camino Básico</w:t>
      </w:r>
      <w:bookmarkEnd w:id="92"/>
    </w:p>
    <w:p w:rsidR="00594E18" w:rsidRDefault="00594E18" w:rsidP="00594E18">
      <w:pPr>
        <w:pStyle w:val="PSI-Normal"/>
        <w:numPr>
          <w:ilvl w:val="0"/>
          <w:numId w:val="32"/>
        </w:numPr>
      </w:pPr>
      <w:r>
        <w:t>El usuario requiere ingresar al sistema una nueva tipificación de valoración para ser contemplado y estar disponible para el futuro usuario valorador.</w:t>
      </w:r>
    </w:p>
    <w:p w:rsidR="00594E18" w:rsidRDefault="00594E18" w:rsidP="00594E18">
      <w:pPr>
        <w:pStyle w:val="PSI-Normal"/>
        <w:numPr>
          <w:ilvl w:val="0"/>
          <w:numId w:val="32"/>
        </w:numPr>
      </w:pPr>
      <w:r>
        <w:t>El sistema despliega la pantalla de alta de valoración.</w:t>
      </w:r>
    </w:p>
    <w:p w:rsidR="00594E18" w:rsidRDefault="00594E18" w:rsidP="00594E18">
      <w:pPr>
        <w:pStyle w:val="PSI-Normal"/>
        <w:numPr>
          <w:ilvl w:val="0"/>
          <w:numId w:val="32"/>
        </w:numPr>
      </w:pPr>
      <w:r>
        <w:t>El usuario ingresa los datos correspondientes a una nueva opción de valoración.</w:t>
      </w:r>
    </w:p>
    <w:p w:rsidR="00594E18" w:rsidRDefault="00594E18" w:rsidP="00594E18">
      <w:pPr>
        <w:pStyle w:val="PSI-Normal"/>
        <w:numPr>
          <w:ilvl w:val="0"/>
          <w:numId w:val="32"/>
        </w:numPr>
      </w:pPr>
      <w:r>
        <w:lastRenderedPageBreak/>
        <w:t>El usuario asocia la tipificación de valoración a un servicio del que dependerá.</w:t>
      </w:r>
    </w:p>
    <w:p w:rsidR="00594E18" w:rsidRDefault="00594E18" w:rsidP="00594E18">
      <w:pPr>
        <w:pStyle w:val="PSI-Normal"/>
        <w:numPr>
          <w:ilvl w:val="0"/>
          <w:numId w:val="32"/>
        </w:numPr>
      </w:pPr>
      <w:r>
        <w:t xml:space="preserve">El usuario habilita la valoración a las diferentes ubicaciones en la que se encontrara disponible. (Continua en [CU07 – </w:t>
      </w:r>
      <w:proofErr w:type="spellStart"/>
      <w:r>
        <w:t>HabilitaEnSector</w:t>
      </w:r>
      <w:proofErr w:type="spellEnd"/>
      <w:r>
        <w:t>])</w:t>
      </w:r>
    </w:p>
    <w:p w:rsidR="00594E18" w:rsidRPr="008845CC" w:rsidRDefault="00594E18" w:rsidP="00594E18">
      <w:pPr>
        <w:pStyle w:val="PSI-Normal"/>
        <w:numPr>
          <w:ilvl w:val="0"/>
          <w:numId w:val="32"/>
        </w:numPr>
      </w:pPr>
      <w:r>
        <w:t>El sistema agrega la nueva tipificación de valoración al sistema.</w:t>
      </w:r>
    </w:p>
    <w:p w:rsidR="0025149E" w:rsidRDefault="0025149E" w:rsidP="0025149E">
      <w:pPr>
        <w:pStyle w:val="PSI-Normal"/>
      </w:pPr>
    </w:p>
    <w:p w:rsidR="0025149E" w:rsidRDefault="0025149E" w:rsidP="0025149E">
      <w:pPr>
        <w:pStyle w:val="PSI-Ttulo3"/>
      </w:pPr>
      <w:bookmarkStart w:id="93" w:name="_Toc494916579"/>
      <w:r>
        <w:t>Diagrama de actores participantes</w:t>
      </w:r>
      <w:bookmarkEnd w:id="93"/>
    </w:p>
    <w:p w:rsidR="0025149E" w:rsidRDefault="00815606" w:rsidP="0025149E">
      <w:pPr>
        <w:pStyle w:val="PSI-Normal"/>
      </w:pPr>
      <w:r>
        <w:rPr>
          <w:noProof/>
          <w:lang w:eastAsia="es-AR"/>
        </w:rPr>
        <w:drawing>
          <wp:inline distT="0" distB="0" distL="0" distR="0">
            <wp:extent cx="5391150" cy="1895475"/>
            <wp:effectExtent l="0" t="0" r="0" b="9525"/>
            <wp:docPr id="21" name="Imagen 21" descr="C:\Users\User\Documents\UNPA\3° Año\Laboratorio de Desarrollo de Software\Especificacion de Casos de Uso\Diagramas de Caso de Uso\CU06 - Añadi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UNPA\3° Año\Laboratorio de Desarrollo de Software\Especificacion de Casos de Uso\Diagramas de Caso de Uso\CU06 - AñadirOpcionesDeValoraci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895475"/>
                    </a:xfrm>
                    <a:prstGeom prst="rect">
                      <a:avLst/>
                    </a:prstGeom>
                    <a:noFill/>
                    <a:ln>
                      <a:noFill/>
                    </a:ln>
                  </pic:spPr>
                </pic:pic>
              </a:graphicData>
            </a:graphic>
          </wp:inline>
        </w:drawing>
      </w:r>
    </w:p>
    <w:p w:rsidR="0025149E" w:rsidRDefault="0025149E" w:rsidP="0025149E">
      <w:pPr>
        <w:pStyle w:val="PSI-Ttulo3"/>
      </w:pPr>
      <w:bookmarkStart w:id="94" w:name="_Toc494916580"/>
      <w:r>
        <w:t>Diagrama de secuencia</w:t>
      </w:r>
      <w:bookmarkEnd w:id="94"/>
    </w:p>
    <w:p w:rsidR="00343B22" w:rsidRDefault="006940C4" w:rsidP="00343B22">
      <w:pPr>
        <w:pStyle w:val="PSI-Normal"/>
      </w:pPr>
      <w:r>
        <w:rPr>
          <w:noProof/>
          <w:lang w:eastAsia="es-AR"/>
        </w:rPr>
        <w:drawing>
          <wp:inline distT="0" distB="0" distL="0" distR="0">
            <wp:extent cx="5900052" cy="3038475"/>
            <wp:effectExtent l="0" t="0" r="5715" b="0"/>
            <wp:docPr id="57" name="Imagen 57" descr="C:\Users\User\Documents\UNPA\3° Año\Laboratorio de Desarrollo de Software\Especificacion de Casos de Uso\Diagramas de Secuencia\CU06 - Añadi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cuments\UNPA\3° Año\Laboratorio de Desarrollo de Software\Especificacion de Casos de Uso\Diagramas de Secuencia\CU06 - AñadirOpcionesDeValoracion (Secuenci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0052" cy="30384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95" w:name="_Toc493468378"/>
      <w:bookmarkStart w:id="96" w:name="_Toc494916581"/>
      <w:r w:rsidRPr="00EB61F1">
        <w:t>[</w:t>
      </w:r>
      <w:r>
        <w:t xml:space="preserve">CU07 - </w:t>
      </w:r>
      <w:proofErr w:type="spellStart"/>
      <w:r>
        <w:t>HabilitaEnSector</w:t>
      </w:r>
      <w:proofErr w:type="spellEnd"/>
      <w:r w:rsidRPr="00EB61F1">
        <w:t>]</w:t>
      </w:r>
      <w:bookmarkEnd w:id="95"/>
      <w:bookmarkEnd w:id="96"/>
    </w:p>
    <w:p w:rsidR="00343B22" w:rsidRPr="00EB61F1" w:rsidRDefault="00343B22" w:rsidP="00343B22">
      <w:pPr>
        <w:pStyle w:val="PSI-Ttulo3"/>
      </w:pPr>
      <w:bookmarkStart w:id="97" w:name="_Toc493192661"/>
      <w:bookmarkStart w:id="98" w:name="_Toc493194862"/>
      <w:bookmarkStart w:id="99" w:name="_Toc493202220"/>
      <w:bookmarkStart w:id="100" w:name="_Toc493468380"/>
      <w:bookmarkStart w:id="101" w:name="_Toc494916582"/>
      <w:r w:rsidRPr="00557D95">
        <w:t>Descripción</w:t>
      </w:r>
      <w:bookmarkEnd w:id="97"/>
      <w:bookmarkEnd w:id="98"/>
      <w:bookmarkEnd w:id="99"/>
      <w:bookmarkEnd w:id="100"/>
      <w:bookmarkEnd w:id="101"/>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lastRenderedPageBreak/>
        <w:t>El usuario encargado de servicio selecciona las ubicaciones en las que una determinada valoración creada está habilitada para ser realizada.</w:t>
      </w:r>
    </w:p>
    <w:p w:rsidR="0025149E" w:rsidRDefault="0025149E" w:rsidP="0025149E">
      <w:pPr>
        <w:pStyle w:val="PSI-Ttulo3"/>
      </w:pPr>
      <w:bookmarkStart w:id="102" w:name="_Toc494916583"/>
      <w:r>
        <w:t>Camino Básico</w:t>
      </w:r>
      <w:bookmarkEnd w:id="102"/>
    </w:p>
    <w:p w:rsidR="00594E18" w:rsidRDefault="00594E18" w:rsidP="00594E18">
      <w:pPr>
        <w:pStyle w:val="PSI-Normal"/>
        <w:numPr>
          <w:ilvl w:val="0"/>
          <w:numId w:val="33"/>
        </w:numPr>
      </w:pPr>
      <w:r>
        <w:t>El usuario requiere asignar la tipificación de valoración en una ubicación, para que esta se encuentra habilitada en dicho sector.</w:t>
      </w:r>
    </w:p>
    <w:p w:rsidR="00594E18" w:rsidRDefault="00594E18" w:rsidP="00594E18">
      <w:pPr>
        <w:pStyle w:val="PSI-Normal"/>
        <w:numPr>
          <w:ilvl w:val="0"/>
          <w:numId w:val="33"/>
        </w:numPr>
      </w:pPr>
      <w:r>
        <w:t>El usuario proporciona la lista de ubicaciones deseadas.</w:t>
      </w:r>
    </w:p>
    <w:p w:rsidR="00594E18" w:rsidRPr="008845CC" w:rsidRDefault="00594E18" w:rsidP="00594E18">
      <w:pPr>
        <w:pStyle w:val="PSI-Normal"/>
        <w:numPr>
          <w:ilvl w:val="0"/>
          <w:numId w:val="33"/>
        </w:numPr>
      </w:pPr>
      <w:r>
        <w:t>El sistema habilita la valoración en dichas ubicaciones.</w:t>
      </w:r>
    </w:p>
    <w:p w:rsidR="0025149E" w:rsidRDefault="0025149E" w:rsidP="0025149E">
      <w:pPr>
        <w:pStyle w:val="PSI-Normal"/>
      </w:pPr>
    </w:p>
    <w:p w:rsidR="0025149E" w:rsidRDefault="0025149E" w:rsidP="0025149E">
      <w:pPr>
        <w:pStyle w:val="PSI-Ttulo3"/>
      </w:pPr>
      <w:bookmarkStart w:id="103" w:name="_Toc494916584"/>
      <w:r>
        <w:t>Diagrama de actores participantes</w:t>
      </w:r>
      <w:bookmarkEnd w:id="103"/>
    </w:p>
    <w:p w:rsidR="0025149E" w:rsidRDefault="00815606" w:rsidP="0025149E">
      <w:pPr>
        <w:pStyle w:val="PSI-Normal"/>
      </w:pPr>
      <w:r>
        <w:rPr>
          <w:noProof/>
          <w:lang w:eastAsia="es-AR"/>
        </w:rPr>
        <w:drawing>
          <wp:inline distT="0" distB="0" distL="0" distR="0">
            <wp:extent cx="5400675" cy="1409700"/>
            <wp:effectExtent l="0" t="0" r="9525" b="0"/>
            <wp:docPr id="22" name="Imagen 22" descr="C:\Users\User\Documents\UNPA\3° Año\Laboratorio de Desarrollo de Software\Especificacion de Casos de Uso\Diagramas de Caso de Uso\CU07 - HabilitaEnS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UNPA\3° Año\Laboratorio de Desarrollo de Software\Especificacion de Casos de Uso\Diagramas de Caso de Uso\CU07 - HabilitaEnSecto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25149E" w:rsidRDefault="0025149E" w:rsidP="0025149E">
      <w:pPr>
        <w:pStyle w:val="PSI-Ttulo3"/>
      </w:pPr>
      <w:bookmarkStart w:id="104" w:name="_Toc494916585"/>
      <w:r>
        <w:t>Diagrama de secuencia</w:t>
      </w:r>
      <w:bookmarkEnd w:id="104"/>
    </w:p>
    <w:p w:rsidR="0025149E" w:rsidRPr="001C173D" w:rsidRDefault="006940C4" w:rsidP="00343B22">
      <w:pPr>
        <w:pStyle w:val="PSI-Normal"/>
        <w:rPr>
          <w:lang w:eastAsia="ar-SA"/>
        </w:rPr>
      </w:pPr>
      <w:r>
        <w:rPr>
          <w:noProof/>
          <w:lang w:eastAsia="es-AR"/>
        </w:rPr>
        <w:drawing>
          <wp:inline distT="0" distB="0" distL="0" distR="0">
            <wp:extent cx="5886450" cy="1661079"/>
            <wp:effectExtent l="0" t="0" r="0" b="0"/>
            <wp:docPr id="58" name="Imagen 58" descr="C:\Users\User\Documents\UNPA\3° Año\Laboratorio de Desarrollo de Software\Especificacion de Casos de Uso\Diagramas de Secuencia\CU07 - HabilitaEnSector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cuments\UNPA\3° Año\Laboratorio de Desarrollo de Software\Especificacion de Casos de Uso\Diagramas de Secuencia\CU07 - HabilitaEnSector (Secuenci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61079"/>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25149E">
      <w:pPr>
        <w:pStyle w:val="PSI-Ttulo2"/>
      </w:pPr>
      <w:bookmarkStart w:id="105" w:name="_Toc493468381"/>
      <w:bookmarkStart w:id="106" w:name="_Toc494916586"/>
      <w:r w:rsidRPr="00EB61F1">
        <w:t>[</w:t>
      </w:r>
      <w:r>
        <w:t xml:space="preserve">CU08 - </w:t>
      </w:r>
      <w:proofErr w:type="spellStart"/>
      <w:r>
        <w:t>EditarOpcionesDeValoracion</w:t>
      </w:r>
      <w:proofErr w:type="spellEnd"/>
      <w:r w:rsidRPr="00EB61F1">
        <w:t>]</w:t>
      </w:r>
      <w:bookmarkEnd w:id="105"/>
      <w:bookmarkEnd w:id="106"/>
    </w:p>
    <w:p w:rsidR="00343B22" w:rsidRPr="00EB61F1" w:rsidRDefault="00343B22" w:rsidP="00343B22">
      <w:pPr>
        <w:pStyle w:val="PSI-Ttulo3"/>
      </w:pPr>
      <w:bookmarkStart w:id="107" w:name="_Toc493192664"/>
      <w:bookmarkStart w:id="108" w:name="_Toc493194865"/>
      <w:bookmarkStart w:id="109" w:name="_Toc493202223"/>
      <w:bookmarkStart w:id="110" w:name="_Toc493468383"/>
      <w:bookmarkStart w:id="111" w:name="_Toc494916587"/>
      <w:r w:rsidRPr="00557D95">
        <w:t>Descripción</w:t>
      </w:r>
      <w:bookmarkEnd w:id="107"/>
      <w:bookmarkEnd w:id="108"/>
      <w:bookmarkEnd w:id="109"/>
      <w:bookmarkEnd w:id="110"/>
      <w:bookmarkEnd w:id="111"/>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servicio realiza una edición de las características principales de una valoración seleccionada, incluyendo una posible actualización de los sectores en los que se encuentra habilitada la valoración. Luego guarda la configuración final de la misma.</w:t>
      </w:r>
    </w:p>
    <w:p w:rsidR="0025149E" w:rsidRDefault="0025149E" w:rsidP="0025149E">
      <w:pPr>
        <w:pStyle w:val="PSI-Ttulo3"/>
      </w:pPr>
      <w:bookmarkStart w:id="112" w:name="_Toc494916588"/>
      <w:r>
        <w:lastRenderedPageBreak/>
        <w:t>Camino Básico</w:t>
      </w:r>
      <w:bookmarkEnd w:id="112"/>
    </w:p>
    <w:p w:rsidR="00594E18" w:rsidRDefault="00594E18" w:rsidP="00594E18">
      <w:pPr>
        <w:pStyle w:val="PSI-Normal"/>
        <w:numPr>
          <w:ilvl w:val="0"/>
          <w:numId w:val="34"/>
        </w:numPr>
      </w:pPr>
      <w:r>
        <w:t>El usuario requiere editar las características principales de una tipificación de valoración existente.</w:t>
      </w:r>
    </w:p>
    <w:p w:rsidR="00594E18" w:rsidRDefault="00594E18" w:rsidP="00594E18">
      <w:pPr>
        <w:pStyle w:val="PSI-Normal"/>
        <w:numPr>
          <w:ilvl w:val="0"/>
          <w:numId w:val="34"/>
        </w:numPr>
      </w:pPr>
      <w:r>
        <w:t>El usuario especifica la tipificación que desea modificar.</w:t>
      </w:r>
    </w:p>
    <w:p w:rsidR="00594E18" w:rsidRDefault="00594E18" w:rsidP="00594E18">
      <w:pPr>
        <w:pStyle w:val="PSI-Normal"/>
        <w:numPr>
          <w:ilvl w:val="0"/>
          <w:numId w:val="34"/>
        </w:numPr>
      </w:pPr>
      <w:r>
        <w:t>El sistema despliega la pantalla de Edición de opciones de valoración.</w:t>
      </w:r>
    </w:p>
    <w:p w:rsidR="00594E18" w:rsidRDefault="00594E18" w:rsidP="00594E18">
      <w:pPr>
        <w:pStyle w:val="PSI-Normal"/>
        <w:numPr>
          <w:ilvl w:val="0"/>
          <w:numId w:val="34"/>
        </w:numPr>
      </w:pPr>
      <w:r>
        <w:t>El usuario modifica los datos deseados correspondientes a la opción de valoración.</w:t>
      </w:r>
    </w:p>
    <w:p w:rsidR="00594E18" w:rsidRDefault="00594E18" w:rsidP="00594E18">
      <w:pPr>
        <w:pStyle w:val="PSI-Normal"/>
        <w:numPr>
          <w:ilvl w:val="0"/>
          <w:numId w:val="34"/>
        </w:numPr>
      </w:pPr>
      <w:r>
        <w:t>El usuario finaliza la modificación.</w:t>
      </w:r>
    </w:p>
    <w:p w:rsidR="00594E18" w:rsidRPr="008845CC" w:rsidRDefault="00594E18" w:rsidP="00594E18">
      <w:pPr>
        <w:pStyle w:val="PSI-Normal"/>
        <w:numPr>
          <w:ilvl w:val="0"/>
          <w:numId w:val="34"/>
        </w:numPr>
      </w:pPr>
      <w:r>
        <w:t>El sistema guarda los cambios al servicio.</w:t>
      </w:r>
    </w:p>
    <w:p w:rsidR="0025149E" w:rsidRDefault="0025149E" w:rsidP="0025149E">
      <w:pPr>
        <w:pStyle w:val="PSI-Normal"/>
      </w:pPr>
    </w:p>
    <w:p w:rsidR="0025149E" w:rsidRDefault="0025149E" w:rsidP="0025149E">
      <w:pPr>
        <w:pStyle w:val="PSI-Ttulo3"/>
      </w:pPr>
      <w:bookmarkStart w:id="113" w:name="_Toc494916589"/>
      <w:r>
        <w:t>Diagrama de actores participantes</w:t>
      </w:r>
      <w:bookmarkEnd w:id="113"/>
    </w:p>
    <w:p w:rsidR="005B11B5" w:rsidRDefault="00815606" w:rsidP="0025149E">
      <w:pPr>
        <w:pStyle w:val="PSI-Normal"/>
      </w:pPr>
      <w:r>
        <w:rPr>
          <w:noProof/>
          <w:lang w:eastAsia="es-AR"/>
        </w:rPr>
        <w:drawing>
          <wp:inline distT="0" distB="0" distL="0" distR="0">
            <wp:extent cx="5391150" cy="1590675"/>
            <wp:effectExtent l="0" t="0" r="0" b="9525"/>
            <wp:docPr id="23" name="Imagen 23" descr="C:\Users\User\Documents\UNPA\3° Año\Laboratorio de Desarrollo de Software\Especificacion de Casos de Uso\Diagramas de Caso de Uso\CU08 - Edita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UNPA\3° Año\Laboratorio de Desarrollo de Software\Especificacion de Casos de Uso\Diagramas de Caso de Uso\CU08 - EditarOpcionesDeValoracio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rsidR="0025149E" w:rsidRDefault="0025149E" w:rsidP="0025149E">
      <w:pPr>
        <w:pStyle w:val="PSI-Ttulo3"/>
      </w:pPr>
      <w:bookmarkStart w:id="114" w:name="_Toc494916590"/>
      <w:r>
        <w:t>Diagrama de secuencia</w:t>
      </w:r>
      <w:bookmarkEnd w:id="114"/>
    </w:p>
    <w:p w:rsidR="00343B22" w:rsidRDefault="006940C4" w:rsidP="00343B22">
      <w:pPr>
        <w:pStyle w:val="PSI-Normal"/>
      </w:pPr>
      <w:r>
        <w:rPr>
          <w:noProof/>
          <w:lang w:eastAsia="es-AR"/>
        </w:rPr>
        <w:drawing>
          <wp:inline distT="0" distB="0" distL="0" distR="0">
            <wp:extent cx="5731855" cy="2724150"/>
            <wp:effectExtent l="0" t="0" r="2540" b="0"/>
            <wp:docPr id="59" name="Imagen 59" descr="C:\Users\User\Documents\UNPA\3° Año\Laboratorio de Desarrollo de Software\Especificacion de Casos de Uso\Diagramas de Secuencia\CU08 - Edita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cuments\UNPA\3° Año\Laboratorio de Desarrollo de Software\Especificacion de Casos de Uso\Diagramas de Secuencia\CU08 - EditarOpcionesDeValoracion (Secuenci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855" cy="272415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115" w:name="_Toc493468385"/>
      <w:bookmarkStart w:id="116" w:name="_Toc494916591"/>
      <w:r w:rsidRPr="00EB61F1">
        <w:lastRenderedPageBreak/>
        <w:t>[</w:t>
      </w:r>
      <w:r>
        <w:t xml:space="preserve">CU09 - </w:t>
      </w:r>
      <w:proofErr w:type="spellStart"/>
      <w:r>
        <w:t>EliminarOpcionesDeValoracion</w:t>
      </w:r>
      <w:proofErr w:type="spellEnd"/>
      <w:r w:rsidRPr="00EB61F1">
        <w:t>]</w:t>
      </w:r>
      <w:bookmarkEnd w:id="115"/>
      <w:bookmarkEnd w:id="116"/>
    </w:p>
    <w:p w:rsidR="00343B22" w:rsidRPr="00EB61F1" w:rsidRDefault="00343B22" w:rsidP="00343B22">
      <w:pPr>
        <w:pStyle w:val="PSI-Ttulo3"/>
      </w:pPr>
      <w:bookmarkStart w:id="117" w:name="_Toc493192668"/>
      <w:bookmarkStart w:id="118" w:name="_Toc493194869"/>
      <w:bookmarkStart w:id="119" w:name="_Toc493202227"/>
      <w:bookmarkStart w:id="120" w:name="_Toc493468387"/>
      <w:bookmarkStart w:id="121" w:name="_Toc494916592"/>
      <w:r w:rsidRPr="00557D95">
        <w:t>Descripción</w:t>
      </w:r>
      <w:bookmarkEnd w:id="117"/>
      <w:bookmarkEnd w:id="118"/>
      <w:bookmarkEnd w:id="119"/>
      <w:bookmarkEnd w:id="120"/>
      <w:bookmarkEnd w:id="121"/>
    </w:p>
    <w:p w:rsidR="0025149E" w:rsidRPr="00EB61F1" w:rsidRDefault="0025149E" w:rsidP="0025149E">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El usuario encargado de servicio da de baja a una valoración en específico para que ya no sea considerado dentro del sistema.</w:t>
      </w:r>
    </w:p>
    <w:p w:rsidR="0025149E" w:rsidRDefault="0025149E" w:rsidP="0025149E">
      <w:pPr>
        <w:pStyle w:val="PSI-Ttulo3"/>
      </w:pPr>
      <w:bookmarkStart w:id="122" w:name="_Toc494916593"/>
      <w:r>
        <w:t>Camino Básico</w:t>
      </w:r>
      <w:bookmarkEnd w:id="122"/>
    </w:p>
    <w:p w:rsidR="00594E18" w:rsidRDefault="00594E18" w:rsidP="00594E18">
      <w:pPr>
        <w:pStyle w:val="PSI-Normal"/>
        <w:numPr>
          <w:ilvl w:val="0"/>
          <w:numId w:val="35"/>
        </w:numPr>
      </w:pPr>
      <w:r>
        <w:t>El usuario requiere eliminar una opción de valoración existente.</w:t>
      </w:r>
    </w:p>
    <w:p w:rsidR="00594E18" w:rsidRDefault="00594E18" w:rsidP="00594E18">
      <w:pPr>
        <w:pStyle w:val="PSI-Normal"/>
        <w:numPr>
          <w:ilvl w:val="0"/>
          <w:numId w:val="35"/>
        </w:numPr>
      </w:pPr>
      <w:r>
        <w:t>El usuario especifica la tipificación que desea eliminar.</w:t>
      </w:r>
    </w:p>
    <w:p w:rsidR="00594E18" w:rsidRPr="008845CC" w:rsidRDefault="00594E18" w:rsidP="00594E18">
      <w:pPr>
        <w:pStyle w:val="PSI-Normal"/>
        <w:numPr>
          <w:ilvl w:val="0"/>
          <w:numId w:val="35"/>
        </w:numPr>
      </w:pPr>
      <w:r>
        <w:t>El sistema guarda los cambios al servicio.</w:t>
      </w:r>
    </w:p>
    <w:p w:rsidR="0025149E" w:rsidRDefault="0025149E" w:rsidP="0025149E">
      <w:pPr>
        <w:pStyle w:val="PSI-Normal"/>
      </w:pPr>
    </w:p>
    <w:p w:rsidR="0025149E" w:rsidRDefault="0025149E" w:rsidP="0025149E">
      <w:pPr>
        <w:pStyle w:val="PSI-Ttulo3"/>
      </w:pPr>
      <w:bookmarkStart w:id="123" w:name="_Toc494916594"/>
      <w:r>
        <w:t>Diagrama de actores participantes</w:t>
      </w:r>
      <w:bookmarkEnd w:id="123"/>
    </w:p>
    <w:p w:rsidR="0025149E" w:rsidRDefault="00815606" w:rsidP="0025149E">
      <w:pPr>
        <w:pStyle w:val="PSI-Normal"/>
      </w:pPr>
      <w:r>
        <w:rPr>
          <w:noProof/>
          <w:lang w:eastAsia="es-AR"/>
        </w:rPr>
        <w:drawing>
          <wp:inline distT="0" distB="0" distL="0" distR="0">
            <wp:extent cx="5400675" cy="885825"/>
            <wp:effectExtent l="0" t="0" r="9525" b="9525"/>
            <wp:docPr id="24" name="Imagen 24" descr="C:\Users\User\Documents\UNPA\3° Año\Laboratorio de Desarrollo de Software\Especificacion de Casos de Uso\Diagramas de Caso de Uso\CU09 - EliminarOpciones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UNPA\3° Año\Laboratorio de Desarrollo de Software\Especificacion de Casos de Uso\Diagramas de Caso de Uso\CU09 - EliminarOpcionesDeValorac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885825"/>
                    </a:xfrm>
                    <a:prstGeom prst="rect">
                      <a:avLst/>
                    </a:prstGeom>
                    <a:noFill/>
                    <a:ln>
                      <a:noFill/>
                    </a:ln>
                  </pic:spPr>
                </pic:pic>
              </a:graphicData>
            </a:graphic>
          </wp:inline>
        </w:drawing>
      </w:r>
    </w:p>
    <w:p w:rsidR="0025149E" w:rsidRDefault="0025149E" w:rsidP="0025149E">
      <w:pPr>
        <w:pStyle w:val="PSI-Ttulo3"/>
      </w:pPr>
      <w:bookmarkStart w:id="124" w:name="_Toc494916595"/>
      <w:r>
        <w:t>Diagrama de secuencia</w:t>
      </w:r>
      <w:bookmarkEnd w:id="124"/>
    </w:p>
    <w:p w:rsidR="00343B22" w:rsidRDefault="006940C4" w:rsidP="00343B22">
      <w:pPr>
        <w:pStyle w:val="PSI-Normal"/>
      </w:pPr>
      <w:r>
        <w:rPr>
          <w:noProof/>
          <w:lang w:eastAsia="es-AR"/>
        </w:rPr>
        <w:drawing>
          <wp:inline distT="0" distB="0" distL="0" distR="0">
            <wp:extent cx="6044160" cy="2505075"/>
            <wp:effectExtent l="0" t="0" r="0" b="0"/>
            <wp:docPr id="60" name="Imagen 60" descr="C:\Users\User\Documents\UNPA\3° Año\Laboratorio de Desarrollo de Software\Especificacion de Casos de Uso\Diagramas de Secuencia\CU09 - EliminarOpciones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cuments\UNPA\3° Año\Laboratorio de Desarrollo de Software\Especificacion de Casos de Uso\Diagramas de Secuencia\CU09 - EliminarOpcionesDeValoracion (Secuenci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44160" cy="25050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125" w:name="_Toc493468389"/>
      <w:bookmarkStart w:id="126" w:name="_Toc494916596"/>
      <w:r w:rsidRPr="00EB61F1">
        <w:lastRenderedPageBreak/>
        <w:t>[</w:t>
      </w:r>
      <w:r>
        <w:t xml:space="preserve">CU10 - </w:t>
      </w:r>
      <w:proofErr w:type="spellStart"/>
      <w:r>
        <w:t>AñadirUbicacion</w:t>
      </w:r>
      <w:proofErr w:type="spellEnd"/>
      <w:r w:rsidRPr="00EB61F1">
        <w:t>]</w:t>
      </w:r>
      <w:bookmarkEnd w:id="125"/>
      <w:bookmarkEnd w:id="126"/>
    </w:p>
    <w:p w:rsidR="00343B22" w:rsidRPr="00EB61F1" w:rsidRDefault="00343B22" w:rsidP="00343B22">
      <w:pPr>
        <w:pStyle w:val="PSI-Ttulo3"/>
      </w:pPr>
      <w:bookmarkStart w:id="127" w:name="_Toc493192672"/>
      <w:bookmarkStart w:id="128" w:name="_Toc493194873"/>
      <w:bookmarkStart w:id="129" w:name="_Toc493202231"/>
      <w:bookmarkStart w:id="130" w:name="_Toc493468391"/>
      <w:bookmarkStart w:id="131" w:name="_Toc494916597"/>
      <w:r w:rsidRPr="00557D95">
        <w:t>Descripción</w:t>
      </w:r>
      <w:bookmarkEnd w:id="127"/>
      <w:bookmarkEnd w:id="128"/>
      <w:bookmarkEnd w:id="129"/>
      <w:bookmarkEnd w:id="130"/>
      <w:bookmarkEnd w:id="13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carga de un nuevo sector para que sea contemplado en el sistema y puedan asignársele valoraciones.</w:t>
      </w:r>
    </w:p>
    <w:p w:rsidR="0025149E" w:rsidRDefault="0025149E" w:rsidP="0025149E">
      <w:pPr>
        <w:pStyle w:val="PSI-Ttulo3"/>
      </w:pPr>
      <w:bookmarkStart w:id="132" w:name="_Toc494916598"/>
      <w:r>
        <w:t>Camino Básico</w:t>
      </w:r>
      <w:bookmarkEnd w:id="132"/>
    </w:p>
    <w:p w:rsidR="00594E18" w:rsidRDefault="00594E18" w:rsidP="00594E18">
      <w:pPr>
        <w:pStyle w:val="PSI-Normal"/>
        <w:numPr>
          <w:ilvl w:val="0"/>
          <w:numId w:val="36"/>
        </w:numPr>
      </w:pPr>
      <w:r>
        <w:t>El usuario requiere ingresar al sistema una nueva ubicación para ser contemplada por el sistema.</w:t>
      </w:r>
    </w:p>
    <w:p w:rsidR="00594E18" w:rsidRDefault="00594E18" w:rsidP="00594E18">
      <w:pPr>
        <w:pStyle w:val="PSI-Normal"/>
        <w:numPr>
          <w:ilvl w:val="0"/>
          <w:numId w:val="36"/>
        </w:numPr>
      </w:pPr>
      <w:r>
        <w:t>El sistema despliega la pantalla de alta de ubicación.</w:t>
      </w:r>
    </w:p>
    <w:p w:rsidR="00594E18" w:rsidRDefault="00594E18" w:rsidP="00594E18">
      <w:pPr>
        <w:pStyle w:val="PSI-Normal"/>
        <w:numPr>
          <w:ilvl w:val="0"/>
          <w:numId w:val="36"/>
        </w:numPr>
      </w:pPr>
      <w:r w:rsidRPr="008845CC">
        <w:t xml:space="preserve"> </w:t>
      </w:r>
      <w:r>
        <w:t>El usuario ingresa los datos correspondientes a una nueva ubicación.</w:t>
      </w:r>
    </w:p>
    <w:p w:rsidR="00594E18" w:rsidRDefault="00594E18" w:rsidP="00594E18">
      <w:pPr>
        <w:pStyle w:val="PSI-Normal"/>
        <w:numPr>
          <w:ilvl w:val="0"/>
          <w:numId w:val="36"/>
        </w:numPr>
      </w:pPr>
      <w:r>
        <w:t>El usuario asocia la ubicación al sector al que dependerá.</w:t>
      </w:r>
    </w:p>
    <w:p w:rsidR="00594E18" w:rsidRPr="008845CC" w:rsidRDefault="00594E18" w:rsidP="00594E18">
      <w:pPr>
        <w:pStyle w:val="PSI-Normal"/>
        <w:numPr>
          <w:ilvl w:val="0"/>
          <w:numId w:val="36"/>
        </w:numPr>
      </w:pPr>
      <w:r>
        <w:t>El sistema agrega la nueva ubicación al sistema.</w:t>
      </w:r>
    </w:p>
    <w:p w:rsidR="0025149E" w:rsidRDefault="0025149E" w:rsidP="0025149E">
      <w:pPr>
        <w:pStyle w:val="PSI-Normal"/>
      </w:pPr>
    </w:p>
    <w:p w:rsidR="0025149E" w:rsidRDefault="0025149E" w:rsidP="0025149E">
      <w:pPr>
        <w:pStyle w:val="PSI-Ttulo3"/>
      </w:pPr>
      <w:bookmarkStart w:id="133" w:name="_Toc494916599"/>
      <w:r>
        <w:t>Diagrama de actores participantes</w:t>
      </w:r>
      <w:bookmarkEnd w:id="133"/>
    </w:p>
    <w:p w:rsidR="0025149E" w:rsidRDefault="00815606" w:rsidP="0025149E">
      <w:pPr>
        <w:pStyle w:val="PSI-Normal"/>
      </w:pPr>
      <w:r>
        <w:rPr>
          <w:noProof/>
          <w:lang w:eastAsia="es-AR"/>
        </w:rPr>
        <w:drawing>
          <wp:inline distT="0" distB="0" distL="0" distR="0">
            <wp:extent cx="5391150" cy="971550"/>
            <wp:effectExtent l="0" t="0" r="0" b="0"/>
            <wp:docPr id="25" name="Imagen 25" descr="C:\Users\User\Documents\UNPA\3° Año\Laboratorio de Desarrollo de Software\Especificacion de Casos de Uso\Diagramas de Caso de Uso\CU10 - Añadi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UNPA\3° Año\Laboratorio de Desarrollo de Software\Especificacion de Casos de Uso\Diagramas de Caso de Uso\CU10 - AñadirUbicac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971550"/>
                    </a:xfrm>
                    <a:prstGeom prst="rect">
                      <a:avLst/>
                    </a:prstGeom>
                    <a:noFill/>
                    <a:ln>
                      <a:noFill/>
                    </a:ln>
                  </pic:spPr>
                </pic:pic>
              </a:graphicData>
            </a:graphic>
          </wp:inline>
        </w:drawing>
      </w:r>
    </w:p>
    <w:p w:rsidR="0025149E" w:rsidRDefault="0025149E" w:rsidP="0025149E">
      <w:pPr>
        <w:pStyle w:val="PSI-Ttulo3"/>
      </w:pPr>
      <w:bookmarkStart w:id="134" w:name="_Toc494916600"/>
      <w:r>
        <w:t>Diagrama de secuencia</w:t>
      </w:r>
      <w:bookmarkEnd w:id="134"/>
    </w:p>
    <w:p w:rsidR="00343B22" w:rsidRDefault="006940C4" w:rsidP="00343B22">
      <w:pPr>
        <w:pStyle w:val="PSI-Normal"/>
      </w:pPr>
      <w:r>
        <w:rPr>
          <w:noProof/>
          <w:lang w:eastAsia="es-AR"/>
        </w:rPr>
        <w:drawing>
          <wp:inline distT="0" distB="0" distL="0" distR="0">
            <wp:extent cx="6086475" cy="2699126"/>
            <wp:effectExtent l="0" t="0" r="0" b="6350"/>
            <wp:docPr id="61" name="Imagen 61" descr="C:\Users\User\Documents\UNPA\3° Año\Laboratorio de Desarrollo de Software\Especificacion de Casos de Uso\Diagramas de Secuencia\CU10 - Añadi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cuments\UNPA\3° Año\Laboratorio de Desarrollo de Software\Especificacion de Casos de Uso\Diagramas de Secuencia\CU10 - AñadirUbicacion (Secuenc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2699126"/>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25149E">
      <w:pPr>
        <w:pStyle w:val="PSI-Ttulo2"/>
      </w:pPr>
      <w:bookmarkStart w:id="135" w:name="_Toc493468393"/>
      <w:bookmarkStart w:id="136" w:name="_Toc494916601"/>
      <w:r w:rsidRPr="00EB61F1">
        <w:t>[</w:t>
      </w:r>
      <w:r>
        <w:t xml:space="preserve">CU11 - </w:t>
      </w:r>
      <w:proofErr w:type="spellStart"/>
      <w:r>
        <w:t>ModificarUbicacion</w:t>
      </w:r>
      <w:proofErr w:type="spellEnd"/>
      <w:r w:rsidRPr="00EB61F1">
        <w:t>]</w:t>
      </w:r>
      <w:bookmarkEnd w:id="135"/>
      <w:bookmarkEnd w:id="136"/>
    </w:p>
    <w:p w:rsidR="00343B22" w:rsidRPr="00EB61F1" w:rsidRDefault="00343B22" w:rsidP="00343B22">
      <w:pPr>
        <w:pStyle w:val="PSI-Ttulo3"/>
      </w:pPr>
      <w:bookmarkStart w:id="137" w:name="_Toc493192676"/>
      <w:bookmarkStart w:id="138" w:name="_Toc493194877"/>
      <w:bookmarkStart w:id="139" w:name="_Toc493202235"/>
      <w:bookmarkStart w:id="140" w:name="_Toc493468395"/>
      <w:bookmarkStart w:id="141" w:name="_Toc494916602"/>
      <w:r w:rsidRPr="00557D95">
        <w:t>Descripción</w:t>
      </w:r>
      <w:bookmarkEnd w:id="137"/>
      <w:bookmarkEnd w:id="138"/>
      <w:bookmarkEnd w:id="139"/>
      <w:bookmarkEnd w:id="140"/>
      <w:bookmarkEnd w:id="14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realiza una edición de las características principales de un sector seleccionado. Luego guarda la configuración final del mismo.</w:t>
      </w:r>
    </w:p>
    <w:p w:rsidR="0025149E" w:rsidRDefault="0025149E" w:rsidP="0025149E">
      <w:pPr>
        <w:pStyle w:val="PSI-Ttulo3"/>
      </w:pPr>
      <w:bookmarkStart w:id="142" w:name="_Toc494916603"/>
      <w:r>
        <w:t>Camino Básico</w:t>
      </w:r>
      <w:bookmarkEnd w:id="142"/>
    </w:p>
    <w:p w:rsidR="00594E18" w:rsidRDefault="00594E18" w:rsidP="00594E18">
      <w:pPr>
        <w:pStyle w:val="PSI-Normal"/>
        <w:numPr>
          <w:ilvl w:val="0"/>
          <w:numId w:val="37"/>
        </w:numPr>
      </w:pPr>
      <w:r>
        <w:t>El usuario requiere editar las características principales de una ubicación existente.</w:t>
      </w:r>
    </w:p>
    <w:p w:rsidR="00594E18" w:rsidRDefault="00594E18" w:rsidP="00594E18">
      <w:pPr>
        <w:pStyle w:val="PSI-Normal"/>
        <w:numPr>
          <w:ilvl w:val="0"/>
          <w:numId w:val="37"/>
        </w:numPr>
      </w:pPr>
      <w:r>
        <w:t>El usuario especifica la ubicación que desea modificar.</w:t>
      </w:r>
    </w:p>
    <w:p w:rsidR="00594E18" w:rsidRDefault="00594E18" w:rsidP="00594E18">
      <w:pPr>
        <w:pStyle w:val="PSI-Normal"/>
        <w:numPr>
          <w:ilvl w:val="0"/>
          <w:numId w:val="37"/>
        </w:numPr>
      </w:pPr>
      <w:r>
        <w:t>El Sistema despliega la pantalla de edición de ubicación.</w:t>
      </w:r>
    </w:p>
    <w:p w:rsidR="00594E18" w:rsidRDefault="00594E18" w:rsidP="00594E18">
      <w:pPr>
        <w:pStyle w:val="PSI-Normal"/>
        <w:numPr>
          <w:ilvl w:val="0"/>
          <w:numId w:val="37"/>
        </w:numPr>
      </w:pPr>
      <w:r>
        <w:t>El usuario modifica los datos deseados correspondientes a la ubicación.</w:t>
      </w:r>
    </w:p>
    <w:p w:rsidR="00594E18" w:rsidRDefault="00594E18" w:rsidP="00594E18">
      <w:pPr>
        <w:pStyle w:val="PSI-Normal"/>
        <w:numPr>
          <w:ilvl w:val="0"/>
          <w:numId w:val="37"/>
        </w:numPr>
      </w:pPr>
      <w:r>
        <w:t>El usuario finaliza la modificación.</w:t>
      </w:r>
    </w:p>
    <w:p w:rsidR="00594E18" w:rsidRPr="008845CC" w:rsidRDefault="00594E18" w:rsidP="00594E18">
      <w:pPr>
        <w:pStyle w:val="PSI-Normal"/>
        <w:numPr>
          <w:ilvl w:val="0"/>
          <w:numId w:val="37"/>
        </w:numPr>
      </w:pPr>
      <w:r>
        <w:t>El sistema guarda los cambios a la ubicación.</w:t>
      </w:r>
    </w:p>
    <w:p w:rsidR="0025149E" w:rsidRDefault="0025149E" w:rsidP="0025149E">
      <w:pPr>
        <w:pStyle w:val="PSI-Normal"/>
      </w:pPr>
    </w:p>
    <w:p w:rsidR="0025149E" w:rsidRDefault="0025149E" w:rsidP="0025149E">
      <w:pPr>
        <w:pStyle w:val="PSI-Ttulo3"/>
      </w:pPr>
      <w:bookmarkStart w:id="143" w:name="_Toc494916604"/>
      <w:r>
        <w:t>Diagrama de actores participantes</w:t>
      </w:r>
      <w:bookmarkEnd w:id="143"/>
    </w:p>
    <w:p w:rsidR="005B11B5" w:rsidRDefault="00815606" w:rsidP="0025149E">
      <w:pPr>
        <w:pStyle w:val="PSI-Normal"/>
      </w:pPr>
      <w:r>
        <w:rPr>
          <w:noProof/>
          <w:lang w:eastAsia="es-AR"/>
        </w:rPr>
        <w:drawing>
          <wp:inline distT="0" distB="0" distL="0" distR="0">
            <wp:extent cx="5400675" cy="866775"/>
            <wp:effectExtent l="0" t="0" r="9525" b="9525"/>
            <wp:docPr id="26" name="Imagen 26" descr="C:\Users\User\Documents\UNPA\3° Año\Laboratorio de Desarrollo de Software\Especificacion de Casos de Uso\Diagramas de Caso de Uso\CU11 - Modific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UNPA\3° Año\Laboratorio de Desarrollo de Software\Especificacion de Casos de Uso\Diagramas de Caso de Uso\CU11 - ModificarUbicacio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866775"/>
                    </a:xfrm>
                    <a:prstGeom prst="rect">
                      <a:avLst/>
                    </a:prstGeom>
                    <a:noFill/>
                    <a:ln>
                      <a:noFill/>
                    </a:ln>
                  </pic:spPr>
                </pic:pic>
              </a:graphicData>
            </a:graphic>
          </wp:inline>
        </w:drawing>
      </w:r>
    </w:p>
    <w:p w:rsidR="0025149E" w:rsidRDefault="0025149E" w:rsidP="0025149E">
      <w:pPr>
        <w:pStyle w:val="PSI-Ttulo3"/>
      </w:pPr>
      <w:bookmarkStart w:id="144" w:name="_Toc494916605"/>
      <w:r>
        <w:lastRenderedPageBreak/>
        <w:t>Diagrama de secuencia</w:t>
      </w:r>
      <w:bookmarkEnd w:id="144"/>
    </w:p>
    <w:p w:rsidR="00343B22" w:rsidRDefault="006940C4" w:rsidP="00343B22">
      <w:pPr>
        <w:pStyle w:val="PSI-Normal"/>
      </w:pPr>
      <w:r>
        <w:rPr>
          <w:noProof/>
          <w:lang w:eastAsia="es-AR"/>
        </w:rPr>
        <w:drawing>
          <wp:inline distT="0" distB="0" distL="0" distR="0">
            <wp:extent cx="6038550" cy="2705100"/>
            <wp:effectExtent l="0" t="0" r="635" b="0"/>
            <wp:docPr id="62" name="Imagen 62" descr="C:\Users\User\Documents\UNPA\3° Año\Laboratorio de Desarrollo de Software\Especificacion de Casos de Uso\Diagramas de Secuencia\CU11 - Modific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cuments\UNPA\3° Año\Laboratorio de Desarrollo de Software\Especificacion de Casos de Uso\Diagramas de Secuencia\CU11 - ModificarUbicacion (Secuenci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550" cy="2705100"/>
                    </a:xfrm>
                    <a:prstGeom prst="rect">
                      <a:avLst/>
                    </a:prstGeom>
                    <a:noFill/>
                    <a:ln>
                      <a:noFill/>
                    </a:ln>
                  </pic:spPr>
                </pic:pic>
              </a:graphicData>
            </a:graphic>
          </wp:inline>
        </w:drawing>
      </w:r>
    </w:p>
    <w:p w:rsidR="005B11B5" w:rsidRPr="009A69A7" w:rsidRDefault="005B11B5" w:rsidP="00343B22">
      <w:pPr>
        <w:pStyle w:val="PSI-Normal"/>
      </w:pPr>
    </w:p>
    <w:p w:rsidR="00343B22" w:rsidRPr="00EB61F1" w:rsidRDefault="00343B22" w:rsidP="0025149E">
      <w:pPr>
        <w:pStyle w:val="PSI-Ttulo2"/>
      </w:pPr>
      <w:bookmarkStart w:id="145" w:name="_Toc493468397"/>
      <w:bookmarkStart w:id="146" w:name="_Toc494916606"/>
      <w:r w:rsidRPr="00EB61F1">
        <w:t>[</w:t>
      </w:r>
      <w:r>
        <w:t xml:space="preserve">CU12 - </w:t>
      </w:r>
      <w:proofErr w:type="spellStart"/>
      <w:r>
        <w:t>EliminarUbicacion</w:t>
      </w:r>
      <w:proofErr w:type="spellEnd"/>
      <w:r w:rsidRPr="00EB61F1">
        <w:t>]</w:t>
      </w:r>
      <w:bookmarkEnd w:id="145"/>
      <w:bookmarkEnd w:id="146"/>
    </w:p>
    <w:p w:rsidR="00343B22" w:rsidRPr="00EB61F1" w:rsidRDefault="00343B22" w:rsidP="00343B22">
      <w:pPr>
        <w:pStyle w:val="PSI-Ttulo3"/>
      </w:pPr>
      <w:bookmarkStart w:id="147" w:name="_Toc493192680"/>
      <w:bookmarkStart w:id="148" w:name="_Toc493194881"/>
      <w:bookmarkStart w:id="149" w:name="_Toc493202239"/>
      <w:bookmarkStart w:id="150" w:name="_Toc493468399"/>
      <w:bookmarkStart w:id="151" w:name="_Toc494916607"/>
      <w:r w:rsidRPr="00557D95">
        <w:t>Descripción</w:t>
      </w:r>
      <w:bookmarkEnd w:id="147"/>
      <w:bookmarkEnd w:id="148"/>
      <w:bookmarkEnd w:id="149"/>
      <w:bookmarkEnd w:id="150"/>
      <w:bookmarkEnd w:id="151"/>
    </w:p>
    <w:p w:rsidR="0025149E" w:rsidRPr="00EB61F1" w:rsidRDefault="0025149E" w:rsidP="0025149E">
      <w:pPr>
        <w:pStyle w:val="PSI-Normal"/>
      </w:pPr>
      <w:r>
        <w:t xml:space="preserve">Actores participantes: </w:t>
      </w:r>
      <w:proofErr w:type="spellStart"/>
      <w:r>
        <w:t>AdministradorSistema</w:t>
      </w:r>
      <w:proofErr w:type="spellEnd"/>
      <w:r>
        <w:t>.</w:t>
      </w:r>
    </w:p>
    <w:p w:rsidR="00343B22" w:rsidRDefault="00343B22" w:rsidP="00343B22">
      <w:pPr>
        <w:pStyle w:val="PSI-Normal"/>
        <w:rPr>
          <w:lang w:eastAsia="ar-SA"/>
        </w:rPr>
      </w:pPr>
      <w:r>
        <w:rPr>
          <w:lang w:eastAsia="ar-SA"/>
        </w:rPr>
        <w:t>El usuario administrador del sistema deshabilita a un sector en específico para que ya no sea considerado dentro del sistema, sin realizar una eliminación total del mismo.</w:t>
      </w:r>
    </w:p>
    <w:p w:rsidR="0025149E" w:rsidRDefault="0025149E" w:rsidP="0025149E">
      <w:pPr>
        <w:pStyle w:val="PSI-Ttulo3"/>
      </w:pPr>
      <w:bookmarkStart w:id="152" w:name="_Toc494916608"/>
      <w:r>
        <w:t>Camino Básico</w:t>
      </w:r>
      <w:bookmarkEnd w:id="152"/>
    </w:p>
    <w:p w:rsidR="00594E18" w:rsidRDefault="00594E18" w:rsidP="00594E18">
      <w:pPr>
        <w:pStyle w:val="PSI-Normal"/>
        <w:numPr>
          <w:ilvl w:val="0"/>
          <w:numId w:val="38"/>
        </w:numPr>
      </w:pPr>
      <w:r>
        <w:t>El usuario requiere eliminar una ubicación existente.</w:t>
      </w:r>
    </w:p>
    <w:p w:rsidR="00594E18" w:rsidRDefault="00594E18" w:rsidP="00594E18">
      <w:pPr>
        <w:pStyle w:val="PSI-Normal"/>
        <w:numPr>
          <w:ilvl w:val="0"/>
          <w:numId w:val="38"/>
        </w:numPr>
      </w:pPr>
      <w:r>
        <w:t>El usuario especifica la ubicación que desea eliminar.</w:t>
      </w:r>
    </w:p>
    <w:p w:rsidR="00594E18" w:rsidRPr="008845CC" w:rsidRDefault="00594E18" w:rsidP="00594E18">
      <w:pPr>
        <w:pStyle w:val="PSI-Normal"/>
        <w:numPr>
          <w:ilvl w:val="0"/>
          <w:numId w:val="38"/>
        </w:numPr>
      </w:pPr>
      <w:r>
        <w:t>El sistema guarda los cambios a la ubicación.</w:t>
      </w:r>
    </w:p>
    <w:p w:rsidR="0025149E" w:rsidRDefault="0025149E" w:rsidP="0025149E">
      <w:pPr>
        <w:pStyle w:val="PSI-Normal"/>
      </w:pPr>
    </w:p>
    <w:p w:rsidR="0025149E" w:rsidRDefault="0025149E" w:rsidP="0025149E">
      <w:pPr>
        <w:pStyle w:val="PSI-Ttulo3"/>
      </w:pPr>
      <w:bookmarkStart w:id="153" w:name="_Toc494916609"/>
      <w:r>
        <w:t>Diagrama de actores participantes</w:t>
      </w:r>
      <w:bookmarkEnd w:id="153"/>
    </w:p>
    <w:p w:rsidR="0025149E" w:rsidRDefault="00815606" w:rsidP="0025149E">
      <w:pPr>
        <w:pStyle w:val="PSI-Normal"/>
      </w:pPr>
      <w:r>
        <w:rPr>
          <w:noProof/>
          <w:lang w:eastAsia="es-AR"/>
        </w:rPr>
        <w:drawing>
          <wp:inline distT="0" distB="0" distL="0" distR="0">
            <wp:extent cx="5400675" cy="904875"/>
            <wp:effectExtent l="0" t="0" r="9525" b="9525"/>
            <wp:docPr id="27" name="Imagen 27" descr="C:\Users\User\Documents\UNPA\3° Año\Laboratorio de Desarrollo de Software\Especificacion de Casos de Uso\Diagramas de Caso de Uso\CU12 - Elimin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UNPA\3° Año\Laboratorio de Desarrollo de Software\Especificacion de Casos de Uso\Diagramas de Caso de Uso\CU12 - EliminarUbicac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904875"/>
                    </a:xfrm>
                    <a:prstGeom prst="rect">
                      <a:avLst/>
                    </a:prstGeom>
                    <a:noFill/>
                    <a:ln>
                      <a:noFill/>
                    </a:ln>
                  </pic:spPr>
                </pic:pic>
              </a:graphicData>
            </a:graphic>
          </wp:inline>
        </w:drawing>
      </w:r>
    </w:p>
    <w:p w:rsidR="0025149E" w:rsidRDefault="0025149E" w:rsidP="0025149E">
      <w:pPr>
        <w:pStyle w:val="PSI-Ttulo3"/>
      </w:pPr>
      <w:bookmarkStart w:id="154" w:name="_Toc494916610"/>
      <w:r>
        <w:lastRenderedPageBreak/>
        <w:t>Diagrama de secuencia</w:t>
      </w:r>
      <w:bookmarkEnd w:id="154"/>
    </w:p>
    <w:p w:rsidR="00343B22" w:rsidRDefault="006940C4" w:rsidP="00343B22">
      <w:pPr>
        <w:pStyle w:val="PSI-Normal"/>
      </w:pPr>
      <w:r>
        <w:rPr>
          <w:noProof/>
          <w:lang w:eastAsia="es-AR"/>
        </w:rPr>
        <w:drawing>
          <wp:inline distT="0" distB="0" distL="0" distR="0">
            <wp:extent cx="5391150" cy="1447800"/>
            <wp:effectExtent l="0" t="0" r="0" b="0"/>
            <wp:docPr id="63" name="Imagen 63" descr="C:\Users\User\Documents\UNPA\3° Año\Laboratorio de Desarrollo de Software\Especificacion de Casos de Uso\Diagramas de Secuencia\CU12 - Elimin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cuments\UNPA\3° Año\Laboratorio de Desarrollo de Software\Especificacion de Casos de Uso\Diagramas de Secuencia\CU12 - EliminarUbicacion (Secuenci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44780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55" w:name="_Toc493468401"/>
      <w:bookmarkStart w:id="156" w:name="_Toc494916611"/>
      <w:r w:rsidRPr="00EB61F1">
        <w:t>[</w:t>
      </w:r>
      <w:r>
        <w:t xml:space="preserve">CU13 - </w:t>
      </w:r>
      <w:proofErr w:type="spellStart"/>
      <w:r>
        <w:t>AtiendeValoracion</w:t>
      </w:r>
      <w:proofErr w:type="spellEnd"/>
      <w:r w:rsidRPr="00EB61F1">
        <w:t>]</w:t>
      </w:r>
      <w:bookmarkEnd w:id="155"/>
      <w:bookmarkEnd w:id="156"/>
    </w:p>
    <w:p w:rsidR="00343B22" w:rsidRPr="00EB61F1" w:rsidRDefault="00343B22" w:rsidP="00343B22">
      <w:pPr>
        <w:pStyle w:val="PSI-Ttulo3"/>
      </w:pPr>
      <w:bookmarkStart w:id="157" w:name="_Toc493192684"/>
      <w:bookmarkStart w:id="158" w:name="_Toc493194885"/>
      <w:bookmarkStart w:id="159" w:name="_Toc493202243"/>
      <w:bookmarkStart w:id="160" w:name="_Toc493468403"/>
      <w:bookmarkStart w:id="161" w:name="_Toc494916612"/>
      <w:r w:rsidRPr="00557D95">
        <w:t>Descripción</w:t>
      </w:r>
      <w:bookmarkEnd w:id="157"/>
      <w:bookmarkEnd w:id="158"/>
      <w:bookmarkEnd w:id="159"/>
      <w:bookmarkEnd w:id="160"/>
      <w:bookmarkEnd w:id="161"/>
    </w:p>
    <w:p w:rsidR="007153BD" w:rsidRPr="00EB61F1" w:rsidRDefault="007153BD" w:rsidP="007153BD">
      <w:pPr>
        <w:pStyle w:val="PSI-Normal"/>
      </w:pPr>
      <w:r>
        <w:t xml:space="preserve">Actores participantes: </w:t>
      </w:r>
      <w:proofErr w:type="spellStart"/>
      <w:r>
        <w:t>EncargadoServicio</w:t>
      </w:r>
      <w:proofErr w:type="spellEnd"/>
      <w:r>
        <w:t>.</w:t>
      </w:r>
    </w:p>
    <w:p w:rsidR="00343B22" w:rsidRPr="00175877" w:rsidRDefault="00343B22" w:rsidP="00343B22">
      <w:pPr>
        <w:pStyle w:val="PSI-Normal"/>
        <w:rPr>
          <w:lang w:eastAsia="ar-SA"/>
        </w:rPr>
      </w:pPr>
      <w:r>
        <w:rPr>
          <w:lang w:eastAsia="ar-SA"/>
        </w:rPr>
        <w:t xml:space="preserve">El usuario encargado de servicio recupera una valoración realizada por un usuario valorador y le da tratamiento a la misma. Luego cambia el estado de la valoración según corresponda entre </w:t>
      </w:r>
      <w:r>
        <w:rPr>
          <w:i/>
          <w:lang w:eastAsia="ar-SA"/>
        </w:rPr>
        <w:t>Atendido-En espera-Aplazado</w:t>
      </w:r>
      <w:r>
        <w:rPr>
          <w:lang w:eastAsia="ar-SA"/>
        </w:rPr>
        <w:t>, entre algunas otras opciones.</w:t>
      </w:r>
    </w:p>
    <w:p w:rsidR="0025149E" w:rsidRDefault="0025149E" w:rsidP="0025149E">
      <w:pPr>
        <w:pStyle w:val="PSI-Ttulo3"/>
      </w:pPr>
      <w:bookmarkStart w:id="162" w:name="_Toc494916613"/>
      <w:r>
        <w:t>Camino Básico</w:t>
      </w:r>
      <w:bookmarkEnd w:id="162"/>
    </w:p>
    <w:p w:rsidR="00594E18" w:rsidRDefault="00594E18" w:rsidP="00594E18">
      <w:pPr>
        <w:pStyle w:val="PSI-Normal"/>
        <w:numPr>
          <w:ilvl w:val="0"/>
          <w:numId w:val="39"/>
        </w:numPr>
      </w:pPr>
      <w:r>
        <w:t>El encargado corrobora el estado de la valoración.</w:t>
      </w:r>
    </w:p>
    <w:p w:rsidR="00594E18" w:rsidRDefault="00594E18" w:rsidP="00594E18">
      <w:pPr>
        <w:pStyle w:val="PSI-Normal"/>
        <w:numPr>
          <w:ilvl w:val="0"/>
          <w:numId w:val="39"/>
        </w:numPr>
      </w:pPr>
      <w:r>
        <w:t>El encargado cambia el estado de la valoración de a otro.</w:t>
      </w:r>
    </w:p>
    <w:p w:rsidR="00594E18" w:rsidRPr="008845CC" w:rsidRDefault="00594E18" w:rsidP="00594E18">
      <w:pPr>
        <w:pStyle w:val="PSI-Normal"/>
        <w:numPr>
          <w:ilvl w:val="0"/>
          <w:numId w:val="39"/>
        </w:numPr>
      </w:pPr>
      <w:r>
        <w:t>El sistema guarda el nuevo estado de la valoración.</w:t>
      </w:r>
    </w:p>
    <w:p w:rsidR="0025149E" w:rsidRDefault="0025149E" w:rsidP="0025149E">
      <w:pPr>
        <w:pStyle w:val="PSI-Normal"/>
      </w:pPr>
    </w:p>
    <w:p w:rsidR="0025149E" w:rsidRDefault="0025149E" w:rsidP="0025149E">
      <w:pPr>
        <w:pStyle w:val="PSI-Ttulo3"/>
      </w:pPr>
      <w:bookmarkStart w:id="163" w:name="_Toc494916614"/>
      <w:r>
        <w:t>Diagrama de actores participantes</w:t>
      </w:r>
      <w:bookmarkEnd w:id="163"/>
    </w:p>
    <w:p w:rsidR="0025149E" w:rsidRDefault="00815606" w:rsidP="0025149E">
      <w:pPr>
        <w:pStyle w:val="PSI-Normal"/>
      </w:pPr>
      <w:r>
        <w:rPr>
          <w:noProof/>
          <w:lang w:eastAsia="es-AR"/>
        </w:rPr>
        <w:drawing>
          <wp:inline distT="0" distB="0" distL="0" distR="0">
            <wp:extent cx="5391150" cy="1752600"/>
            <wp:effectExtent l="0" t="0" r="0" b="0"/>
            <wp:docPr id="28" name="Imagen 28" descr="C:\Users\User\Documents\UNPA\3° Año\Laboratorio de Desarrollo de Software\Especificacion de Casos de Uso\Diagramas de Caso de Uso\CU13 - Atiende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UNPA\3° Año\Laboratorio de Desarrollo de Software\Especificacion de Casos de Uso\Diagramas de Caso de Uso\CU13 - AtiendeValorac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1752600"/>
                    </a:xfrm>
                    <a:prstGeom prst="rect">
                      <a:avLst/>
                    </a:prstGeom>
                    <a:noFill/>
                    <a:ln>
                      <a:noFill/>
                    </a:ln>
                  </pic:spPr>
                </pic:pic>
              </a:graphicData>
            </a:graphic>
          </wp:inline>
        </w:drawing>
      </w:r>
    </w:p>
    <w:p w:rsidR="0025149E" w:rsidRDefault="0025149E" w:rsidP="0025149E">
      <w:pPr>
        <w:pStyle w:val="PSI-Ttulo3"/>
      </w:pPr>
      <w:bookmarkStart w:id="164" w:name="_Toc494916615"/>
      <w:r>
        <w:lastRenderedPageBreak/>
        <w:t>Diagrama de secuencia</w:t>
      </w:r>
      <w:bookmarkEnd w:id="164"/>
    </w:p>
    <w:p w:rsidR="00343B22" w:rsidRDefault="006940C4" w:rsidP="00343B22">
      <w:pPr>
        <w:pStyle w:val="PSI-Normal"/>
      </w:pPr>
      <w:r>
        <w:rPr>
          <w:noProof/>
          <w:lang w:eastAsia="es-AR"/>
        </w:rPr>
        <w:drawing>
          <wp:inline distT="0" distB="0" distL="0" distR="0">
            <wp:extent cx="5991225" cy="2900346"/>
            <wp:effectExtent l="0" t="0" r="0" b="0"/>
            <wp:docPr id="64" name="Imagen 64" descr="C:\Users\User\Documents\UNPA\3° Año\Laboratorio de Desarrollo de Software\Especificacion de Casos de Uso\Diagramas de Secuencia\CU13 - Atiende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cuments\UNPA\3° Año\Laboratorio de Desarrollo de Software\Especificacion de Casos de Uso\Diagramas de Secuencia\CU13 - AtiendeValoracion (Secuenci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1225" cy="2900346"/>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65" w:name="_Toc493468405"/>
      <w:bookmarkStart w:id="166" w:name="_Toc494916616"/>
      <w:r w:rsidRPr="00EB61F1">
        <w:t>[</w:t>
      </w:r>
      <w:r>
        <w:t xml:space="preserve">CU14 - </w:t>
      </w:r>
      <w:proofErr w:type="spellStart"/>
      <w:r>
        <w:t>RealizaDevolucion</w:t>
      </w:r>
      <w:proofErr w:type="spellEnd"/>
      <w:r w:rsidRPr="00EB61F1">
        <w:t>]</w:t>
      </w:r>
      <w:bookmarkEnd w:id="165"/>
      <w:bookmarkEnd w:id="166"/>
    </w:p>
    <w:p w:rsidR="00343B22" w:rsidRPr="00EB61F1" w:rsidRDefault="00343B22" w:rsidP="00343B22">
      <w:pPr>
        <w:pStyle w:val="PSI-Ttulo3"/>
      </w:pPr>
      <w:bookmarkStart w:id="167" w:name="_Toc493192688"/>
      <w:bookmarkStart w:id="168" w:name="_Toc493194889"/>
      <w:bookmarkStart w:id="169" w:name="_Toc493202247"/>
      <w:bookmarkStart w:id="170" w:name="_Toc493468407"/>
      <w:bookmarkStart w:id="171" w:name="_Toc494916617"/>
      <w:r w:rsidRPr="00557D95">
        <w:t>Descripción</w:t>
      </w:r>
      <w:bookmarkEnd w:id="167"/>
      <w:bookmarkEnd w:id="168"/>
      <w:bookmarkEnd w:id="169"/>
      <w:bookmarkEnd w:id="170"/>
      <w:bookmarkEnd w:id="171"/>
    </w:p>
    <w:p w:rsidR="007153BD" w:rsidRPr="00EB61F1" w:rsidRDefault="007153BD" w:rsidP="007153BD">
      <w:pPr>
        <w:pStyle w:val="PSI-Normal"/>
      </w:pPr>
      <w:r>
        <w:t xml:space="preserve">Actores participantes: </w:t>
      </w:r>
      <w:proofErr w:type="spellStart"/>
      <w:r>
        <w:t>EncargadoServicio</w:t>
      </w:r>
      <w:proofErr w:type="spellEnd"/>
      <w:r>
        <w:t>.</w:t>
      </w:r>
    </w:p>
    <w:p w:rsidR="00343B22" w:rsidRDefault="00343B22" w:rsidP="00343B22">
      <w:pPr>
        <w:pStyle w:val="PSI-Normal"/>
        <w:rPr>
          <w:lang w:eastAsia="ar-SA"/>
        </w:rPr>
      </w:pPr>
      <w:r>
        <w:rPr>
          <w:lang w:eastAsia="ar-SA"/>
        </w:rPr>
        <w:t>Luego de atender una valoración el usuario encargado de servicio decide realizar una devolución en forma de descripción o detallamiento de la resolución de la valoración.</w:t>
      </w:r>
    </w:p>
    <w:p w:rsidR="0025149E" w:rsidRDefault="0025149E" w:rsidP="0025149E">
      <w:pPr>
        <w:pStyle w:val="PSI-Ttulo3"/>
      </w:pPr>
      <w:bookmarkStart w:id="172" w:name="_Toc494916618"/>
      <w:r>
        <w:t>Camino Básico</w:t>
      </w:r>
      <w:bookmarkEnd w:id="172"/>
    </w:p>
    <w:p w:rsidR="00594E18" w:rsidRDefault="00594E18" w:rsidP="00594E18">
      <w:pPr>
        <w:pStyle w:val="PSI-Normal"/>
        <w:numPr>
          <w:ilvl w:val="0"/>
          <w:numId w:val="40"/>
        </w:numPr>
      </w:pPr>
      <w:r>
        <w:t>El encargado de servicio requiere asignar una devolución a la valoración especificada, dentro del proceso de atender una valoración.</w:t>
      </w:r>
    </w:p>
    <w:p w:rsidR="00594E18" w:rsidRDefault="00594E18" w:rsidP="00594E18">
      <w:pPr>
        <w:pStyle w:val="PSI-Normal"/>
        <w:numPr>
          <w:ilvl w:val="0"/>
          <w:numId w:val="40"/>
        </w:numPr>
      </w:pPr>
      <w:r>
        <w:t>El encargado de servicio proporciona el texto en forma de descripción para ser asignado como devolución de la valoración.</w:t>
      </w:r>
    </w:p>
    <w:p w:rsidR="00594E18" w:rsidRDefault="00594E18" w:rsidP="00594E18">
      <w:pPr>
        <w:pStyle w:val="PSI-Normal"/>
        <w:numPr>
          <w:ilvl w:val="0"/>
          <w:numId w:val="40"/>
        </w:numPr>
      </w:pPr>
      <w:r>
        <w:t>El sistema asocia la devolución al proceso de atención de la valoración.</w:t>
      </w:r>
    </w:p>
    <w:p w:rsidR="00594E18" w:rsidRPr="008845CC" w:rsidRDefault="00594E18" w:rsidP="00594E18">
      <w:pPr>
        <w:pStyle w:val="PSI-Normal"/>
        <w:numPr>
          <w:ilvl w:val="0"/>
          <w:numId w:val="40"/>
        </w:numPr>
      </w:pPr>
      <w:r>
        <w:t xml:space="preserve">El sistema continúa su camino básico en los pasos desarrollados por el [CU13 - </w:t>
      </w:r>
      <w:proofErr w:type="spellStart"/>
      <w:r>
        <w:t>AtiendeValoracion</w:t>
      </w:r>
      <w:proofErr w:type="spellEnd"/>
      <w:r>
        <w:t>].</w:t>
      </w:r>
    </w:p>
    <w:p w:rsidR="0025149E" w:rsidRDefault="0025149E" w:rsidP="0025149E">
      <w:pPr>
        <w:pStyle w:val="PSI-Normal"/>
      </w:pPr>
    </w:p>
    <w:p w:rsidR="0025149E" w:rsidRDefault="0025149E" w:rsidP="0025149E">
      <w:pPr>
        <w:pStyle w:val="PSI-Ttulo3"/>
      </w:pPr>
      <w:bookmarkStart w:id="173" w:name="_Toc494916619"/>
      <w:r>
        <w:lastRenderedPageBreak/>
        <w:t>Diagrama de actores participantes</w:t>
      </w:r>
      <w:bookmarkEnd w:id="173"/>
    </w:p>
    <w:p w:rsidR="0025149E" w:rsidRDefault="00815606" w:rsidP="0025149E">
      <w:pPr>
        <w:pStyle w:val="PSI-Normal"/>
      </w:pPr>
      <w:r>
        <w:rPr>
          <w:noProof/>
          <w:lang w:eastAsia="es-AR"/>
        </w:rPr>
        <w:drawing>
          <wp:inline distT="0" distB="0" distL="0" distR="0">
            <wp:extent cx="5391150" cy="1343025"/>
            <wp:effectExtent l="0" t="0" r="0" b="9525"/>
            <wp:docPr id="29" name="Imagen 29" descr="C:\Users\User\Documents\UNPA\3° Año\Laboratorio de Desarrollo de Software\Especificacion de Casos de Uso\Diagramas de Caso de Uso\CU14 - RealizaDevol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cuments\UNPA\3° Año\Laboratorio de Desarrollo de Software\Especificacion de Casos de Uso\Diagramas de Caso de Uso\CU14 - RealizaDevoluc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1343025"/>
                    </a:xfrm>
                    <a:prstGeom prst="rect">
                      <a:avLst/>
                    </a:prstGeom>
                    <a:noFill/>
                    <a:ln>
                      <a:noFill/>
                    </a:ln>
                  </pic:spPr>
                </pic:pic>
              </a:graphicData>
            </a:graphic>
          </wp:inline>
        </w:drawing>
      </w:r>
    </w:p>
    <w:p w:rsidR="0025149E" w:rsidRDefault="0025149E" w:rsidP="0025149E">
      <w:pPr>
        <w:pStyle w:val="PSI-Ttulo3"/>
      </w:pPr>
      <w:bookmarkStart w:id="174" w:name="_Toc494916620"/>
      <w:r>
        <w:t>Diagrama de secuencia</w:t>
      </w:r>
      <w:bookmarkEnd w:id="174"/>
    </w:p>
    <w:p w:rsidR="0025149E" w:rsidRDefault="006940C4" w:rsidP="00343B22">
      <w:pPr>
        <w:pStyle w:val="PSI-Normal"/>
        <w:rPr>
          <w:lang w:eastAsia="ar-SA"/>
        </w:rPr>
      </w:pPr>
      <w:r>
        <w:rPr>
          <w:noProof/>
          <w:lang w:eastAsia="es-AR"/>
        </w:rPr>
        <w:drawing>
          <wp:inline distT="0" distB="0" distL="0" distR="0">
            <wp:extent cx="5783702" cy="1438275"/>
            <wp:effectExtent l="0" t="0" r="7620" b="0"/>
            <wp:docPr id="65" name="Imagen 65" descr="C:\Users\User\Documents\UNPA\3° Año\Laboratorio de Desarrollo de Software\Especificacion de Casos de Uso\Diagramas de Secuencia\CU14 - RealizaDevolu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cuments\UNPA\3° Año\Laboratorio de Desarrollo de Software\Especificacion de Casos de Uso\Diagramas de Secuencia\CU14 - RealizaDevolucion (Secuenci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3702" cy="1438275"/>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175" w:name="_Toc493468408"/>
      <w:bookmarkStart w:id="176" w:name="_Toc494916621"/>
      <w:r w:rsidRPr="00EB61F1">
        <w:t>[</w:t>
      </w:r>
      <w:r>
        <w:t xml:space="preserve">CU15 – </w:t>
      </w:r>
      <w:proofErr w:type="spellStart"/>
      <w:r>
        <w:t>RealizarValoracion</w:t>
      </w:r>
      <w:proofErr w:type="spellEnd"/>
      <w:r w:rsidRPr="00EB61F1">
        <w:t>]</w:t>
      </w:r>
      <w:bookmarkEnd w:id="175"/>
      <w:bookmarkEnd w:id="176"/>
    </w:p>
    <w:p w:rsidR="00343B22" w:rsidRPr="00EB61F1" w:rsidRDefault="00343B22" w:rsidP="00343B22">
      <w:pPr>
        <w:pStyle w:val="PSI-Ttulo3"/>
      </w:pPr>
      <w:bookmarkStart w:id="177" w:name="_Toc493192691"/>
      <w:bookmarkStart w:id="178" w:name="_Toc493194892"/>
      <w:bookmarkStart w:id="179" w:name="_Toc493202250"/>
      <w:bookmarkStart w:id="180" w:name="_Toc493468410"/>
      <w:bookmarkStart w:id="181" w:name="_Toc494916622"/>
      <w:r w:rsidRPr="00557D95">
        <w:t>Descripción</w:t>
      </w:r>
      <w:bookmarkEnd w:id="177"/>
      <w:bookmarkEnd w:id="178"/>
      <w:bookmarkEnd w:id="179"/>
      <w:bookmarkEnd w:id="180"/>
      <w:bookmarkEnd w:id="181"/>
    </w:p>
    <w:p w:rsidR="007153BD" w:rsidRPr="00EB61F1" w:rsidRDefault="007153BD" w:rsidP="007153BD">
      <w:pPr>
        <w:pStyle w:val="PSI-Normal"/>
      </w:pPr>
      <w:r>
        <w:t>Actores participantes: Valorador.</w:t>
      </w:r>
    </w:p>
    <w:p w:rsidR="00343B22" w:rsidRPr="00175877" w:rsidRDefault="00343B22" w:rsidP="00343B22">
      <w:pPr>
        <w:pStyle w:val="PSI-Normal"/>
        <w:rPr>
          <w:lang w:eastAsia="ar-SA"/>
        </w:rPr>
      </w:pPr>
      <w:r>
        <w:rPr>
          <w:lang w:eastAsia="ar-SA"/>
        </w:rPr>
        <w:t>El usuario valorador cuenta con las intenciones de realizar un reclamo u opinión. Ingresa al sistema y busca selecciona la valoración correspondiente a su cometido. Luego la envía para que esta le sea notificada al responsable del servicio a la que está relacionada.</w:t>
      </w:r>
    </w:p>
    <w:p w:rsidR="0025149E" w:rsidRDefault="0025149E" w:rsidP="0025149E">
      <w:pPr>
        <w:pStyle w:val="PSI-Ttulo3"/>
      </w:pPr>
      <w:bookmarkStart w:id="182" w:name="_Toc494916623"/>
      <w:r>
        <w:t>Camino Básico</w:t>
      </w:r>
      <w:bookmarkEnd w:id="182"/>
    </w:p>
    <w:p w:rsidR="00594E18" w:rsidRDefault="00594E18" w:rsidP="00594E18">
      <w:pPr>
        <w:pStyle w:val="PSI-Normal"/>
        <w:numPr>
          <w:ilvl w:val="0"/>
          <w:numId w:val="41"/>
        </w:numPr>
      </w:pPr>
      <w:r>
        <w:t>El usuario requiere realizar y seleccionar una tipificación de valoración.</w:t>
      </w:r>
    </w:p>
    <w:p w:rsidR="00594E18" w:rsidRDefault="00594E18" w:rsidP="00594E18">
      <w:pPr>
        <w:pStyle w:val="PSI-Normal"/>
        <w:numPr>
          <w:ilvl w:val="0"/>
          <w:numId w:val="41"/>
        </w:numPr>
      </w:pPr>
      <w:r>
        <w:t>El sistema despliega la pantalla de realización de valoración,</w:t>
      </w:r>
    </w:p>
    <w:p w:rsidR="00594E18" w:rsidRDefault="00594E18" w:rsidP="00594E18">
      <w:pPr>
        <w:pStyle w:val="PSI-Normal"/>
        <w:numPr>
          <w:ilvl w:val="0"/>
          <w:numId w:val="41"/>
        </w:numPr>
      </w:pPr>
      <w:r>
        <w:t>El usuario selecciona la tipificación de valoración que desea realizar.</w:t>
      </w:r>
    </w:p>
    <w:p w:rsidR="00594E18" w:rsidRDefault="00594E18" w:rsidP="00594E18">
      <w:pPr>
        <w:pStyle w:val="PSI-Normal"/>
        <w:numPr>
          <w:ilvl w:val="0"/>
          <w:numId w:val="41"/>
        </w:numPr>
      </w:pPr>
      <w:r>
        <w:t>El usuario envía los datos necesarios para la descripción de la valoración a realizar.</w:t>
      </w:r>
    </w:p>
    <w:p w:rsidR="00594E18" w:rsidRPr="008845CC" w:rsidRDefault="00594E18" w:rsidP="00594E18">
      <w:pPr>
        <w:pStyle w:val="PSI-Normal"/>
        <w:numPr>
          <w:ilvl w:val="0"/>
          <w:numId w:val="41"/>
        </w:numPr>
      </w:pPr>
      <w:r>
        <w:t>El sistema guarda la nueva instancia de valoración y prosigue con la notificación de creación de la valoración.</w:t>
      </w:r>
    </w:p>
    <w:p w:rsidR="0025149E" w:rsidRDefault="0025149E" w:rsidP="0025149E">
      <w:pPr>
        <w:pStyle w:val="PSI-Normal"/>
      </w:pPr>
    </w:p>
    <w:p w:rsidR="0025149E" w:rsidRDefault="0025149E" w:rsidP="0025149E">
      <w:pPr>
        <w:pStyle w:val="PSI-Ttulo3"/>
      </w:pPr>
      <w:bookmarkStart w:id="183" w:name="_Toc494916624"/>
      <w:r>
        <w:lastRenderedPageBreak/>
        <w:t>Diagrama de actores participantes</w:t>
      </w:r>
      <w:bookmarkEnd w:id="183"/>
    </w:p>
    <w:p w:rsidR="0025149E" w:rsidRDefault="00815606" w:rsidP="0025149E">
      <w:pPr>
        <w:pStyle w:val="PSI-Normal"/>
      </w:pPr>
      <w:r>
        <w:rPr>
          <w:noProof/>
          <w:lang w:eastAsia="es-AR"/>
        </w:rPr>
        <w:drawing>
          <wp:inline distT="0" distB="0" distL="0" distR="0">
            <wp:extent cx="5400675" cy="2266950"/>
            <wp:effectExtent l="0" t="0" r="9525" b="0"/>
            <wp:docPr id="30" name="Imagen 30" descr="C:\Users\User\Documents\UNPA\3° Año\Laboratorio de Desarrollo de Software\Especificacion de Casos de Uso\Diagramas de Caso de Uso\CU15 - Realizar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cuments\UNPA\3° Año\Laboratorio de Desarrollo de Software\Especificacion de Casos de Uso\Diagramas de Caso de Uso\CU15 - RealizarValoracio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25149E" w:rsidRDefault="0025149E" w:rsidP="0025149E">
      <w:pPr>
        <w:pStyle w:val="PSI-Ttulo3"/>
      </w:pPr>
      <w:bookmarkStart w:id="184" w:name="_Toc494916625"/>
      <w:r>
        <w:t>Diagrama de secuencia</w:t>
      </w:r>
      <w:bookmarkEnd w:id="184"/>
    </w:p>
    <w:p w:rsidR="00343B22" w:rsidRDefault="006940C4" w:rsidP="00343B22">
      <w:pPr>
        <w:pStyle w:val="PSI-Normal"/>
      </w:pPr>
      <w:r>
        <w:rPr>
          <w:noProof/>
          <w:lang w:eastAsia="es-AR"/>
        </w:rPr>
        <w:drawing>
          <wp:inline distT="0" distB="0" distL="0" distR="0">
            <wp:extent cx="5864918" cy="3419475"/>
            <wp:effectExtent l="0" t="0" r="2540" b="0"/>
            <wp:docPr id="66" name="Imagen 66" descr="C:\Users\User\Documents\UNPA\3° Año\Laboratorio de Desarrollo de Software\Especificacion de Casos de Uso\Diagramas de Secuencia\CU15 - RealizarValor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cuments\UNPA\3° Año\Laboratorio de Desarrollo de Software\Especificacion de Casos de Uso\Diagramas de Secuencia\CU15 - RealizarValoracion (Secuencia).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4918" cy="3419475"/>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85" w:name="_Toc493468412"/>
      <w:bookmarkStart w:id="186" w:name="_Toc494916626"/>
      <w:r w:rsidRPr="00EB61F1">
        <w:t>[</w:t>
      </w:r>
      <w:r>
        <w:t xml:space="preserve">CU16 – </w:t>
      </w:r>
      <w:proofErr w:type="spellStart"/>
      <w:r>
        <w:t>IndicarUbicacion</w:t>
      </w:r>
      <w:proofErr w:type="spellEnd"/>
      <w:r w:rsidRPr="00EB61F1">
        <w:t>]</w:t>
      </w:r>
      <w:bookmarkEnd w:id="185"/>
      <w:bookmarkEnd w:id="186"/>
    </w:p>
    <w:p w:rsidR="00343B22" w:rsidRPr="00EB61F1" w:rsidRDefault="00343B22" w:rsidP="00343B22">
      <w:pPr>
        <w:pStyle w:val="PSI-Ttulo3"/>
      </w:pPr>
      <w:bookmarkStart w:id="187" w:name="_Toc493192695"/>
      <w:bookmarkStart w:id="188" w:name="_Toc493194896"/>
      <w:bookmarkStart w:id="189" w:name="_Toc493202254"/>
      <w:bookmarkStart w:id="190" w:name="_Toc493468414"/>
      <w:bookmarkStart w:id="191" w:name="_Toc494916627"/>
      <w:r w:rsidRPr="00557D95">
        <w:t>Descripción</w:t>
      </w:r>
      <w:bookmarkEnd w:id="187"/>
      <w:bookmarkEnd w:id="188"/>
      <w:bookmarkEnd w:id="189"/>
      <w:bookmarkEnd w:id="190"/>
      <w:bookmarkEnd w:id="191"/>
    </w:p>
    <w:p w:rsidR="007153BD" w:rsidRPr="00EB61F1" w:rsidRDefault="007153BD" w:rsidP="007153BD">
      <w:pPr>
        <w:pStyle w:val="PSI-Normal"/>
      </w:pPr>
      <w:r>
        <w:t>Actores participantes: Valorador.</w:t>
      </w:r>
    </w:p>
    <w:p w:rsidR="00343B22" w:rsidRPr="00B029C4" w:rsidRDefault="00343B22" w:rsidP="00343B22">
      <w:pPr>
        <w:pStyle w:val="PSI-Normal"/>
        <w:rPr>
          <w:lang w:eastAsia="ar-SA"/>
        </w:rPr>
      </w:pPr>
      <w:r>
        <w:rPr>
          <w:lang w:eastAsia="ar-SA"/>
        </w:rPr>
        <w:t xml:space="preserve">El usuario valorador registra en el sistema la ubicación a la que hace referencia la valoración que se encuentra realizando. Esta operación puede completarse mediante una descripción de manera manual o haciendo uso de las operaciones descriptas en el caso de uso </w:t>
      </w:r>
      <w:r>
        <w:rPr>
          <w:i/>
          <w:lang w:eastAsia="ar-SA"/>
        </w:rPr>
        <w:t>CU17</w:t>
      </w:r>
      <w:r>
        <w:rPr>
          <w:lang w:eastAsia="ar-SA"/>
        </w:rPr>
        <w:t>.</w:t>
      </w:r>
    </w:p>
    <w:p w:rsidR="0025149E" w:rsidRDefault="0025149E" w:rsidP="0025149E">
      <w:pPr>
        <w:pStyle w:val="PSI-Ttulo3"/>
      </w:pPr>
      <w:bookmarkStart w:id="192" w:name="_Toc494916628"/>
      <w:r>
        <w:lastRenderedPageBreak/>
        <w:t>Camino Básico</w:t>
      </w:r>
      <w:bookmarkEnd w:id="192"/>
    </w:p>
    <w:p w:rsidR="00594E18" w:rsidRDefault="00594E18" w:rsidP="00594E18">
      <w:pPr>
        <w:pStyle w:val="PSI-Normal"/>
        <w:numPr>
          <w:ilvl w:val="0"/>
          <w:numId w:val="42"/>
        </w:numPr>
      </w:pPr>
      <w:r>
        <w:t>El usuario especificar la ubicación referida a la valoración que realizara.</w:t>
      </w:r>
    </w:p>
    <w:p w:rsidR="00594E18" w:rsidRDefault="00594E18" w:rsidP="00594E18">
      <w:pPr>
        <w:pStyle w:val="PSI-Normal"/>
        <w:numPr>
          <w:ilvl w:val="0"/>
          <w:numId w:val="42"/>
        </w:numPr>
      </w:pPr>
      <w:r>
        <w:t>El sistema despliega la pantalla de selección de ubicación.</w:t>
      </w:r>
    </w:p>
    <w:p w:rsidR="00594E18" w:rsidRDefault="00594E18" w:rsidP="00594E18">
      <w:pPr>
        <w:pStyle w:val="PSI-Normal"/>
        <w:numPr>
          <w:ilvl w:val="0"/>
          <w:numId w:val="42"/>
        </w:numPr>
      </w:pPr>
      <w:r>
        <w:t>El usuario ingresa la ubicación referente a la valoración de manera manual.</w:t>
      </w:r>
    </w:p>
    <w:p w:rsidR="00594E18" w:rsidRDefault="00594E18" w:rsidP="00594E18">
      <w:pPr>
        <w:pStyle w:val="PSI-Normal"/>
        <w:numPr>
          <w:ilvl w:val="0"/>
          <w:numId w:val="42"/>
        </w:numPr>
      </w:pPr>
      <w:r>
        <w:t>El usuario envía los datos de la ubicación.</w:t>
      </w:r>
    </w:p>
    <w:p w:rsidR="00594E18" w:rsidRPr="008845CC" w:rsidRDefault="00594E18" w:rsidP="00594E18">
      <w:pPr>
        <w:pStyle w:val="PSI-Normal"/>
        <w:numPr>
          <w:ilvl w:val="0"/>
          <w:numId w:val="42"/>
        </w:numPr>
      </w:pPr>
      <w:r>
        <w:t>El sistema guarda la ubicación ingresada y la asocia a la futura valoración a realizar.</w:t>
      </w:r>
    </w:p>
    <w:p w:rsidR="0025149E" w:rsidRDefault="0025149E" w:rsidP="0025149E">
      <w:pPr>
        <w:pStyle w:val="PSI-Normal"/>
      </w:pPr>
    </w:p>
    <w:p w:rsidR="0025149E" w:rsidRDefault="0025149E" w:rsidP="0025149E">
      <w:pPr>
        <w:pStyle w:val="PSI-Ttulo3"/>
      </w:pPr>
      <w:bookmarkStart w:id="193" w:name="_Toc494916629"/>
      <w:r>
        <w:t>Diagrama de actores participantes</w:t>
      </w:r>
      <w:bookmarkEnd w:id="193"/>
    </w:p>
    <w:p w:rsidR="0025149E" w:rsidRDefault="00815606" w:rsidP="0025149E">
      <w:pPr>
        <w:pStyle w:val="PSI-Normal"/>
      </w:pPr>
      <w:r>
        <w:rPr>
          <w:noProof/>
          <w:lang w:eastAsia="es-AR"/>
        </w:rPr>
        <w:drawing>
          <wp:inline distT="0" distB="0" distL="0" distR="0">
            <wp:extent cx="5391150" cy="914400"/>
            <wp:effectExtent l="0" t="0" r="0" b="0"/>
            <wp:docPr id="31" name="Imagen 31" descr="C:\Users\User\Documents\UNPA\3° Año\Laboratorio de Desarrollo de Software\Especificacion de Casos de Uso\Diagramas de Caso de Uso\CU16 - Indicar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cuments\UNPA\3° Año\Laboratorio de Desarrollo de Software\Especificacion de Casos de Uso\Diagramas de Caso de Uso\CU16 - IndicarUbicacio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rsidR="0025149E" w:rsidRDefault="0025149E" w:rsidP="0025149E">
      <w:pPr>
        <w:pStyle w:val="PSI-Ttulo3"/>
      </w:pPr>
      <w:bookmarkStart w:id="194" w:name="_Toc494916630"/>
      <w:r>
        <w:t>Diagrama de secuencia</w:t>
      </w:r>
      <w:bookmarkEnd w:id="194"/>
    </w:p>
    <w:p w:rsidR="00343B22" w:rsidRDefault="006940C4" w:rsidP="00343B22">
      <w:pPr>
        <w:pStyle w:val="PSI-Normal"/>
      </w:pPr>
      <w:r>
        <w:rPr>
          <w:noProof/>
          <w:lang w:eastAsia="es-AR"/>
        </w:rPr>
        <w:drawing>
          <wp:inline distT="0" distB="0" distL="0" distR="0">
            <wp:extent cx="5931589" cy="3086100"/>
            <wp:effectExtent l="0" t="0" r="0" b="0"/>
            <wp:docPr id="67" name="Imagen 67" descr="C:\Users\User\Documents\UNPA\3° Año\Laboratorio de Desarrollo de Software\Especificacion de Casos de Uso\Diagramas de Secuencia\CU16 - IndicarUbica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ocuments\UNPA\3° Año\Laboratorio de Desarrollo de Software\Especificacion de Casos de Uso\Diagramas de Secuencia\CU16 - IndicarUbicacion (Secuenci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1589" cy="3086100"/>
                    </a:xfrm>
                    <a:prstGeom prst="rect">
                      <a:avLst/>
                    </a:prstGeom>
                    <a:noFill/>
                    <a:ln>
                      <a:noFill/>
                    </a:ln>
                  </pic:spPr>
                </pic:pic>
              </a:graphicData>
            </a:graphic>
          </wp:inline>
        </w:drawing>
      </w:r>
    </w:p>
    <w:p w:rsidR="005B11B5" w:rsidRDefault="005B11B5" w:rsidP="00343B22">
      <w:pPr>
        <w:pStyle w:val="PSI-Normal"/>
      </w:pPr>
    </w:p>
    <w:p w:rsidR="00343B22" w:rsidRPr="00EB61F1" w:rsidRDefault="00343B22" w:rsidP="007153BD">
      <w:pPr>
        <w:pStyle w:val="PSI-Ttulo2"/>
      </w:pPr>
      <w:bookmarkStart w:id="195" w:name="_Toc493468416"/>
      <w:bookmarkStart w:id="196" w:name="_Toc494916631"/>
      <w:r w:rsidRPr="00EB61F1">
        <w:t>[</w:t>
      </w:r>
      <w:r>
        <w:t xml:space="preserve">CU17 – </w:t>
      </w:r>
      <w:proofErr w:type="spellStart"/>
      <w:r>
        <w:t>EscanearCodigoQR</w:t>
      </w:r>
      <w:proofErr w:type="spellEnd"/>
      <w:r w:rsidRPr="00EB61F1">
        <w:t>]</w:t>
      </w:r>
      <w:bookmarkEnd w:id="195"/>
      <w:bookmarkEnd w:id="196"/>
    </w:p>
    <w:p w:rsidR="00343B22" w:rsidRPr="00EB61F1" w:rsidRDefault="00343B22" w:rsidP="00343B22">
      <w:pPr>
        <w:pStyle w:val="PSI-Ttulo3"/>
      </w:pPr>
      <w:bookmarkStart w:id="197" w:name="_Toc493192699"/>
      <w:bookmarkStart w:id="198" w:name="_Toc493194900"/>
      <w:bookmarkStart w:id="199" w:name="_Toc493202258"/>
      <w:bookmarkStart w:id="200" w:name="_Toc493468418"/>
      <w:bookmarkStart w:id="201" w:name="_Toc494916632"/>
      <w:r w:rsidRPr="00557D95">
        <w:t>Descripción</w:t>
      </w:r>
      <w:bookmarkEnd w:id="197"/>
      <w:bookmarkEnd w:id="198"/>
      <w:bookmarkEnd w:id="199"/>
      <w:bookmarkEnd w:id="200"/>
      <w:bookmarkEnd w:id="201"/>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lastRenderedPageBreak/>
        <w:t xml:space="preserve">El usuario valorador realiza un escaneo del código </w:t>
      </w:r>
      <w:r>
        <w:rPr>
          <w:i/>
          <w:lang w:eastAsia="ar-SA"/>
        </w:rPr>
        <w:t>Quick Response</w:t>
      </w:r>
      <w:r>
        <w:rPr>
          <w:lang w:eastAsia="ar-SA"/>
        </w:rPr>
        <w:t xml:space="preserve"> o QR, para poder registrar en el sistema la ubicación a la que hace referencia la valoración que se encuentra realizando.</w:t>
      </w:r>
    </w:p>
    <w:p w:rsidR="0025149E" w:rsidRDefault="0025149E" w:rsidP="0025149E">
      <w:pPr>
        <w:pStyle w:val="PSI-Ttulo3"/>
      </w:pPr>
      <w:bookmarkStart w:id="202" w:name="_Toc494916633"/>
      <w:r>
        <w:t>Camino Básico</w:t>
      </w:r>
      <w:bookmarkEnd w:id="202"/>
    </w:p>
    <w:p w:rsidR="00594E18" w:rsidRDefault="00594E18" w:rsidP="00594E18">
      <w:pPr>
        <w:pStyle w:val="PSI-Normal"/>
        <w:numPr>
          <w:ilvl w:val="0"/>
          <w:numId w:val="43"/>
        </w:numPr>
      </w:pPr>
      <w:r>
        <w:t>El usuario requiere escanear un código QR.</w:t>
      </w:r>
    </w:p>
    <w:p w:rsidR="00594E18" w:rsidRDefault="00594E18" w:rsidP="00594E18">
      <w:pPr>
        <w:pStyle w:val="PSI-Normal"/>
        <w:numPr>
          <w:ilvl w:val="0"/>
          <w:numId w:val="43"/>
        </w:numPr>
      </w:pPr>
      <w:r>
        <w:t>El sistema despliega la cámara del dispositivo.</w:t>
      </w:r>
    </w:p>
    <w:p w:rsidR="00594E18" w:rsidRDefault="00594E18" w:rsidP="00594E18">
      <w:pPr>
        <w:pStyle w:val="PSI-Normal"/>
        <w:numPr>
          <w:ilvl w:val="0"/>
          <w:numId w:val="43"/>
        </w:numPr>
      </w:pPr>
      <w:r>
        <w:t>El usuario registra los datos de la ubicación.</w:t>
      </w:r>
    </w:p>
    <w:p w:rsidR="00594E18" w:rsidRPr="008845CC" w:rsidRDefault="00594E18" w:rsidP="00594E18">
      <w:pPr>
        <w:pStyle w:val="PSI-Normal"/>
        <w:numPr>
          <w:ilvl w:val="0"/>
          <w:numId w:val="43"/>
        </w:numPr>
      </w:pPr>
      <w:r>
        <w:t>El sistema guarda la ubicación ingresada.</w:t>
      </w:r>
    </w:p>
    <w:p w:rsidR="0025149E" w:rsidRDefault="0025149E" w:rsidP="0025149E">
      <w:pPr>
        <w:pStyle w:val="PSI-Normal"/>
      </w:pPr>
    </w:p>
    <w:p w:rsidR="0025149E" w:rsidRDefault="0025149E" w:rsidP="0025149E">
      <w:pPr>
        <w:pStyle w:val="PSI-Ttulo3"/>
      </w:pPr>
      <w:bookmarkStart w:id="203" w:name="_Toc494916634"/>
      <w:r>
        <w:t>Diagrama de actores participantes</w:t>
      </w:r>
      <w:bookmarkEnd w:id="203"/>
    </w:p>
    <w:p w:rsidR="0025149E" w:rsidRDefault="00815606" w:rsidP="0025149E">
      <w:pPr>
        <w:pStyle w:val="PSI-Normal"/>
      </w:pPr>
      <w:r>
        <w:rPr>
          <w:noProof/>
          <w:lang w:eastAsia="es-AR"/>
        </w:rPr>
        <w:drawing>
          <wp:inline distT="0" distB="0" distL="0" distR="0">
            <wp:extent cx="5391150" cy="1466850"/>
            <wp:effectExtent l="0" t="0" r="0" b="0"/>
            <wp:docPr id="32" name="Imagen 32" descr="C:\Users\User\Documents\UNPA\3° Año\Laboratorio de Desarrollo de Software\Especificacion de Casos de Uso\Diagramas de Caso de Uso\CU17 - EscanearCodigoQ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UNPA\3° Año\Laboratorio de Desarrollo de Software\Especificacion de Casos de Uso\Diagramas de Caso de Uso\CU17 - EscanearCodigoQ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1466850"/>
                    </a:xfrm>
                    <a:prstGeom prst="rect">
                      <a:avLst/>
                    </a:prstGeom>
                    <a:noFill/>
                    <a:ln>
                      <a:noFill/>
                    </a:ln>
                  </pic:spPr>
                </pic:pic>
              </a:graphicData>
            </a:graphic>
          </wp:inline>
        </w:drawing>
      </w:r>
    </w:p>
    <w:p w:rsidR="0025149E" w:rsidRDefault="0025149E" w:rsidP="0025149E">
      <w:pPr>
        <w:pStyle w:val="PSI-Ttulo3"/>
      </w:pPr>
      <w:bookmarkStart w:id="204" w:name="_Toc494916635"/>
      <w:r>
        <w:t>Diagrama de secuencia</w:t>
      </w:r>
      <w:bookmarkEnd w:id="204"/>
    </w:p>
    <w:p w:rsidR="0025149E" w:rsidRDefault="006940C4" w:rsidP="00343B22">
      <w:pPr>
        <w:pStyle w:val="PSI-Normal"/>
      </w:pPr>
      <w:r>
        <w:rPr>
          <w:noProof/>
          <w:lang w:eastAsia="es-AR"/>
        </w:rPr>
        <w:drawing>
          <wp:inline distT="0" distB="0" distL="0" distR="0">
            <wp:extent cx="6016523" cy="2657475"/>
            <wp:effectExtent l="0" t="0" r="3810" b="0"/>
            <wp:docPr id="68" name="Imagen 68" descr="C:\Users\User\Documents\UNPA\3° Año\Laboratorio de Desarrollo de Software\Especificacion de Casos de Uso\Diagramas de Secuencia\CU17 - EscanearCodigoQR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ocuments\UNPA\3° Año\Laboratorio de Desarrollo de Software\Especificacion de Casos de Uso\Diagramas de Secuencia\CU17 - EscanearCodigoQR (Secuenci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6523" cy="2657475"/>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205" w:name="_Toc493468419"/>
      <w:bookmarkStart w:id="206" w:name="_Toc494916636"/>
      <w:r w:rsidRPr="00EB61F1">
        <w:lastRenderedPageBreak/>
        <w:t>[</w:t>
      </w:r>
      <w:r>
        <w:t xml:space="preserve">CU18 – </w:t>
      </w:r>
      <w:proofErr w:type="spellStart"/>
      <w:r>
        <w:t>AgregarDescripcion</w:t>
      </w:r>
      <w:proofErr w:type="spellEnd"/>
      <w:r w:rsidRPr="00EB61F1">
        <w:t>]</w:t>
      </w:r>
      <w:bookmarkEnd w:id="205"/>
      <w:bookmarkEnd w:id="206"/>
    </w:p>
    <w:p w:rsidR="00343B22" w:rsidRPr="00EB61F1" w:rsidRDefault="00343B22" w:rsidP="00343B22">
      <w:pPr>
        <w:pStyle w:val="PSI-Ttulo3"/>
      </w:pPr>
      <w:bookmarkStart w:id="207" w:name="_Toc493192702"/>
      <w:bookmarkStart w:id="208" w:name="_Toc493194903"/>
      <w:bookmarkStart w:id="209" w:name="_Toc493202261"/>
      <w:bookmarkStart w:id="210" w:name="_Toc493468421"/>
      <w:bookmarkStart w:id="211" w:name="_Toc494916637"/>
      <w:r w:rsidRPr="00557D95">
        <w:t>Descripción</w:t>
      </w:r>
      <w:bookmarkEnd w:id="207"/>
      <w:bookmarkEnd w:id="208"/>
      <w:bookmarkEnd w:id="209"/>
      <w:bookmarkEnd w:id="210"/>
      <w:bookmarkEnd w:id="211"/>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t>El usuario valorador agrega información a la valoración que se encuentra realizando mediante un texto.</w:t>
      </w:r>
    </w:p>
    <w:p w:rsidR="0025149E" w:rsidRDefault="0025149E" w:rsidP="0025149E">
      <w:pPr>
        <w:pStyle w:val="PSI-Ttulo3"/>
      </w:pPr>
      <w:bookmarkStart w:id="212" w:name="_Toc494916638"/>
      <w:r>
        <w:t>Camino Básico</w:t>
      </w:r>
      <w:bookmarkEnd w:id="212"/>
    </w:p>
    <w:p w:rsidR="00594E18" w:rsidRDefault="00594E18" w:rsidP="00594E18">
      <w:pPr>
        <w:pStyle w:val="PSI-Normal"/>
        <w:numPr>
          <w:ilvl w:val="0"/>
          <w:numId w:val="44"/>
        </w:numPr>
      </w:pPr>
      <w:r>
        <w:t>El usuario requiere agregar una descripción a la valoración.</w:t>
      </w:r>
    </w:p>
    <w:p w:rsidR="00594E18" w:rsidRDefault="00594E18" w:rsidP="00594E18">
      <w:pPr>
        <w:pStyle w:val="PSI-Normal"/>
        <w:numPr>
          <w:ilvl w:val="0"/>
          <w:numId w:val="44"/>
        </w:numPr>
      </w:pPr>
      <w:r>
        <w:t>El usuario envía los datos del texto desarrollado en forma de descripción.</w:t>
      </w:r>
    </w:p>
    <w:p w:rsidR="00594E18" w:rsidRPr="008845CC" w:rsidRDefault="00594E18" w:rsidP="00594E18">
      <w:pPr>
        <w:pStyle w:val="PSI-Normal"/>
        <w:numPr>
          <w:ilvl w:val="0"/>
          <w:numId w:val="44"/>
        </w:numPr>
      </w:pPr>
      <w:r>
        <w:t>El sistema guarda la descripción y la asocia a la valoración a la que corresponde.</w:t>
      </w:r>
    </w:p>
    <w:p w:rsidR="0025149E" w:rsidRDefault="0025149E" w:rsidP="0025149E">
      <w:pPr>
        <w:pStyle w:val="PSI-Normal"/>
      </w:pPr>
    </w:p>
    <w:p w:rsidR="0025149E" w:rsidRDefault="0025149E" w:rsidP="0025149E">
      <w:pPr>
        <w:pStyle w:val="PSI-Ttulo3"/>
      </w:pPr>
      <w:bookmarkStart w:id="213" w:name="_Toc494916639"/>
      <w:r>
        <w:t>Diagrama de actores participantes</w:t>
      </w:r>
      <w:bookmarkEnd w:id="213"/>
    </w:p>
    <w:p w:rsidR="0025149E" w:rsidRDefault="00815606" w:rsidP="0025149E">
      <w:pPr>
        <w:pStyle w:val="PSI-Normal"/>
      </w:pPr>
      <w:r>
        <w:rPr>
          <w:noProof/>
          <w:lang w:eastAsia="es-AR"/>
        </w:rPr>
        <w:drawing>
          <wp:inline distT="0" distB="0" distL="0" distR="0">
            <wp:extent cx="5400675" cy="1466850"/>
            <wp:effectExtent l="0" t="0" r="9525" b="0"/>
            <wp:docPr id="47" name="Imagen 47" descr="C:\Users\User\Documents\UNPA\3° Año\Laboratorio de Desarrollo de Software\Especificacion de Casos de Uso\Diagramas de Caso de Uso\CU18 - AgregarDescrip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UNPA\3° Año\Laboratorio de Desarrollo de Software\Especificacion de Casos de Uso\Diagramas de Caso de Uso\CU18 - AgregarDescripc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1466850"/>
                    </a:xfrm>
                    <a:prstGeom prst="rect">
                      <a:avLst/>
                    </a:prstGeom>
                    <a:noFill/>
                    <a:ln>
                      <a:noFill/>
                    </a:ln>
                  </pic:spPr>
                </pic:pic>
              </a:graphicData>
            </a:graphic>
          </wp:inline>
        </w:drawing>
      </w:r>
    </w:p>
    <w:p w:rsidR="0025149E" w:rsidRDefault="0025149E" w:rsidP="0025149E">
      <w:pPr>
        <w:pStyle w:val="PSI-Ttulo3"/>
      </w:pPr>
      <w:bookmarkStart w:id="214" w:name="_Toc494916640"/>
      <w:r>
        <w:t>Diagrama de secuencia</w:t>
      </w:r>
      <w:bookmarkEnd w:id="214"/>
    </w:p>
    <w:p w:rsidR="0025149E" w:rsidRDefault="006940C4" w:rsidP="00343B22">
      <w:pPr>
        <w:pStyle w:val="PSI-Normal"/>
        <w:rPr>
          <w:lang w:eastAsia="ar-SA"/>
        </w:rPr>
      </w:pPr>
      <w:r>
        <w:rPr>
          <w:noProof/>
          <w:lang w:eastAsia="es-AR"/>
        </w:rPr>
        <w:drawing>
          <wp:inline distT="0" distB="0" distL="0" distR="0">
            <wp:extent cx="5400675" cy="1381125"/>
            <wp:effectExtent l="0" t="0" r="9525" b="9525"/>
            <wp:docPr id="69" name="Imagen 69" descr="C:\Users\User\Documents\UNPA\3° Año\Laboratorio de Desarrollo de Software\Especificacion de Casos de Uso\Diagramas de Secuencia\CU18 - AgregarDescripc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ocuments\UNPA\3° Año\Laboratorio de Desarrollo de Software\Especificacion de Casos de Uso\Diagramas de Secuencia\CU18 - AgregarDescripcion (Secuenci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1381125"/>
                    </a:xfrm>
                    <a:prstGeom prst="rect">
                      <a:avLst/>
                    </a:prstGeom>
                    <a:noFill/>
                    <a:ln>
                      <a:noFill/>
                    </a:ln>
                  </pic:spPr>
                </pic:pic>
              </a:graphicData>
            </a:graphic>
          </wp:inline>
        </w:drawing>
      </w:r>
    </w:p>
    <w:p w:rsidR="00343B22" w:rsidRDefault="00343B22" w:rsidP="00343B22">
      <w:pPr>
        <w:pStyle w:val="PSI-Normal"/>
        <w:rPr>
          <w:lang w:eastAsia="ar-SA"/>
        </w:rPr>
      </w:pPr>
    </w:p>
    <w:p w:rsidR="00343B22" w:rsidRPr="00EB61F1" w:rsidRDefault="00343B22" w:rsidP="007153BD">
      <w:pPr>
        <w:pStyle w:val="PSI-Ttulo2"/>
      </w:pPr>
      <w:bookmarkStart w:id="215" w:name="_Toc493468422"/>
      <w:bookmarkStart w:id="216" w:name="_Toc494916641"/>
      <w:r w:rsidRPr="00EB61F1">
        <w:t>[</w:t>
      </w:r>
      <w:r>
        <w:t xml:space="preserve">CU19 – </w:t>
      </w:r>
      <w:proofErr w:type="spellStart"/>
      <w:r>
        <w:t>AgregarFotografia</w:t>
      </w:r>
      <w:proofErr w:type="spellEnd"/>
      <w:r w:rsidRPr="00EB61F1">
        <w:t>]</w:t>
      </w:r>
      <w:bookmarkEnd w:id="215"/>
      <w:bookmarkEnd w:id="216"/>
    </w:p>
    <w:p w:rsidR="00343B22" w:rsidRPr="00EB61F1" w:rsidRDefault="00343B22" w:rsidP="00343B22">
      <w:pPr>
        <w:pStyle w:val="PSI-Ttulo3"/>
      </w:pPr>
      <w:bookmarkStart w:id="217" w:name="_Toc493192705"/>
      <w:bookmarkStart w:id="218" w:name="_Toc493194906"/>
      <w:bookmarkStart w:id="219" w:name="_Toc493202264"/>
      <w:bookmarkStart w:id="220" w:name="_Toc493468424"/>
      <w:bookmarkStart w:id="221" w:name="_Toc494916642"/>
      <w:r w:rsidRPr="00557D95">
        <w:t>Descripción</w:t>
      </w:r>
      <w:bookmarkEnd w:id="217"/>
      <w:bookmarkEnd w:id="218"/>
      <w:bookmarkEnd w:id="219"/>
      <w:bookmarkEnd w:id="220"/>
      <w:bookmarkEnd w:id="221"/>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lastRenderedPageBreak/>
        <w:t>El usuario valorador agrega información a la valoración que se encuentra realizando mediante un archivo adjunto en formato de imagen. Ya sea agregando una fotografía ya realizada o accediendo a su cámara para obtener una en el momento.</w:t>
      </w:r>
    </w:p>
    <w:p w:rsidR="0025149E" w:rsidRDefault="0025149E" w:rsidP="0025149E">
      <w:pPr>
        <w:pStyle w:val="PSI-Ttulo3"/>
      </w:pPr>
      <w:bookmarkStart w:id="222" w:name="_Toc494916643"/>
      <w:r>
        <w:t>Camino Básico</w:t>
      </w:r>
      <w:bookmarkEnd w:id="222"/>
    </w:p>
    <w:p w:rsidR="00594E18" w:rsidRDefault="00594E18" w:rsidP="00594E18">
      <w:pPr>
        <w:pStyle w:val="PSI-Normal"/>
        <w:numPr>
          <w:ilvl w:val="0"/>
          <w:numId w:val="45"/>
        </w:numPr>
      </w:pPr>
      <w:r>
        <w:t>El usuario requiere agregar una fotografía a la valoración.</w:t>
      </w:r>
    </w:p>
    <w:p w:rsidR="00594E18" w:rsidRDefault="00594E18" w:rsidP="00594E18">
      <w:pPr>
        <w:pStyle w:val="PSI-Normal"/>
        <w:numPr>
          <w:ilvl w:val="0"/>
          <w:numId w:val="45"/>
        </w:numPr>
      </w:pPr>
      <w:r>
        <w:t>El sistema despliega la pantalla de tomar una imagen.</w:t>
      </w:r>
    </w:p>
    <w:p w:rsidR="00594E18" w:rsidRDefault="00594E18" w:rsidP="00594E18">
      <w:pPr>
        <w:pStyle w:val="PSI-Normal"/>
        <w:numPr>
          <w:ilvl w:val="0"/>
          <w:numId w:val="45"/>
        </w:numPr>
      </w:pPr>
      <w:r>
        <w:t>El usuario envía los datos en forma de la imagen seleccionada.</w:t>
      </w:r>
    </w:p>
    <w:p w:rsidR="00594E18" w:rsidRPr="008845CC" w:rsidRDefault="00594E18" w:rsidP="00594E18">
      <w:pPr>
        <w:pStyle w:val="PSI-Normal"/>
        <w:numPr>
          <w:ilvl w:val="0"/>
          <w:numId w:val="45"/>
        </w:numPr>
      </w:pPr>
      <w:r>
        <w:t>El sistema guarda la fotografía y la asocia a la valoración a la que corresponde.</w:t>
      </w:r>
    </w:p>
    <w:p w:rsidR="0025149E" w:rsidRDefault="0025149E" w:rsidP="0025149E">
      <w:pPr>
        <w:pStyle w:val="PSI-Normal"/>
      </w:pPr>
    </w:p>
    <w:p w:rsidR="0025149E" w:rsidRDefault="0025149E" w:rsidP="0025149E">
      <w:pPr>
        <w:pStyle w:val="PSI-Ttulo3"/>
      </w:pPr>
      <w:bookmarkStart w:id="223" w:name="_Toc494916644"/>
      <w:r>
        <w:t>Diagrama de actores participantes</w:t>
      </w:r>
      <w:bookmarkEnd w:id="223"/>
    </w:p>
    <w:p w:rsidR="0025149E" w:rsidRDefault="00815606" w:rsidP="0025149E">
      <w:pPr>
        <w:pStyle w:val="PSI-Normal"/>
      </w:pPr>
      <w:r>
        <w:rPr>
          <w:noProof/>
          <w:lang w:eastAsia="es-AR"/>
        </w:rPr>
        <w:drawing>
          <wp:inline distT="0" distB="0" distL="0" distR="0">
            <wp:extent cx="5391150" cy="1438275"/>
            <wp:effectExtent l="0" t="0" r="0" b="9525"/>
            <wp:docPr id="48" name="Imagen 48" descr="C:\Users\User\Documents\UNPA\3° Año\Laboratorio de Desarrollo de Software\Especificacion de Casos de Uso\Diagramas de Caso de Uso\CU19 - AgregarFotograf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cuments\UNPA\3° Año\Laboratorio de Desarrollo de Software\Especificacion de Casos de Uso\Diagramas de Caso de Uso\CU19 - AgregarFotografi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inline>
        </w:drawing>
      </w:r>
    </w:p>
    <w:p w:rsidR="0025149E" w:rsidRDefault="0025149E" w:rsidP="0025149E">
      <w:pPr>
        <w:pStyle w:val="PSI-Ttulo3"/>
      </w:pPr>
      <w:bookmarkStart w:id="224" w:name="_Toc494916645"/>
      <w:r>
        <w:lastRenderedPageBreak/>
        <w:t>Diagrama de secuencia</w:t>
      </w:r>
      <w:bookmarkEnd w:id="224"/>
    </w:p>
    <w:p w:rsidR="0025149E" w:rsidRDefault="006940C4" w:rsidP="00343B22">
      <w:pPr>
        <w:pStyle w:val="PSI-Normal"/>
        <w:rPr>
          <w:lang w:eastAsia="ar-SA"/>
        </w:rPr>
      </w:pPr>
      <w:r>
        <w:rPr>
          <w:noProof/>
          <w:lang w:eastAsia="es-AR"/>
        </w:rPr>
        <w:drawing>
          <wp:inline distT="0" distB="0" distL="0" distR="0">
            <wp:extent cx="5905500" cy="4361306"/>
            <wp:effectExtent l="0" t="0" r="0" b="1270"/>
            <wp:docPr id="70" name="Imagen 70" descr="C:\Users\User\Documents\UNPA\3° Año\Laboratorio de Desarrollo de Software\Especificacion de Casos de Uso\Diagramas de Secuencia\CU19 - AgregarFotografia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ocuments\UNPA\3° Año\Laboratorio de Desarrollo de Software\Especificacion de Casos de Uso\Diagramas de Secuencia\CU19 - AgregarFotografia (Secuenci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5500" cy="4361306"/>
                    </a:xfrm>
                    <a:prstGeom prst="rect">
                      <a:avLst/>
                    </a:prstGeom>
                    <a:noFill/>
                    <a:ln>
                      <a:noFill/>
                    </a:ln>
                  </pic:spPr>
                </pic:pic>
              </a:graphicData>
            </a:graphic>
          </wp:inline>
        </w:drawing>
      </w:r>
    </w:p>
    <w:p w:rsidR="00343B22" w:rsidRDefault="00343B22" w:rsidP="00343B22">
      <w:pPr>
        <w:pStyle w:val="PSI-Normal"/>
        <w:rPr>
          <w:lang w:eastAsia="ar-SA"/>
        </w:rPr>
      </w:pPr>
    </w:p>
    <w:p w:rsidR="00343B22" w:rsidRPr="00EB61F1" w:rsidRDefault="00343B22" w:rsidP="007153BD">
      <w:pPr>
        <w:pStyle w:val="PSI-Ttulo2"/>
      </w:pPr>
      <w:bookmarkStart w:id="225" w:name="_Toc493468425"/>
      <w:bookmarkStart w:id="226" w:name="_Toc494916646"/>
      <w:r w:rsidRPr="00EB61F1">
        <w:t>[</w:t>
      </w:r>
      <w:r>
        <w:t xml:space="preserve">CU20 – </w:t>
      </w:r>
      <w:proofErr w:type="spellStart"/>
      <w:r>
        <w:t>AgregarEmail</w:t>
      </w:r>
      <w:proofErr w:type="spellEnd"/>
      <w:r w:rsidRPr="00EB61F1">
        <w:t>]</w:t>
      </w:r>
      <w:bookmarkEnd w:id="225"/>
      <w:bookmarkEnd w:id="226"/>
    </w:p>
    <w:p w:rsidR="00343B22" w:rsidRPr="00EB61F1" w:rsidRDefault="00343B22" w:rsidP="00343B22">
      <w:pPr>
        <w:pStyle w:val="PSI-Ttulo3"/>
      </w:pPr>
      <w:bookmarkStart w:id="227" w:name="_Toc493192708"/>
      <w:bookmarkStart w:id="228" w:name="_Toc493194909"/>
      <w:bookmarkStart w:id="229" w:name="_Toc493202267"/>
      <w:bookmarkStart w:id="230" w:name="_Toc493468427"/>
      <w:bookmarkStart w:id="231" w:name="_Toc494916647"/>
      <w:r w:rsidRPr="00557D95">
        <w:t>Descripción</w:t>
      </w:r>
      <w:bookmarkEnd w:id="227"/>
      <w:bookmarkEnd w:id="228"/>
      <w:bookmarkEnd w:id="229"/>
      <w:bookmarkEnd w:id="230"/>
      <w:bookmarkEnd w:id="231"/>
    </w:p>
    <w:p w:rsidR="007153BD" w:rsidRPr="00EB61F1" w:rsidRDefault="007153BD" w:rsidP="007153BD">
      <w:pPr>
        <w:pStyle w:val="PSI-Normal"/>
      </w:pPr>
      <w:r>
        <w:t>Actores participantes: Valorador.</w:t>
      </w:r>
    </w:p>
    <w:p w:rsidR="00343B22" w:rsidRDefault="00343B22" w:rsidP="00343B22">
      <w:pPr>
        <w:pStyle w:val="PSI-Normal"/>
        <w:rPr>
          <w:lang w:eastAsia="ar-SA"/>
        </w:rPr>
      </w:pPr>
      <w:r>
        <w:rPr>
          <w:lang w:eastAsia="ar-SA"/>
        </w:rPr>
        <w:t>El usuario valorador posee la opción de dejar registrado su dirección de correo electrónico a la valoración con el sentido de recibir una notificación cuando esta sea atendida, solucionada o cuente con un cambio en su estado.</w:t>
      </w:r>
    </w:p>
    <w:p w:rsidR="0025149E" w:rsidRDefault="0025149E" w:rsidP="0025149E">
      <w:pPr>
        <w:pStyle w:val="PSI-Ttulo3"/>
      </w:pPr>
      <w:bookmarkStart w:id="232" w:name="_Toc494916648"/>
      <w:r>
        <w:t>Camino Básico</w:t>
      </w:r>
      <w:bookmarkEnd w:id="232"/>
    </w:p>
    <w:p w:rsidR="00594E18" w:rsidRDefault="00594E18" w:rsidP="00594E18">
      <w:pPr>
        <w:pStyle w:val="PSI-Normal"/>
        <w:numPr>
          <w:ilvl w:val="0"/>
          <w:numId w:val="46"/>
        </w:numPr>
      </w:pPr>
      <w:r>
        <w:t>El usuario requiere agregar un correo electrónico a la valoración.</w:t>
      </w:r>
    </w:p>
    <w:p w:rsidR="00594E18" w:rsidRDefault="00594E18" w:rsidP="00594E18">
      <w:pPr>
        <w:pStyle w:val="PSI-Normal"/>
        <w:numPr>
          <w:ilvl w:val="0"/>
          <w:numId w:val="46"/>
        </w:numPr>
      </w:pPr>
      <w:r>
        <w:t>El sistema despliega la pantalla de añadir un email.</w:t>
      </w:r>
    </w:p>
    <w:p w:rsidR="00594E18" w:rsidRDefault="00594E18" w:rsidP="00594E18">
      <w:pPr>
        <w:pStyle w:val="PSI-Normal"/>
        <w:numPr>
          <w:ilvl w:val="0"/>
          <w:numId w:val="46"/>
        </w:numPr>
      </w:pPr>
      <w:r>
        <w:t>El usuario envía los datos en forma de una dirección de correo electrónico.</w:t>
      </w:r>
    </w:p>
    <w:p w:rsidR="00594E18" w:rsidRPr="008845CC" w:rsidRDefault="00594E18" w:rsidP="00594E18">
      <w:pPr>
        <w:pStyle w:val="PSI-Normal"/>
        <w:numPr>
          <w:ilvl w:val="0"/>
          <w:numId w:val="46"/>
        </w:numPr>
      </w:pPr>
      <w:r>
        <w:t>El sistema guarda la dirección de correo electrónico y la asocia a la valoración a la que corresponde.</w:t>
      </w:r>
    </w:p>
    <w:p w:rsidR="0025149E" w:rsidRDefault="0025149E" w:rsidP="0025149E">
      <w:pPr>
        <w:pStyle w:val="PSI-Normal"/>
      </w:pPr>
    </w:p>
    <w:p w:rsidR="0025149E" w:rsidRDefault="0025149E" w:rsidP="0025149E">
      <w:pPr>
        <w:pStyle w:val="PSI-Ttulo3"/>
      </w:pPr>
      <w:bookmarkStart w:id="233" w:name="_Toc494916649"/>
      <w:r>
        <w:t>Diagrama de actores participantes</w:t>
      </w:r>
      <w:bookmarkEnd w:id="233"/>
    </w:p>
    <w:p w:rsidR="0025149E" w:rsidRDefault="00815606" w:rsidP="0025149E">
      <w:pPr>
        <w:pStyle w:val="PSI-Normal"/>
      </w:pPr>
      <w:r>
        <w:rPr>
          <w:noProof/>
          <w:lang w:eastAsia="es-AR"/>
        </w:rPr>
        <w:drawing>
          <wp:inline distT="0" distB="0" distL="0" distR="0">
            <wp:extent cx="5391150" cy="1838325"/>
            <wp:effectExtent l="0" t="0" r="0" b="9525"/>
            <wp:docPr id="49" name="Imagen 49" descr="C:\Users\User\Documents\UNPA\3° Año\Laboratorio de Desarrollo de Software\Especificacion de Casos de Uso\Diagramas de Caso de Uso\CU20 - Agrega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cuments\UNPA\3° Año\Laboratorio de Desarrollo de Software\Especificacion de Casos de Uso\Diagramas de Caso de Uso\CU20 - AgregarEmail.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25149E" w:rsidRDefault="0025149E" w:rsidP="0025149E">
      <w:pPr>
        <w:pStyle w:val="PSI-Ttulo3"/>
      </w:pPr>
      <w:bookmarkStart w:id="234" w:name="_Toc494916650"/>
      <w:r>
        <w:t>Diagrama de secuencia</w:t>
      </w:r>
      <w:bookmarkEnd w:id="234"/>
    </w:p>
    <w:p w:rsidR="0025149E" w:rsidRDefault="006940C4" w:rsidP="00343B22">
      <w:pPr>
        <w:pStyle w:val="PSI-Normal"/>
      </w:pPr>
      <w:r>
        <w:rPr>
          <w:noProof/>
          <w:lang w:eastAsia="es-AR"/>
        </w:rPr>
        <w:drawing>
          <wp:inline distT="0" distB="0" distL="0" distR="0">
            <wp:extent cx="5924341" cy="2857500"/>
            <wp:effectExtent l="0" t="0" r="635" b="0"/>
            <wp:docPr id="71" name="Imagen 71" descr="C:\Users\User\Documents\UNPA\3° Año\Laboratorio de Desarrollo de Software\Especificacion de Casos de Uso\Diagramas de Secuencia\CU20 - AgregarEmail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ocuments\UNPA\3° Año\Laboratorio de Desarrollo de Software\Especificacion de Casos de Uso\Diagramas de Secuencia\CU20 - AgregarEmail (Secuenci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4341" cy="2857500"/>
                    </a:xfrm>
                    <a:prstGeom prst="rect">
                      <a:avLst/>
                    </a:prstGeom>
                    <a:noFill/>
                    <a:ln>
                      <a:noFill/>
                    </a:ln>
                  </pic:spPr>
                </pic:pic>
              </a:graphicData>
            </a:graphic>
          </wp:inline>
        </w:drawing>
      </w:r>
    </w:p>
    <w:p w:rsidR="00343B22" w:rsidRDefault="00343B22" w:rsidP="00343B22">
      <w:pPr>
        <w:pStyle w:val="PSI-Normal"/>
      </w:pPr>
    </w:p>
    <w:p w:rsidR="00343B22" w:rsidRPr="00EB61F1" w:rsidRDefault="00343B22" w:rsidP="007153BD">
      <w:pPr>
        <w:pStyle w:val="PSI-Ttulo2"/>
      </w:pPr>
      <w:bookmarkStart w:id="235" w:name="_Toc493468428"/>
      <w:bookmarkStart w:id="236" w:name="_Toc494916651"/>
      <w:r w:rsidRPr="00EB61F1">
        <w:t>[</w:t>
      </w:r>
      <w:r>
        <w:t xml:space="preserve">CU21 – </w:t>
      </w:r>
      <w:proofErr w:type="spellStart"/>
      <w:r>
        <w:t>GeneraEstadistica</w:t>
      </w:r>
      <w:proofErr w:type="spellEnd"/>
      <w:r w:rsidRPr="00EB61F1">
        <w:t>]</w:t>
      </w:r>
      <w:bookmarkEnd w:id="235"/>
      <w:bookmarkEnd w:id="236"/>
    </w:p>
    <w:p w:rsidR="00343B22" w:rsidRPr="00EB61F1" w:rsidRDefault="00343B22" w:rsidP="00343B22">
      <w:pPr>
        <w:pStyle w:val="PSI-Ttulo3"/>
      </w:pPr>
      <w:bookmarkStart w:id="237" w:name="_Toc493202270"/>
      <w:bookmarkStart w:id="238" w:name="_Toc493468430"/>
      <w:bookmarkStart w:id="239" w:name="_Toc494916652"/>
      <w:r w:rsidRPr="00557D95">
        <w:t>Descripción</w:t>
      </w:r>
      <w:bookmarkEnd w:id="237"/>
      <w:bookmarkEnd w:id="238"/>
      <w:bookmarkEnd w:id="239"/>
    </w:p>
    <w:p w:rsidR="007153BD" w:rsidRPr="00EB61F1" w:rsidRDefault="007153BD" w:rsidP="007153BD">
      <w:pPr>
        <w:pStyle w:val="PSI-Normal"/>
        <w:numPr>
          <w:ilvl w:val="0"/>
          <w:numId w:val="26"/>
        </w:numPr>
      </w:pPr>
      <w:r>
        <w:t xml:space="preserve">Actores participantes: </w:t>
      </w:r>
      <w:proofErr w:type="spellStart"/>
      <w:r>
        <w:t>AdministradorSistema</w:t>
      </w:r>
      <w:proofErr w:type="spellEnd"/>
      <w:r>
        <w:t xml:space="preserve">, </w:t>
      </w:r>
      <w:proofErr w:type="spellStart"/>
      <w:r>
        <w:t>EncargadoServicio</w:t>
      </w:r>
      <w:proofErr w:type="spellEnd"/>
      <w:r>
        <w:t xml:space="preserve"> y </w:t>
      </w:r>
      <w:proofErr w:type="spellStart"/>
      <w:r>
        <w:t>ConsultorEstadistico</w:t>
      </w:r>
      <w:proofErr w:type="spellEnd"/>
      <w:r>
        <w:t>.</w:t>
      </w:r>
    </w:p>
    <w:p w:rsidR="00343B22" w:rsidRDefault="00343B22" w:rsidP="00343B22">
      <w:pPr>
        <w:pStyle w:val="PSI-Normal"/>
        <w:rPr>
          <w:lang w:eastAsia="ar-SA"/>
        </w:rPr>
      </w:pPr>
      <w:r>
        <w:rPr>
          <w:lang w:eastAsia="ar-SA"/>
        </w:rPr>
        <w:t>El usuario con permisos de administrador o de encargado de servicio genera un informe estadístico, a partir de la selección de uno en específico disponible, referente a los datos y/o componentes que administra.</w:t>
      </w:r>
    </w:p>
    <w:p w:rsidR="0025149E" w:rsidRDefault="0025149E" w:rsidP="0025149E">
      <w:pPr>
        <w:pStyle w:val="PSI-Ttulo3"/>
      </w:pPr>
      <w:bookmarkStart w:id="240" w:name="_Toc494916653"/>
      <w:r>
        <w:lastRenderedPageBreak/>
        <w:t>Camino Básico</w:t>
      </w:r>
      <w:bookmarkEnd w:id="240"/>
    </w:p>
    <w:p w:rsidR="00594E18" w:rsidRDefault="00594E18" w:rsidP="00594E18">
      <w:pPr>
        <w:pStyle w:val="PSI-Normal"/>
        <w:numPr>
          <w:ilvl w:val="0"/>
          <w:numId w:val="47"/>
        </w:numPr>
      </w:pPr>
      <w:r>
        <w:t>El usuario requiere generar una nueva instancia de informe estadístico.</w:t>
      </w:r>
    </w:p>
    <w:p w:rsidR="00594E18" w:rsidRDefault="00594E18" w:rsidP="00594E18">
      <w:pPr>
        <w:pStyle w:val="PSI-Normal"/>
        <w:numPr>
          <w:ilvl w:val="0"/>
          <w:numId w:val="47"/>
        </w:numPr>
      </w:pPr>
      <w:r>
        <w:t>El sistema despliega la pantalla de generación de estadísticas.</w:t>
      </w:r>
    </w:p>
    <w:p w:rsidR="00594E18" w:rsidRDefault="00594E18" w:rsidP="00594E18">
      <w:pPr>
        <w:pStyle w:val="PSI-Normal"/>
        <w:numPr>
          <w:ilvl w:val="0"/>
          <w:numId w:val="47"/>
        </w:numPr>
      </w:pPr>
      <w:r w:rsidRPr="008845CC">
        <w:t xml:space="preserve"> </w:t>
      </w:r>
      <w:r>
        <w:t>El usuario selecciona el tipo de informe que desea obtener.</w:t>
      </w:r>
    </w:p>
    <w:p w:rsidR="00594E18" w:rsidRPr="008845CC" w:rsidRDefault="00594E18" w:rsidP="00594E18">
      <w:pPr>
        <w:pStyle w:val="PSI-Normal"/>
        <w:numPr>
          <w:ilvl w:val="0"/>
          <w:numId w:val="47"/>
        </w:numPr>
      </w:pPr>
      <w:r>
        <w:t>El sistema genera y pone a disposición el informe solicitado.</w:t>
      </w:r>
    </w:p>
    <w:p w:rsidR="0025149E" w:rsidRDefault="0025149E" w:rsidP="0025149E">
      <w:pPr>
        <w:pStyle w:val="PSI-Normal"/>
      </w:pPr>
    </w:p>
    <w:p w:rsidR="0025149E" w:rsidRDefault="0025149E" w:rsidP="0025149E">
      <w:pPr>
        <w:pStyle w:val="PSI-Ttulo3"/>
      </w:pPr>
      <w:bookmarkStart w:id="241" w:name="_Toc494916654"/>
      <w:r>
        <w:t>Diagrama de actores participantes</w:t>
      </w:r>
      <w:bookmarkEnd w:id="241"/>
    </w:p>
    <w:p w:rsidR="0025149E" w:rsidRDefault="00815606" w:rsidP="0025149E">
      <w:pPr>
        <w:pStyle w:val="PSI-Normal"/>
      </w:pPr>
      <w:r>
        <w:rPr>
          <w:noProof/>
          <w:lang w:eastAsia="es-AR"/>
        </w:rPr>
        <w:drawing>
          <wp:inline distT="0" distB="0" distL="0" distR="0">
            <wp:extent cx="5400675" cy="3105150"/>
            <wp:effectExtent l="0" t="0" r="9525" b="0"/>
            <wp:docPr id="50" name="Imagen 50" descr="C:\Users\User\Documents\UNPA\3° Año\Laboratorio de Desarrollo de Software\Especificacion de Casos de Uso\Diagramas de Caso de Uso\CU21 - Genera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UNPA\3° Año\Laboratorio de Desarrollo de Software\Especificacion de Casos de Uso\Diagramas de Caso de Uso\CU21 - GeneraEstadistic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25149E" w:rsidRDefault="0025149E" w:rsidP="0025149E">
      <w:pPr>
        <w:pStyle w:val="PSI-Ttulo3"/>
      </w:pPr>
      <w:bookmarkStart w:id="242" w:name="_Toc494916655"/>
      <w:r>
        <w:lastRenderedPageBreak/>
        <w:t>Diagrama de secuencia</w:t>
      </w:r>
      <w:bookmarkEnd w:id="242"/>
    </w:p>
    <w:p w:rsidR="0025149E" w:rsidRDefault="006940C4" w:rsidP="00343B22">
      <w:pPr>
        <w:pStyle w:val="PSI-Normal"/>
        <w:rPr>
          <w:lang w:eastAsia="ar-SA"/>
        </w:rPr>
      </w:pPr>
      <w:r>
        <w:rPr>
          <w:noProof/>
          <w:lang w:eastAsia="es-AR"/>
        </w:rPr>
        <w:drawing>
          <wp:inline distT="0" distB="0" distL="0" distR="0">
            <wp:extent cx="5964055" cy="2924175"/>
            <wp:effectExtent l="0" t="0" r="0" b="0"/>
            <wp:docPr id="72" name="Imagen 72" descr="C:\Users\User\Documents\UNPA\3° Año\Laboratorio de Desarrollo de Software\Especificacion de Casos de Uso\Diagramas de Secuencia\CU21 - GeneraEstadistica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Documents\UNPA\3° Año\Laboratorio de Desarrollo de Software\Especificacion de Casos de Uso\Diagramas de Secuencia\CU21 - GeneraEstadistica (Secuenci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4055" cy="2924175"/>
                    </a:xfrm>
                    <a:prstGeom prst="rect">
                      <a:avLst/>
                    </a:prstGeom>
                    <a:noFill/>
                    <a:ln>
                      <a:noFill/>
                    </a:ln>
                  </pic:spPr>
                </pic:pic>
              </a:graphicData>
            </a:graphic>
          </wp:inline>
        </w:drawing>
      </w:r>
    </w:p>
    <w:p w:rsidR="00343B22" w:rsidRDefault="00343B22" w:rsidP="00343B22">
      <w:pPr>
        <w:pStyle w:val="PSI-Normal"/>
      </w:pPr>
    </w:p>
    <w:p w:rsidR="00343B22" w:rsidRPr="00343B22" w:rsidRDefault="00343B22" w:rsidP="004C664A">
      <w:pPr>
        <w:pStyle w:val="MTemaNormal"/>
        <w:jc w:val="both"/>
        <w:rPr>
          <w:rFonts w:ascii="Times New Roman" w:hAnsi="Times New Roman" w:cs="Times New Roman"/>
          <w:i/>
          <w:color w:val="548DD4"/>
          <w:szCs w:val="20"/>
          <w:lang w:val="es-AR" w:eastAsia="ar-SA"/>
        </w:rPr>
      </w:pPr>
    </w:p>
    <w:p w:rsidR="004C664A" w:rsidRDefault="004C664A" w:rsidP="004C664A">
      <w:pPr>
        <w:pStyle w:val="PSI-Ttulo1"/>
      </w:pPr>
      <w:bookmarkStart w:id="243" w:name="_Toc228206481"/>
      <w:bookmarkStart w:id="244" w:name="_Toc228242381"/>
      <w:bookmarkStart w:id="245" w:name="_Toc228266927"/>
      <w:bookmarkStart w:id="246" w:name="_Toc234682919"/>
      <w:bookmarkStart w:id="247" w:name="_Toc257615421"/>
      <w:bookmarkStart w:id="248" w:name="_Toc494916656"/>
      <w:r>
        <w:t>Diagramas Asociados</w:t>
      </w:r>
      <w:bookmarkEnd w:id="243"/>
      <w:bookmarkEnd w:id="244"/>
      <w:bookmarkEnd w:id="245"/>
      <w:bookmarkEnd w:id="246"/>
      <w:bookmarkEnd w:id="247"/>
      <w:bookmarkEnd w:id="248"/>
    </w:p>
    <w:p w:rsidR="004C664A" w:rsidRDefault="004C664A" w:rsidP="004C664A">
      <w:pPr>
        <w:pStyle w:val="PSI-Ttulo2"/>
      </w:pPr>
      <w:bookmarkStart w:id="249" w:name="_Toc234903959"/>
      <w:bookmarkStart w:id="250" w:name="_Toc257615422"/>
      <w:bookmarkStart w:id="251" w:name="_Toc494916657"/>
      <w:r w:rsidRPr="007A7B00">
        <w:t>Diagrama de casos de uso</w:t>
      </w:r>
      <w:bookmarkEnd w:id="249"/>
      <w:bookmarkEnd w:id="250"/>
      <w:bookmarkEnd w:id="251"/>
    </w:p>
    <w:p w:rsidR="00CA77A3" w:rsidRDefault="00CA77A3" w:rsidP="00CA77A3">
      <w:pPr>
        <w:pStyle w:val="PSI-Ttulo3"/>
      </w:pPr>
      <w:bookmarkStart w:id="252" w:name="_Toc494916658"/>
      <w:r>
        <w:t>Diagrama Escenario de Gestión de Servicio</w:t>
      </w:r>
      <w:bookmarkEnd w:id="252"/>
    </w:p>
    <w:p w:rsidR="00CA77A3" w:rsidRDefault="00CA77A3" w:rsidP="00CA77A3">
      <w:r>
        <w:rPr>
          <w:noProof/>
          <w:lang w:val="es-AR" w:eastAsia="es-AR"/>
        </w:rPr>
        <w:drawing>
          <wp:inline distT="0" distB="0" distL="0" distR="0">
            <wp:extent cx="5391150" cy="1704975"/>
            <wp:effectExtent l="0" t="0" r="0" b="9525"/>
            <wp:docPr id="76" name="Imagen 76" descr="C:\Users\User\Documents\UNPA\3° Año\Laboratorio de Desarrollo de Software\Casos de Uso\Diagramas\DCU01 - ABM Serv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UNPA\3° Año\Laboratorio de Desarrollo de Software\Casos de Uso\Diagramas\DCU01 - ABM Servicio.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1150" cy="1704975"/>
                    </a:xfrm>
                    <a:prstGeom prst="rect">
                      <a:avLst/>
                    </a:prstGeom>
                    <a:noFill/>
                    <a:ln>
                      <a:noFill/>
                    </a:ln>
                  </pic:spPr>
                </pic:pic>
              </a:graphicData>
            </a:graphic>
          </wp:inline>
        </w:drawing>
      </w:r>
    </w:p>
    <w:p w:rsidR="00CA77A3" w:rsidRDefault="00CA77A3" w:rsidP="00CA77A3">
      <w:pPr>
        <w:pStyle w:val="PSI-Ttulo3"/>
      </w:pPr>
      <w:bookmarkStart w:id="253" w:name="_Toc494916659"/>
      <w:r>
        <w:lastRenderedPageBreak/>
        <w:t xml:space="preserve">Diagrama Escenario de Gestión de </w:t>
      </w:r>
      <w:r>
        <w:t>Tipificaciones de Valoración</w:t>
      </w:r>
      <w:bookmarkEnd w:id="253"/>
    </w:p>
    <w:p w:rsidR="00CA77A3" w:rsidRDefault="00CA77A3" w:rsidP="00CA77A3">
      <w:r>
        <w:rPr>
          <w:noProof/>
          <w:lang w:val="es-AR" w:eastAsia="es-AR"/>
        </w:rPr>
        <w:drawing>
          <wp:inline distT="0" distB="0" distL="0" distR="0">
            <wp:extent cx="5391150" cy="2066925"/>
            <wp:effectExtent l="0" t="0" r="0" b="9525"/>
            <wp:docPr id="77" name="Imagen 77" descr="C:\Users\User\Documents\UNPA\3° Año\Laboratorio de Desarrollo de Software\Casos de Uso\Diagramas\DCU02 - ABM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UNPA\3° Año\Laboratorio de Desarrollo de Software\Casos de Uso\Diagramas\DCU02 - ABM Valoracion.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2066925"/>
                    </a:xfrm>
                    <a:prstGeom prst="rect">
                      <a:avLst/>
                    </a:prstGeom>
                    <a:noFill/>
                    <a:ln>
                      <a:noFill/>
                    </a:ln>
                  </pic:spPr>
                </pic:pic>
              </a:graphicData>
            </a:graphic>
          </wp:inline>
        </w:drawing>
      </w:r>
    </w:p>
    <w:p w:rsidR="00CA77A3" w:rsidRDefault="00CA77A3" w:rsidP="00CA77A3">
      <w:pPr>
        <w:pStyle w:val="PSI-Ttulo3"/>
      </w:pPr>
      <w:bookmarkStart w:id="254" w:name="_Toc494916660"/>
      <w:r>
        <w:t xml:space="preserve">Diagrama Escenario de </w:t>
      </w:r>
      <w:r>
        <w:t>Realización de una Valoración</w:t>
      </w:r>
      <w:bookmarkEnd w:id="254"/>
    </w:p>
    <w:p w:rsidR="00CA77A3" w:rsidRDefault="00CA77A3" w:rsidP="00CA77A3">
      <w:r>
        <w:rPr>
          <w:noProof/>
          <w:lang w:val="es-AR" w:eastAsia="es-AR"/>
        </w:rPr>
        <w:drawing>
          <wp:inline distT="0" distB="0" distL="0" distR="0">
            <wp:extent cx="5391150" cy="2333625"/>
            <wp:effectExtent l="0" t="0" r="0" b="9525"/>
            <wp:docPr id="78" name="Imagen 78" descr="C:\Users\User\Documents\UNPA\3° Año\Laboratorio de Desarrollo de Software\Casos de Uso\Diagramas\DCU03 - Realiza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UNPA\3° Año\Laboratorio de Desarrollo de Software\Casos de Uso\Diagramas\DCU03 - Realizar Valoracion.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pic:spPr>
                </pic:pic>
              </a:graphicData>
            </a:graphic>
          </wp:inline>
        </w:drawing>
      </w:r>
    </w:p>
    <w:p w:rsidR="00CA77A3" w:rsidRDefault="00CA77A3" w:rsidP="00CA77A3">
      <w:pPr>
        <w:pStyle w:val="PSI-Ttulo3"/>
      </w:pPr>
      <w:bookmarkStart w:id="255" w:name="_Toc494916661"/>
      <w:r>
        <w:t xml:space="preserve">Diagrama Escenario de Gestión de </w:t>
      </w:r>
      <w:r>
        <w:t>Ubicaciones</w:t>
      </w:r>
      <w:bookmarkEnd w:id="255"/>
    </w:p>
    <w:p w:rsidR="00CA77A3" w:rsidRDefault="00CA77A3" w:rsidP="00CA77A3">
      <w:r>
        <w:rPr>
          <w:noProof/>
          <w:lang w:val="es-AR" w:eastAsia="es-AR"/>
        </w:rPr>
        <w:drawing>
          <wp:inline distT="0" distB="0" distL="0" distR="0">
            <wp:extent cx="5391150" cy="1981200"/>
            <wp:effectExtent l="0" t="0" r="0" b="0"/>
            <wp:docPr id="79" name="Imagen 79" descr="C:\Users\User\Documents\UNPA\3° Año\Laboratorio de Desarrollo de Software\Casos de Uso\Diagramas\DCU04 - ABM Ub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UNPA\3° Año\Laboratorio de Desarrollo de Software\Casos de Uso\Diagramas\DCU04 - ABM Ubicacion.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1981200"/>
                    </a:xfrm>
                    <a:prstGeom prst="rect">
                      <a:avLst/>
                    </a:prstGeom>
                    <a:noFill/>
                    <a:ln>
                      <a:noFill/>
                    </a:ln>
                  </pic:spPr>
                </pic:pic>
              </a:graphicData>
            </a:graphic>
          </wp:inline>
        </w:drawing>
      </w:r>
    </w:p>
    <w:p w:rsidR="00CA77A3" w:rsidRDefault="00CA77A3" w:rsidP="00CA77A3">
      <w:pPr>
        <w:pStyle w:val="PSI-Ttulo3"/>
      </w:pPr>
      <w:bookmarkStart w:id="256" w:name="_Toc494916662"/>
      <w:r>
        <w:lastRenderedPageBreak/>
        <w:t xml:space="preserve">Diagrama Escenario de </w:t>
      </w:r>
      <w:r>
        <w:t>Atención de Valoración</w:t>
      </w:r>
      <w:bookmarkEnd w:id="256"/>
    </w:p>
    <w:p w:rsidR="00CA77A3" w:rsidRDefault="00CA77A3" w:rsidP="00CA77A3">
      <w:r>
        <w:rPr>
          <w:noProof/>
          <w:lang w:val="es-AR" w:eastAsia="es-AR"/>
        </w:rPr>
        <w:drawing>
          <wp:inline distT="0" distB="0" distL="0" distR="0">
            <wp:extent cx="5391150" cy="2133600"/>
            <wp:effectExtent l="0" t="0" r="0" b="0"/>
            <wp:docPr id="80" name="Imagen 80" descr="C:\Users\User\Documents\UNPA\3° Año\Laboratorio de Desarrollo de Software\Casos de Uso\Diagramas\DCU05 - Atende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UNPA\3° Año\Laboratorio de Desarrollo de Software\Casos de Uso\Diagramas\DCU05 - Atender Valoracion.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1150" cy="2133600"/>
                    </a:xfrm>
                    <a:prstGeom prst="rect">
                      <a:avLst/>
                    </a:prstGeom>
                    <a:noFill/>
                    <a:ln>
                      <a:noFill/>
                    </a:ln>
                  </pic:spPr>
                </pic:pic>
              </a:graphicData>
            </a:graphic>
          </wp:inline>
        </w:drawing>
      </w:r>
    </w:p>
    <w:p w:rsidR="00CA77A3" w:rsidRDefault="00CA77A3" w:rsidP="00CA77A3">
      <w:pPr>
        <w:pStyle w:val="PSI-Ttulo3"/>
      </w:pPr>
      <w:bookmarkStart w:id="257" w:name="_Toc494916663"/>
      <w:r>
        <w:t xml:space="preserve">Diagrama Escenario de </w:t>
      </w:r>
      <w:r>
        <w:t>Generación de Estadística</w:t>
      </w:r>
      <w:bookmarkEnd w:id="257"/>
      <w:r>
        <w:t xml:space="preserve"> </w:t>
      </w:r>
    </w:p>
    <w:p w:rsidR="00CA77A3" w:rsidRDefault="00CA77A3" w:rsidP="00CA77A3">
      <w:r>
        <w:rPr>
          <w:noProof/>
          <w:lang w:val="es-AR" w:eastAsia="es-AR"/>
        </w:rPr>
        <w:drawing>
          <wp:inline distT="0" distB="0" distL="0" distR="0">
            <wp:extent cx="5429250" cy="2895600"/>
            <wp:effectExtent l="0" t="0" r="0" b="0"/>
            <wp:docPr id="81" name="Imagen 81" descr="C:\Users\User\Documents\UNPA\3° Año\Laboratorio de Desarrollo de Software\Casos de Uso\Diagramas\DCU06 - Generar 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cuments\UNPA\3° Año\Laboratorio de Desarrollo de Software\Casos de Uso\Diagramas\DCU06 - Generar Estadistica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29250" cy="2895600"/>
                    </a:xfrm>
                    <a:prstGeom prst="rect">
                      <a:avLst/>
                    </a:prstGeom>
                    <a:noFill/>
                    <a:ln>
                      <a:noFill/>
                    </a:ln>
                  </pic:spPr>
                </pic:pic>
              </a:graphicData>
            </a:graphic>
          </wp:inline>
        </w:drawing>
      </w:r>
    </w:p>
    <w:p w:rsidR="00CA77A3" w:rsidRDefault="00CA77A3" w:rsidP="00CA77A3">
      <w:pPr>
        <w:pStyle w:val="PSI-Ttulo3"/>
      </w:pPr>
      <w:bookmarkStart w:id="258" w:name="_Toc494916664"/>
      <w:r>
        <w:lastRenderedPageBreak/>
        <w:t xml:space="preserve">Diagrama </w:t>
      </w:r>
      <w:r>
        <w:t>de Sistema Completo</w:t>
      </w:r>
      <w:bookmarkEnd w:id="258"/>
    </w:p>
    <w:p w:rsidR="004C664A" w:rsidRDefault="006940C4" w:rsidP="00CA77A3">
      <w:pPr>
        <w:ind w:hanging="1491"/>
        <w:rPr>
          <w:noProof/>
          <w:lang w:eastAsia="es-AR"/>
        </w:rPr>
      </w:pPr>
      <w:r>
        <w:rPr>
          <w:noProof/>
          <w:lang w:eastAsia="es-AR"/>
        </w:rPr>
        <w:drawing>
          <wp:inline distT="0" distB="0" distL="0" distR="0" wp14:anchorId="3A4217B3" wp14:editId="14940C37">
            <wp:extent cx="6819900" cy="4422091"/>
            <wp:effectExtent l="0" t="0" r="0" b="0"/>
            <wp:docPr id="73" name="Imagen 73" descr="C:\Users\User\Documents\UNPA\3° Año\Laboratorio de Desarrollo de Software\Casos de Uso\Diagramas\DCU07 - Sistema completo -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ocuments\UNPA\3° Año\Laboratorio de Desarrollo de Software\Casos de Uso\Diagramas\DCU07 - Sistema completo - 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19900" cy="4422091"/>
                    </a:xfrm>
                    <a:prstGeom prst="rect">
                      <a:avLst/>
                    </a:prstGeom>
                    <a:noFill/>
                    <a:ln>
                      <a:noFill/>
                    </a:ln>
                  </pic:spPr>
                </pic:pic>
              </a:graphicData>
            </a:graphic>
          </wp:inline>
        </w:drawing>
      </w:r>
    </w:p>
    <w:p w:rsidR="006940C4" w:rsidRDefault="006940C4" w:rsidP="004C664A"/>
    <w:p w:rsidR="004C664A" w:rsidRPr="00354809" w:rsidRDefault="004C664A" w:rsidP="004C664A">
      <w:pPr>
        <w:pStyle w:val="PSI-Ttulo2"/>
      </w:pPr>
      <w:bookmarkStart w:id="259" w:name="_Toc257615423"/>
      <w:bookmarkStart w:id="260" w:name="_Toc494916665"/>
      <w:r w:rsidRPr="00354809">
        <w:lastRenderedPageBreak/>
        <w:t>Diagramas de Paquetes</w:t>
      </w:r>
      <w:bookmarkEnd w:id="259"/>
      <w:bookmarkEnd w:id="260"/>
    </w:p>
    <w:p w:rsidR="004C664A" w:rsidRPr="00C5422D" w:rsidRDefault="001966B7" w:rsidP="001966B7">
      <w:r>
        <w:rPr>
          <w:noProof/>
          <w:lang w:val="es-AR" w:eastAsia="es-AR"/>
        </w:rPr>
        <w:drawing>
          <wp:inline distT="0" distB="0" distL="0" distR="0">
            <wp:extent cx="3390900" cy="4057650"/>
            <wp:effectExtent l="0" t="0" r="0" b="0"/>
            <wp:docPr id="10" name="Imagen 10" descr="C:\Users\User\Documents\UNPA\3° Año\Laboratorio de Desarrollo de Software\Diagramas\Diagramas\Diagrama Paquetes 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Diagramas\Diagramas\Diagrama Paquetes V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90900" cy="4057650"/>
                    </a:xfrm>
                    <a:prstGeom prst="rect">
                      <a:avLst/>
                    </a:prstGeom>
                    <a:noFill/>
                    <a:ln>
                      <a:noFill/>
                    </a:ln>
                  </pic:spPr>
                </pic:pic>
              </a:graphicData>
            </a:graphic>
          </wp:inline>
        </w:drawing>
      </w:r>
    </w:p>
    <w:p w:rsidR="004C664A" w:rsidRDefault="004C664A" w:rsidP="004C664A">
      <w:pPr>
        <w:pStyle w:val="PSI-Ttulo3"/>
      </w:pPr>
    </w:p>
    <w:p w:rsidR="001966B7" w:rsidRDefault="001966B7" w:rsidP="004C664A">
      <w:pPr>
        <w:pStyle w:val="PSI-Ttulo3"/>
      </w:pPr>
    </w:p>
    <w:p w:rsidR="004C664A" w:rsidRPr="0054740D" w:rsidRDefault="004C664A" w:rsidP="004C664A">
      <w:pPr>
        <w:pStyle w:val="PSI-Ttulo2"/>
      </w:pPr>
      <w:bookmarkStart w:id="261" w:name="_Toc257615425"/>
      <w:bookmarkStart w:id="262" w:name="_Toc494916666"/>
      <w:r w:rsidRPr="0054740D">
        <w:t>Diagrama de Clases</w:t>
      </w:r>
      <w:bookmarkEnd w:id="261"/>
      <w:bookmarkEnd w:id="262"/>
    </w:p>
    <w:p w:rsidR="004C664A" w:rsidRDefault="00D83C10" w:rsidP="00D83C10">
      <w:r>
        <w:rPr>
          <w:noProof/>
          <w:lang w:val="es-AR" w:eastAsia="es-AR"/>
        </w:rPr>
        <w:drawing>
          <wp:inline distT="0" distB="0" distL="0" distR="0">
            <wp:extent cx="5400675" cy="3543300"/>
            <wp:effectExtent l="0" t="0" r="9525" b="0"/>
            <wp:docPr id="12" name="Imagen 12" descr="C:\Users\User\Documents\UNPA\3° Año\Laboratorio de Desarrollo de Software\Diagramas\Diagramas\Diagrama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Diagramas\Diagramas\Diagrama Clase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3543300"/>
                    </a:xfrm>
                    <a:prstGeom prst="rect">
                      <a:avLst/>
                    </a:prstGeom>
                    <a:noFill/>
                    <a:ln>
                      <a:noFill/>
                    </a:ln>
                  </pic:spPr>
                </pic:pic>
              </a:graphicData>
            </a:graphic>
          </wp:inline>
        </w:drawing>
      </w:r>
    </w:p>
    <w:p w:rsidR="004C664A" w:rsidRPr="0054740D" w:rsidRDefault="004C664A" w:rsidP="004C664A">
      <w:pPr>
        <w:pStyle w:val="PSI-ComentarioVieta"/>
        <w:numPr>
          <w:ilvl w:val="0"/>
          <w:numId w:val="0"/>
        </w:numPr>
      </w:pPr>
    </w:p>
    <w:p w:rsidR="004C664A" w:rsidRDefault="004C664A" w:rsidP="004C664A"/>
    <w:sectPr w:rsidR="004C664A" w:rsidSect="00850C2A">
      <w:headerReference w:type="default" r:id="rId63"/>
      <w:footerReference w:type="default" r:id="rId64"/>
      <w:pgSz w:w="11906" w:h="16838"/>
      <w:pgMar w:top="1843"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1CB" w:rsidRDefault="001771CB" w:rsidP="00C94FBE">
      <w:pPr>
        <w:spacing w:before="0" w:line="240" w:lineRule="auto"/>
      </w:pPr>
      <w:r>
        <w:separator/>
      </w:r>
    </w:p>
    <w:p w:rsidR="001771CB" w:rsidRDefault="001771CB"/>
  </w:endnote>
  <w:endnote w:type="continuationSeparator" w:id="0">
    <w:p w:rsidR="001771CB" w:rsidRDefault="001771CB" w:rsidP="00C94FBE">
      <w:pPr>
        <w:spacing w:before="0" w:line="240" w:lineRule="auto"/>
      </w:pPr>
      <w:r>
        <w:continuationSeparator/>
      </w:r>
    </w:p>
    <w:p w:rsidR="001771CB" w:rsidRDefault="001771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293F" w:rsidRDefault="0013293F">
    <w:pPr>
      <w:pStyle w:val="Piedepgina"/>
    </w:pPr>
    <w:r>
      <w:rPr>
        <w:noProof/>
        <w:lang w:val="es-AR" w:eastAsia="es-AR"/>
      </w:rPr>
      <mc:AlternateContent>
        <mc:Choice Requires="wps">
          <w:drawing>
            <wp:anchor distT="0" distB="0" distL="114300" distR="114300" simplePos="0" relativeHeight="251665408" behindDoc="0" locked="0" layoutInCell="1" allowOverlap="1" wp14:anchorId="31107F50" wp14:editId="60F0FE78">
              <wp:simplePos x="0" y="0"/>
              <wp:positionH relativeFrom="page">
                <wp:posOffset>-20320</wp:posOffset>
              </wp:positionH>
              <wp:positionV relativeFrom="paragraph">
                <wp:posOffset>-442757</wp:posOffset>
              </wp:positionV>
              <wp:extent cx="1749972" cy="970280"/>
              <wp:effectExtent l="0" t="0" r="0" b="2540"/>
              <wp:wrapNone/>
              <wp:docPr id="4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972" cy="970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C449D7">
                          <w:pPr>
                            <w:ind w:left="0"/>
                            <w:jc w:val="center"/>
                          </w:pPr>
                          <w:r>
                            <w:rPr>
                              <w:noProof/>
                              <w:lang w:val="es-AR" w:eastAsia="es-AR"/>
                            </w:rPr>
                            <w:drawing>
                              <wp:inline distT="0" distB="0" distL="0" distR="0" wp14:anchorId="5CD30BA5" wp14:editId="2772AE22">
                                <wp:extent cx="1418590" cy="725170"/>
                                <wp:effectExtent l="0" t="0" r="0" b="0"/>
                                <wp:docPr id="6" name="Imagen 6"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5" o:spid="_x0000_s1038" style="position:absolute;left:0;text-align:left;margin-left:-1.6pt;margin-top:-34.85pt;width:137.8pt;height:76.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" filled="f" stroked="f">
              <v:textbox style="mso-fit-shape-to-text:t">
                <w:txbxContent>
                  <w:p w:rsidR="0013293F" w:rsidRDefault="0013293F" w:rsidP="00C449D7">
                    <w:pPr>
                      <w:ind w:left="0"/>
                      <w:jc w:val="center"/>
                    </w:pPr>
                    <w:r>
                      <w:rPr>
                        <w:noProof/>
                        <w:lang w:val="es-AR" w:eastAsia="es-AR"/>
                      </w:rPr>
                      <w:drawing>
                        <wp:inline distT="0" distB="0" distL="0" distR="0" wp14:anchorId="5CD30BA5" wp14:editId="2772AE22">
                          <wp:extent cx="1418590" cy="725170"/>
                          <wp:effectExtent l="0" t="0" r="0" b="0"/>
                          <wp:docPr id="6" name="Imagen 6"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w10:wrap anchorx="page"/>
            </v:rect>
          </w:pict>
        </mc:Fallback>
      </mc:AlternateContent>
    </w:r>
    <w:r>
      <w:rPr>
        <w:noProof/>
        <w:lang w:val="es-AR" w:eastAsia="es-AR"/>
      </w:rPr>
      <mc:AlternateContent>
        <mc:Choice Requires="wps">
          <w:drawing>
            <wp:anchor distT="0" distB="0" distL="114300" distR="114300" simplePos="0" relativeHeight="251663360" behindDoc="0" locked="0" layoutInCell="1" allowOverlap="1" wp14:anchorId="185F3CB4" wp14:editId="18A88994">
              <wp:simplePos x="0" y="0"/>
              <wp:positionH relativeFrom="column">
                <wp:posOffset>11430</wp:posOffset>
              </wp:positionH>
              <wp:positionV relativeFrom="paragraph">
                <wp:posOffset>9701530</wp:posOffset>
              </wp:positionV>
              <wp:extent cx="1750060" cy="969010"/>
              <wp:effectExtent l="0" t="0" r="0" b="0"/>
              <wp:wrapNone/>
              <wp:docPr id="34"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0060" cy="969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850C2A">
                          <w:pPr>
                            <w:ind w:left="0"/>
                            <w:jc w:val="center"/>
                          </w:pPr>
                          <w:r>
                            <w:rPr>
                              <w:noProof/>
                              <w:lang w:val="es-AR" w:eastAsia="es-AR"/>
                            </w:rPr>
                            <w:drawing>
                              <wp:inline distT="0" distB="0" distL="0" distR="0" wp14:anchorId="2CBCB385" wp14:editId="5E3FADA9">
                                <wp:extent cx="1418590" cy="725170"/>
                                <wp:effectExtent l="0" t="0" r="0" b="0"/>
                                <wp:docPr id="7" name="Imagen 7"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_x0000_s1039" style="position:absolute;left:0;text-align:left;margin-left:.9pt;margin-top:763.9pt;width:137.8pt;height:7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" filled="f" stroked="f">
              <v:textbox style="mso-fit-shape-to-text:t">
                <w:txbxContent>
                  <w:p w:rsidR="0013293F" w:rsidRDefault="0013293F" w:rsidP="00850C2A">
                    <w:pPr>
                      <w:ind w:left="0"/>
                      <w:jc w:val="center"/>
                    </w:pPr>
                    <w:r>
                      <w:rPr>
                        <w:noProof/>
                        <w:lang w:val="es-AR" w:eastAsia="es-AR"/>
                      </w:rPr>
                      <w:drawing>
                        <wp:inline distT="0" distB="0" distL="0" distR="0" wp14:anchorId="2CBCB385" wp14:editId="5E3FADA9">
                          <wp:extent cx="1418590" cy="725170"/>
                          <wp:effectExtent l="0" t="0" r="0" b="0"/>
                          <wp:docPr id="7" name="Imagen 7"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r>
      <w:rPr>
        <w:noProof/>
        <w:lang w:val="es-AR" w:eastAsia="es-AR"/>
      </w:rPr>
      <mc:AlternateContent>
        <mc:Choice Requires="wps">
          <w:drawing>
            <wp:anchor distT="0" distB="0" distL="114300" distR="114300" simplePos="0" relativeHeight="251661312" behindDoc="0" locked="0" layoutInCell="1" allowOverlap="1" wp14:anchorId="14B2B17C" wp14:editId="264F96CC">
              <wp:simplePos x="0" y="0"/>
              <wp:positionH relativeFrom="column">
                <wp:posOffset>0</wp:posOffset>
              </wp:positionH>
              <wp:positionV relativeFrom="paragraph">
                <wp:posOffset>9701530</wp:posOffset>
              </wp:positionV>
              <wp:extent cx="1750060" cy="969010"/>
              <wp:effectExtent l="0" t="0" r="0" b="0"/>
              <wp:wrapNone/>
              <wp:docPr id="3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0060" cy="969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850C2A">
                          <w:pPr>
                            <w:ind w:left="0"/>
                            <w:jc w:val="center"/>
                          </w:pPr>
                          <w:r>
                            <w:rPr>
                              <w:noProof/>
                              <w:lang w:val="es-AR" w:eastAsia="es-AR"/>
                            </w:rPr>
                            <w:drawing>
                              <wp:inline distT="0" distB="0" distL="0" distR="0" wp14:anchorId="62FB7CBE" wp14:editId="64ED7869">
                                <wp:extent cx="1418590" cy="725170"/>
                                <wp:effectExtent l="0" t="0" r="0" b="0"/>
                                <wp:docPr id="9" name="Imagen 9"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_x0000_s1040" style="position:absolute;left:0;text-align:left;margin-left:0;margin-top:763.9pt;width:137.8pt;height:7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" filled="f" stroked="f">
              <v:textbox style="mso-fit-shape-to-text:t">
                <w:txbxContent>
                  <w:p w:rsidR="0013293F" w:rsidRDefault="0013293F" w:rsidP="00850C2A">
                    <w:pPr>
                      <w:ind w:left="0"/>
                      <w:jc w:val="center"/>
                    </w:pPr>
                    <w:r>
                      <w:rPr>
                        <w:noProof/>
                        <w:lang w:val="es-AR" w:eastAsia="es-AR"/>
                      </w:rPr>
                      <w:drawing>
                        <wp:inline distT="0" distB="0" distL="0" distR="0" wp14:anchorId="62FB7CBE" wp14:editId="64ED7869">
                          <wp:extent cx="1418590" cy="725170"/>
                          <wp:effectExtent l="0" t="0" r="0" b="0"/>
                          <wp:docPr id="9" name="Imagen 9"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1CB" w:rsidRDefault="001771CB" w:rsidP="00C94FBE">
      <w:pPr>
        <w:spacing w:before="0" w:line="240" w:lineRule="auto"/>
      </w:pPr>
      <w:r>
        <w:separator/>
      </w:r>
    </w:p>
    <w:p w:rsidR="001771CB" w:rsidRDefault="001771CB"/>
  </w:footnote>
  <w:footnote w:type="continuationSeparator" w:id="0">
    <w:p w:rsidR="001771CB" w:rsidRDefault="001771CB" w:rsidP="00C94FBE">
      <w:pPr>
        <w:spacing w:before="0" w:line="240" w:lineRule="auto"/>
      </w:pPr>
      <w:r>
        <w:continuationSeparator/>
      </w:r>
    </w:p>
    <w:p w:rsidR="001771CB" w:rsidRDefault="001771C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293F" w:rsidRDefault="0013293F">
    <w:pPr>
      <w:pStyle w:val="Encabezado"/>
    </w:pPr>
    <w:r>
      <w:rPr>
        <w:noProof/>
        <w:lang w:val="es-AR" w:eastAsia="es-AR"/>
      </w:rPr>
      <mc:AlternateContent>
        <mc:Choice Requires="wps">
          <w:drawing>
            <wp:anchor distT="0" distB="0" distL="114300" distR="114300" simplePos="0" relativeHeight="251659264" behindDoc="0" locked="0" layoutInCell="1" allowOverlap="1" wp14:anchorId="263432B3" wp14:editId="3B89D080">
              <wp:simplePos x="0" y="0"/>
              <wp:positionH relativeFrom="column">
                <wp:posOffset>2078355</wp:posOffset>
              </wp:positionH>
              <wp:positionV relativeFrom="paragraph">
                <wp:posOffset>-444500</wp:posOffset>
              </wp:positionV>
              <wp:extent cx="1250315" cy="1299845"/>
              <wp:effectExtent l="0" t="0" r="0" b="0"/>
              <wp:wrapNone/>
              <wp:docPr id="3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315" cy="1299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3F" w:rsidRDefault="0013293F" w:rsidP="005A2C19">
                          <w:pPr>
                            <w:ind w:left="0"/>
                            <w:jc w:val="center"/>
                          </w:pPr>
                          <w:r>
                            <w:rPr>
                              <w:rFonts w:ascii="Cambria" w:hAnsi="Cambria"/>
                              <w:noProof/>
                              <w:sz w:val="72"/>
                              <w:szCs w:val="72"/>
                              <w:lang w:val="es-AR" w:eastAsia="es-AR"/>
                            </w:rPr>
                            <w:drawing>
                              <wp:inline distT="0" distB="0" distL="0" distR="0" wp14:anchorId="2FA5A53B" wp14:editId="00C08235">
                                <wp:extent cx="762587" cy="10560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4" o:spid="_x0000_s1037" style="position:absolute;left:0;text-align:left;margin-left:163.65pt;margin-top:-35pt;width:98.45pt;height:10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" filled="f" stroked="f">
              <v:textbox style="mso-fit-shape-to-text:t">
                <w:txbxContent>
                  <w:p w:rsidR="0013293F" w:rsidRDefault="0013293F" w:rsidP="005A2C19">
                    <w:pPr>
                      <w:ind w:left="0"/>
                      <w:jc w:val="center"/>
                    </w:pPr>
                    <w:r>
                      <w:rPr>
                        <w:rFonts w:ascii="Cambria" w:hAnsi="Cambria"/>
                        <w:noProof/>
                        <w:sz w:val="72"/>
                        <w:szCs w:val="72"/>
                        <w:lang w:val="es-AR" w:eastAsia="es-AR"/>
                      </w:rPr>
                      <w:drawing>
                        <wp:inline distT="0" distB="0" distL="0" distR="0" wp14:anchorId="2FA5A53B" wp14:editId="00C08235">
                          <wp:extent cx="762587" cy="10560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75D3C30"/>
    <w:multiLevelType w:val="hybridMultilevel"/>
    <w:tmpl w:val="9B105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97866DF"/>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AB271B2"/>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0E673D18"/>
    <w:multiLevelType w:val="hybridMultilevel"/>
    <w:tmpl w:val="25EC14A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101D5DAD"/>
    <w:multiLevelType w:val="hybridMultilevel"/>
    <w:tmpl w:val="0F7209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0AD0205"/>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19A0656"/>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12">
    <w:nsid w:val="15E80D17"/>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66B34CD"/>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2467456B"/>
    <w:multiLevelType w:val="hybridMultilevel"/>
    <w:tmpl w:val="0D166FBE"/>
    <w:lvl w:ilvl="0" w:tplc="421A5B40">
      <w:numFmt w:val="bullet"/>
      <w:lvlText w:val="-"/>
      <w:lvlJc w:val="left"/>
      <w:pPr>
        <w:ind w:left="469" w:hanging="360"/>
      </w:pPr>
      <w:rPr>
        <w:rFonts w:ascii="Calibri" w:eastAsiaTheme="minorHAnsi" w:hAnsi="Calibri" w:cs="Calibri" w:hint="default"/>
      </w:rPr>
    </w:lvl>
    <w:lvl w:ilvl="1" w:tplc="04090003" w:tentative="1">
      <w:start w:val="1"/>
      <w:numFmt w:val="bullet"/>
      <w:lvlText w:val="o"/>
      <w:lvlJc w:val="left"/>
      <w:pPr>
        <w:ind w:left="1189" w:hanging="360"/>
      </w:pPr>
      <w:rPr>
        <w:rFonts w:ascii="Courier New" w:hAnsi="Courier New" w:cs="Courier New" w:hint="default"/>
      </w:rPr>
    </w:lvl>
    <w:lvl w:ilvl="2" w:tplc="04090005" w:tentative="1">
      <w:start w:val="1"/>
      <w:numFmt w:val="bullet"/>
      <w:lvlText w:val=""/>
      <w:lvlJc w:val="left"/>
      <w:pPr>
        <w:ind w:left="1909" w:hanging="360"/>
      </w:pPr>
      <w:rPr>
        <w:rFonts w:ascii="Wingdings" w:hAnsi="Wingdings" w:hint="default"/>
      </w:rPr>
    </w:lvl>
    <w:lvl w:ilvl="3" w:tplc="04090001" w:tentative="1">
      <w:start w:val="1"/>
      <w:numFmt w:val="bullet"/>
      <w:lvlText w:val=""/>
      <w:lvlJc w:val="left"/>
      <w:pPr>
        <w:ind w:left="2629" w:hanging="360"/>
      </w:pPr>
      <w:rPr>
        <w:rFonts w:ascii="Symbol" w:hAnsi="Symbol" w:hint="default"/>
      </w:rPr>
    </w:lvl>
    <w:lvl w:ilvl="4" w:tplc="04090003" w:tentative="1">
      <w:start w:val="1"/>
      <w:numFmt w:val="bullet"/>
      <w:lvlText w:val="o"/>
      <w:lvlJc w:val="left"/>
      <w:pPr>
        <w:ind w:left="3349" w:hanging="360"/>
      </w:pPr>
      <w:rPr>
        <w:rFonts w:ascii="Courier New" w:hAnsi="Courier New" w:cs="Courier New" w:hint="default"/>
      </w:rPr>
    </w:lvl>
    <w:lvl w:ilvl="5" w:tplc="04090005" w:tentative="1">
      <w:start w:val="1"/>
      <w:numFmt w:val="bullet"/>
      <w:lvlText w:val=""/>
      <w:lvlJc w:val="left"/>
      <w:pPr>
        <w:ind w:left="4069" w:hanging="360"/>
      </w:pPr>
      <w:rPr>
        <w:rFonts w:ascii="Wingdings" w:hAnsi="Wingdings" w:hint="default"/>
      </w:rPr>
    </w:lvl>
    <w:lvl w:ilvl="6" w:tplc="04090001" w:tentative="1">
      <w:start w:val="1"/>
      <w:numFmt w:val="bullet"/>
      <w:lvlText w:val=""/>
      <w:lvlJc w:val="left"/>
      <w:pPr>
        <w:ind w:left="4789" w:hanging="360"/>
      </w:pPr>
      <w:rPr>
        <w:rFonts w:ascii="Symbol" w:hAnsi="Symbol" w:hint="default"/>
      </w:rPr>
    </w:lvl>
    <w:lvl w:ilvl="7" w:tplc="04090003" w:tentative="1">
      <w:start w:val="1"/>
      <w:numFmt w:val="bullet"/>
      <w:lvlText w:val="o"/>
      <w:lvlJc w:val="left"/>
      <w:pPr>
        <w:ind w:left="5509" w:hanging="360"/>
      </w:pPr>
      <w:rPr>
        <w:rFonts w:ascii="Courier New" w:hAnsi="Courier New" w:cs="Courier New" w:hint="default"/>
      </w:rPr>
    </w:lvl>
    <w:lvl w:ilvl="8" w:tplc="04090005" w:tentative="1">
      <w:start w:val="1"/>
      <w:numFmt w:val="bullet"/>
      <w:lvlText w:val=""/>
      <w:lvlJc w:val="left"/>
      <w:pPr>
        <w:ind w:left="6229" w:hanging="360"/>
      </w:pPr>
      <w:rPr>
        <w:rFonts w:ascii="Wingdings" w:hAnsi="Wingdings" w:hint="default"/>
      </w:rPr>
    </w:lvl>
  </w:abstractNum>
  <w:abstractNum w:abstractNumId="15">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6">
    <w:nsid w:val="25D64091"/>
    <w:multiLevelType w:val="hybridMultilevel"/>
    <w:tmpl w:val="8E944C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B8F3725"/>
    <w:multiLevelType w:val="hybridMultilevel"/>
    <w:tmpl w:val="872E7D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01B34D1"/>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02D6732"/>
    <w:multiLevelType w:val="hybridMultilevel"/>
    <w:tmpl w:val="67FEF8B2"/>
    <w:lvl w:ilvl="0" w:tplc="04090001">
      <w:start w:val="1"/>
      <w:numFmt w:val="bullet"/>
      <w:lvlText w:val=""/>
      <w:lvlJc w:val="left"/>
      <w:pPr>
        <w:ind w:left="583" w:hanging="360"/>
      </w:pPr>
      <w:rPr>
        <w:rFonts w:ascii="Symbol" w:hAnsi="Symbol" w:hint="default"/>
      </w:rPr>
    </w:lvl>
    <w:lvl w:ilvl="1" w:tplc="04090003" w:tentative="1">
      <w:start w:val="1"/>
      <w:numFmt w:val="bullet"/>
      <w:lvlText w:val="o"/>
      <w:lvlJc w:val="left"/>
      <w:pPr>
        <w:ind w:left="1303" w:hanging="360"/>
      </w:pPr>
      <w:rPr>
        <w:rFonts w:ascii="Courier New" w:hAnsi="Courier New" w:cs="Courier New" w:hint="default"/>
      </w:rPr>
    </w:lvl>
    <w:lvl w:ilvl="2" w:tplc="04090005" w:tentative="1">
      <w:start w:val="1"/>
      <w:numFmt w:val="bullet"/>
      <w:lvlText w:val=""/>
      <w:lvlJc w:val="left"/>
      <w:pPr>
        <w:ind w:left="2023" w:hanging="360"/>
      </w:pPr>
      <w:rPr>
        <w:rFonts w:ascii="Wingdings" w:hAnsi="Wingdings" w:hint="default"/>
      </w:rPr>
    </w:lvl>
    <w:lvl w:ilvl="3" w:tplc="04090001" w:tentative="1">
      <w:start w:val="1"/>
      <w:numFmt w:val="bullet"/>
      <w:lvlText w:val=""/>
      <w:lvlJc w:val="left"/>
      <w:pPr>
        <w:ind w:left="2743" w:hanging="360"/>
      </w:pPr>
      <w:rPr>
        <w:rFonts w:ascii="Symbol" w:hAnsi="Symbol" w:hint="default"/>
      </w:rPr>
    </w:lvl>
    <w:lvl w:ilvl="4" w:tplc="04090003" w:tentative="1">
      <w:start w:val="1"/>
      <w:numFmt w:val="bullet"/>
      <w:lvlText w:val="o"/>
      <w:lvlJc w:val="left"/>
      <w:pPr>
        <w:ind w:left="3463" w:hanging="360"/>
      </w:pPr>
      <w:rPr>
        <w:rFonts w:ascii="Courier New" w:hAnsi="Courier New" w:cs="Courier New" w:hint="default"/>
      </w:rPr>
    </w:lvl>
    <w:lvl w:ilvl="5" w:tplc="04090005" w:tentative="1">
      <w:start w:val="1"/>
      <w:numFmt w:val="bullet"/>
      <w:lvlText w:val=""/>
      <w:lvlJc w:val="left"/>
      <w:pPr>
        <w:ind w:left="4183" w:hanging="360"/>
      </w:pPr>
      <w:rPr>
        <w:rFonts w:ascii="Wingdings" w:hAnsi="Wingdings" w:hint="default"/>
      </w:rPr>
    </w:lvl>
    <w:lvl w:ilvl="6" w:tplc="04090001" w:tentative="1">
      <w:start w:val="1"/>
      <w:numFmt w:val="bullet"/>
      <w:lvlText w:val=""/>
      <w:lvlJc w:val="left"/>
      <w:pPr>
        <w:ind w:left="4903" w:hanging="360"/>
      </w:pPr>
      <w:rPr>
        <w:rFonts w:ascii="Symbol" w:hAnsi="Symbol" w:hint="default"/>
      </w:rPr>
    </w:lvl>
    <w:lvl w:ilvl="7" w:tplc="04090003" w:tentative="1">
      <w:start w:val="1"/>
      <w:numFmt w:val="bullet"/>
      <w:lvlText w:val="o"/>
      <w:lvlJc w:val="left"/>
      <w:pPr>
        <w:ind w:left="5623" w:hanging="360"/>
      </w:pPr>
      <w:rPr>
        <w:rFonts w:ascii="Courier New" w:hAnsi="Courier New" w:cs="Courier New" w:hint="default"/>
      </w:rPr>
    </w:lvl>
    <w:lvl w:ilvl="8" w:tplc="04090005" w:tentative="1">
      <w:start w:val="1"/>
      <w:numFmt w:val="bullet"/>
      <w:lvlText w:val=""/>
      <w:lvlJc w:val="left"/>
      <w:pPr>
        <w:ind w:left="6343" w:hanging="360"/>
      </w:pPr>
      <w:rPr>
        <w:rFonts w:ascii="Wingdings" w:hAnsi="Wingdings" w:hint="default"/>
      </w:rPr>
    </w:lvl>
  </w:abstractNum>
  <w:abstractNum w:abstractNumId="20">
    <w:nsid w:val="32BC0242"/>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948447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97F62B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4F374203"/>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7">
    <w:nsid w:val="548E177D"/>
    <w:multiLevelType w:val="hybridMultilevel"/>
    <w:tmpl w:val="A88C859C"/>
    <w:lvl w:ilvl="0" w:tplc="04090001">
      <w:start w:val="1"/>
      <w:numFmt w:val="bullet"/>
      <w:lvlText w:val=""/>
      <w:lvlJc w:val="left"/>
      <w:pPr>
        <w:ind w:left="786"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686FD4"/>
    <w:multiLevelType w:val="hybridMultilevel"/>
    <w:tmpl w:val="04CC7B74"/>
    <w:lvl w:ilvl="0" w:tplc="3020CC10">
      <w:numFmt w:val="bullet"/>
      <w:lvlText w:val="-"/>
      <w:lvlJc w:val="left"/>
      <w:pPr>
        <w:ind w:left="786"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4C4C4B"/>
    <w:multiLevelType w:val="hybridMultilevel"/>
    <w:tmpl w:val="3038455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B9E732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EC861E0"/>
    <w:multiLevelType w:val="hybridMultilevel"/>
    <w:tmpl w:val="26922D9C"/>
    <w:lvl w:ilvl="0" w:tplc="04090001">
      <w:start w:val="1"/>
      <w:numFmt w:val="bullet"/>
      <w:lvlText w:val=""/>
      <w:lvlJc w:val="left"/>
      <w:pPr>
        <w:ind w:left="786"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60084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60AA1569"/>
    <w:multiLevelType w:val="hybridMultilevel"/>
    <w:tmpl w:val="2536D34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4">
    <w:nsid w:val="62330A3C"/>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62D55F6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53B539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65D60FD1"/>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nsid w:val="7BFC4A95"/>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7CF17E6E"/>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7D8A792B"/>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43">
    <w:nsid w:val="7EBC55E3"/>
    <w:multiLevelType w:val="hybridMultilevel"/>
    <w:tmpl w:val="68D0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A0660A"/>
    <w:multiLevelType w:val="hybridMultilevel"/>
    <w:tmpl w:val="AA7288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5"/>
  </w:num>
  <w:num w:numId="2">
    <w:abstractNumId w:val="22"/>
  </w:num>
  <w:num w:numId="3">
    <w:abstractNumId w:val="22"/>
  </w:num>
  <w:num w:numId="4">
    <w:abstractNumId w:val="22"/>
  </w:num>
  <w:num w:numId="5">
    <w:abstractNumId w:val="1"/>
  </w:num>
  <w:num w:numId="6">
    <w:abstractNumId w:val="2"/>
  </w:num>
  <w:num w:numId="7">
    <w:abstractNumId w:val="3"/>
  </w:num>
  <w:num w:numId="8">
    <w:abstractNumId w:val="0"/>
  </w:num>
  <w:num w:numId="9">
    <w:abstractNumId w:val="38"/>
  </w:num>
  <w:num w:numId="10">
    <w:abstractNumId w:val="42"/>
  </w:num>
  <w:num w:numId="11">
    <w:abstractNumId w:val="11"/>
  </w:num>
  <w:num w:numId="12">
    <w:abstractNumId w:val="26"/>
  </w:num>
  <w:num w:numId="13">
    <w:abstractNumId w:val="25"/>
  </w:num>
  <w:num w:numId="14">
    <w:abstractNumId w:val="43"/>
  </w:num>
  <w:num w:numId="15">
    <w:abstractNumId w:val="28"/>
  </w:num>
  <w:num w:numId="16">
    <w:abstractNumId w:val="33"/>
  </w:num>
  <w:num w:numId="17">
    <w:abstractNumId w:val="27"/>
  </w:num>
  <w:num w:numId="18">
    <w:abstractNumId w:val="31"/>
  </w:num>
  <w:num w:numId="19">
    <w:abstractNumId w:val="29"/>
  </w:num>
  <w:num w:numId="20">
    <w:abstractNumId w:val="14"/>
  </w:num>
  <w:num w:numId="21">
    <w:abstractNumId w:val="19"/>
  </w:num>
  <w:num w:numId="22">
    <w:abstractNumId w:val="8"/>
  </w:num>
  <w:num w:numId="23">
    <w:abstractNumId w:val="16"/>
  </w:num>
  <w:num w:numId="24">
    <w:abstractNumId w:val="7"/>
  </w:num>
  <w:num w:numId="25">
    <w:abstractNumId w:val="17"/>
  </w:num>
  <w:num w:numId="26">
    <w:abstractNumId w:val="4"/>
  </w:num>
  <w:num w:numId="27">
    <w:abstractNumId w:val="35"/>
  </w:num>
  <w:num w:numId="28">
    <w:abstractNumId w:val="36"/>
  </w:num>
  <w:num w:numId="29">
    <w:abstractNumId w:val="20"/>
  </w:num>
  <w:num w:numId="30">
    <w:abstractNumId w:val="24"/>
  </w:num>
  <w:num w:numId="31">
    <w:abstractNumId w:val="21"/>
  </w:num>
  <w:num w:numId="32">
    <w:abstractNumId w:val="39"/>
  </w:num>
  <w:num w:numId="33">
    <w:abstractNumId w:val="9"/>
  </w:num>
  <w:num w:numId="34">
    <w:abstractNumId w:val="23"/>
  </w:num>
  <w:num w:numId="35">
    <w:abstractNumId w:val="34"/>
  </w:num>
  <w:num w:numId="36">
    <w:abstractNumId w:val="18"/>
  </w:num>
  <w:num w:numId="37">
    <w:abstractNumId w:val="13"/>
  </w:num>
  <w:num w:numId="38">
    <w:abstractNumId w:val="44"/>
  </w:num>
  <w:num w:numId="39">
    <w:abstractNumId w:val="10"/>
  </w:num>
  <w:num w:numId="40">
    <w:abstractNumId w:val="40"/>
  </w:num>
  <w:num w:numId="41">
    <w:abstractNumId w:val="5"/>
  </w:num>
  <w:num w:numId="42">
    <w:abstractNumId w:val="30"/>
  </w:num>
  <w:num w:numId="43">
    <w:abstractNumId w:val="41"/>
  </w:num>
  <w:num w:numId="44">
    <w:abstractNumId w:val="32"/>
  </w:num>
  <w:num w:numId="45">
    <w:abstractNumId w:val="37"/>
  </w:num>
  <w:num w:numId="46">
    <w:abstractNumId w:val="6"/>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6DD"/>
    <w:rsid w:val="00011BED"/>
    <w:rsid w:val="00017035"/>
    <w:rsid w:val="00017EFE"/>
    <w:rsid w:val="00045F1A"/>
    <w:rsid w:val="00087F53"/>
    <w:rsid w:val="00092BC0"/>
    <w:rsid w:val="000A0FE7"/>
    <w:rsid w:val="000B0491"/>
    <w:rsid w:val="000B2701"/>
    <w:rsid w:val="000C4C42"/>
    <w:rsid w:val="000C4E31"/>
    <w:rsid w:val="000D4C6E"/>
    <w:rsid w:val="000D4FF8"/>
    <w:rsid w:val="000D7D23"/>
    <w:rsid w:val="000F1888"/>
    <w:rsid w:val="000F4F97"/>
    <w:rsid w:val="000F712B"/>
    <w:rsid w:val="000F79DF"/>
    <w:rsid w:val="0010416D"/>
    <w:rsid w:val="001163FF"/>
    <w:rsid w:val="0012205F"/>
    <w:rsid w:val="0013293F"/>
    <w:rsid w:val="0013478B"/>
    <w:rsid w:val="001410A7"/>
    <w:rsid w:val="00144AE4"/>
    <w:rsid w:val="00150702"/>
    <w:rsid w:val="00151CB8"/>
    <w:rsid w:val="001771CB"/>
    <w:rsid w:val="00183953"/>
    <w:rsid w:val="00185A46"/>
    <w:rsid w:val="00187A9B"/>
    <w:rsid w:val="00191198"/>
    <w:rsid w:val="001950C8"/>
    <w:rsid w:val="001966B7"/>
    <w:rsid w:val="001A2EE6"/>
    <w:rsid w:val="001A69E2"/>
    <w:rsid w:val="001C6104"/>
    <w:rsid w:val="001C799E"/>
    <w:rsid w:val="001F5F92"/>
    <w:rsid w:val="00202F56"/>
    <w:rsid w:val="0020621B"/>
    <w:rsid w:val="002129C9"/>
    <w:rsid w:val="00217A70"/>
    <w:rsid w:val="00224B75"/>
    <w:rsid w:val="0025149E"/>
    <w:rsid w:val="00266C42"/>
    <w:rsid w:val="002731FC"/>
    <w:rsid w:val="00277B2D"/>
    <w:rsid w:val="00295CA9"/>
    <w:rsid w:val="002A41AA"/>
    <w:rsid w:val="002B506A"/>
    <w:rsid w:val="002B5AF9"/>
    <w:rsid w:val="002C3AD6"/>
    <w:rsid w:val="002D0CCB"/>
    <w:rsid w:val="002D104A"/>
    <w:rsid w:val="002D3EE5"/>
    <w:rsid w:val="002E07A1"/>
    <w:rsid w:val="002E0AB6"/>
    <w:rsid w:val="002E3EA3"/>
    <w:rsid w:val="002E471A"/>
    <w:rsid w:val="002E767E"/>
    <w:rsid w:val="002E7874"/>
    <w:rsid w:val="002F1461"/>
    <w:rsid w:val="0031033C"/>
    <w:rsid w:val="00312E32"/>
    <w:rsid w:val="003130E3"/>
    <w:rsid w:val="003149A1"/>
    <w:rsid w:val="003163C6"/>
    <w:rsid w:val="00343B22"/>
    <w:rsid w:val="00344258"/>
    <w:rsid w:val="00346864"/>
    <w:rsid w:val="00350E39"/>
    <w:rsid w:val="003560F2"/>
    <w:rsid w:val="00363FD1"/>
    <w:rsid w:val="003746F9"/>
    <w:rsid w:val="00374F60"/>
    <w:rsid w:val="00397566"/>
    <w:rsid w:val="003B7F1F"/>
    <w:rsid w:val="003C54B1"/>
    <w:rsid w:val="003E12FE"/>
    <w:rsid w:val="0040066E"/>
    <w:rsid w:val="00416240"/>
    <w:rsid w:val="004525FF"/>
    <w:rsid w:val="00455D55"/>
    <w:rsid w:val="00476E91"/>
    <w:rsid w:val="004807AF"/>
    <w:rsid w:val="00480F40"/>
    <w:rsid w:val="0049000B"/>
    <w:rsid w:val="004A54C8"/>
    <w:rsid w:val="004C5D7E"/>
    <w:rsid w:val="004C664A"/>
    <w:rsid w:val="004D45CD"/>
    <w:rsid w:val="004D5185"/>
    <w:rsid w:val="004E3B8C"/>
    <w:rsid w:val="004E4935"/>
    <w:rsid w:val="004F4D25"/>
    <w:rsid w:val="005017FA"/>
    <w:rsid w:val="005046A5"/>
    <w:rsid w:val="00504A67"/>
    <w:rsid w:val="005065CC"/>
    <w:rsid w:val="00511D9A"/>
    <w:rsid w:val="00515617"/>
    <w:rsid w:val="005247CE"/>
    <w:rsid w:val="005317AE"/>
    <w:rsid w:val="00564033"/>
    <w:rsid w:val="00567596"/>
    <w:rsid w:val="00570F4F"/>
    <w:rsid w:val="005857BB"/>
    <w:rsid w:val="00587820"/>
    <w:rsid w:val="00594E18"/>
    <w:rsid w:val="0059596F"/>
    <w:rsid w:val="00597A23"/>
    <w:rsid w:val="005A0664"/>
    <w:rsid w:val="005A2C19"/>
    <w:rsid w:val="005A52A2"/>
    <w:rsid w:val="005B11B5"/>
    <w:rsid w:val="005B5AEE"/>
    <w:rsid w:val="005B6373"/>
    <w:rsid w:val="005C1B07"/>
    <w:rsid w:val="005E3C83"/>
    <w:rsid w:val="005E56DD"/>
    <w:rsid w:val="005E76A4"/>
    <w:rsid w:val="005F133C"/>
    <w:rsid w:val="005F5429"/>
    <w:rsid w:val="005F5D95"/>
    <w:rsid w:val="005F60BA"/>
    <w:rsid w:val="006124BF"/>
    <w:rsid w:val="00614D23"/>
    <w:rsid w:val="00616A6E"/>
    <w:rsid w:val="006177BF"/>
    <w:rsid w:val="00653C38"/>
    <w:rsid w:val="006770F2"/>
    <w:rsid w:val="00680710"/>
    <w:rsid w:val="0068769E"/>
    <w:rsid w:val="006919D5"/>
    <w:rsid w:val="006940C4"/>
    <w:rsid w:val="0069686D"/>
    <w:rsid w:val="006A2495"/>
    <w:rsid w:val="006B3371"/>
    <w:rsid w:val="006B3555"/>
    <w:rsid w:val="0070494E"/>
    <w:rsid w:val="00705C02"/>
    <w:rsid w:val="00710BA6"/>
    <w:rsid w:val="00711DF8"/>
    <w:rsid w:val="007153BD"/>
    <w:rsid w:val="00723926"/>
    <w:rsid w:val="0073726B"/>
    <w:rsid w:val="00740712"/>
    <w:rsid w:val="007447BE"/>
    <w:rsid w:val="007608DB"/>
    <w:rsid w:val="0079204E"/>
    <w:rsid w:val="007A33C6"/>
    <w:rsid w:val="007A6CB4"/>
    <w:rsid w:val="007B151B"/>
    <w:rsid w:val="007B2E53"/>
    <w:rsid w:val="007C24E5"/>
    <w:rsid w:val="007C344D"/>
    <w:rsid w:val="007C742C"/>
    <w:rsid w:val="007D0CEE"/>
    <w:rsid w:val="007D7477"/>
    <w:rsid w:val="007D757D"/>
    <w:rsid w:val="007E66A5"/>
    <w:rsid w:val="007F38C0"/>
    <w:rsid w:val="00801130"/>
    <w:rsid w:val="00815606"/>
    <w:rsid w:val="00816B5F"/>
    <w:rsid w:val="00817955"/>
    <w:rsid w:val="00822C20"/>
    <w:rsid w:val="00850C2A"/>
    <w:rsid w:val="008539BD"/>
    <w:rsid w:val="00860ADB"/>
    <w:rsid w:val="00861B8F"/>
    <w:rsid w:val="00863A0A"/>
    <w:rsid w:val="008652EE"/>
    <w:rsid w:val="00866124"/>
    <w:rsid w:val="00866435"/>
    <w:rsid w:val="00867DE9"/>
    <w:rsid w:val="00870574"/>
    <w:rsid w:val="00885BB2"/>
    <w:rsid w:val="008860FE"/>
    <w:rsid w:val="00893B68"/>
    <w:rsid w:val="008970F4"/>
    <w:rsid w:val="008B1983"/>
    <w:rsid w:val="008B3B0F"/>
    <w:rsid w:val="008B5283"/>
    <w:rsid w:val="008C36AB"/>
    <w:rsid w:val="008C7722"/>
    <w:rsid w:val="008E48FB"/>
    <w:rsid w:val="00904CB6"/>
    <w:rsid w:val="0092483A"/>
    <w:rsid w:val="00942049"/>
    <w:rsid w:val="00944A73"/>
    <w:rsid w:val="00955D63"/>
    <w:rsid w:val="0096683E"/>
    <w:rsid w:val="009712B0"/>
    <w:rsid w:val="009A3173"/>
    <w:rsid w:val="009A3DB5"/>
    <w:rsid w:val="009B4507"/>
    <w:rsid w:val="009C78ED"/>
    <w:rsid w:val="009E25EF"/>
    <w:rsid w:val="009E4DA8"/>
    <w:rsid w:val="009F3DEC"/>
    <w:rsid w:val="009F4449"/>
    <w:rsid w:val="00A0436A"/>
    <w:rsid w:val="00A12B5B"/>
    <w:rsid w:val="00A13DBA"/>
    <w:rsid w:val="00A14B0C"/>
    <w:rsid w:val="00A2496D"/>
    <w:rsid w:val="00A2757B"/>
    <w:rsid w:val="00A40C51"/>
    <w:rsid w:val="00A45630"/>
    <w:rsid w:val="00A50ABB"/>
    <w:rsid w:val="00A6434B"/>
    <w:rsid w:val="00A670E3"/>
    <w:rsid w:val="00A77EC6"/>
    <w:rsid w:val="00A8291C"/>
    <w:rsid w:val="00AA2D66"/>
    <w:rsid w:val="00AB3E47"/>
    <w:rsid w:val="00AB6BE1"/>
    <w:rsid w:val="00AC7AA9"/>
    <w:rsid w:val="00AE0C53"/>
    <w:rsid w:val="00AF6C07"/>
    <w:rsid w:val="00B00F4F"/>
    <w:rsid w:val="00B01480"/>
    <w:rsid w:val="00B0695A"/>
    <w:rsid w:val="00B071F2"/>
    <w:rsid w:val="00B0795A"/>
    <w:rsid w:val="00B138FE"/>
    <w:rsid w:val="00B144C2"/>
    <w:rsid w:val="00B20663"/>
    <w:rsid w:val="00B21F60"/>
    <w:rsid w:val="00B251C8"/>
    <w:rsid w:val="00B30F69"/>
    <w:rsid w:val="00B32896"/>
    <w:rsid w:val="00B36B62"/>
    <w:rsid w:val="00B50523"/>
    <w:rsid w:val="00B77F48"/>
    <w:rsid w:val="00BA699A"/>
    <w:rsid w:val="00BB23C2"/>
    <w:rsid w:val="00BB4A41"/>
    <w:rsid w:val="00BB6AAE"/>
    <w:rsid w:val="00BB7855"/>
    <w:rsid w:val="00BC5404"/>
    <w:rsid w:val="00C05700"/>
    <w:rsid w:val="00C23F8C"/>
    <w:rsid w:val="00C24CDC"/>
    <w:rsid w:val="00C26C78"/>
    <w:rsid w:val="00C42873"/>
    <w:rsid w:val="00C42D53"/>
    <w:rsid w:val="00C449D7"/>
    <w:rsid w:val="00C5135E"/>
    <w:rsid w:val="00C67EBC"/>
    <w:rsid w:val="00C7670E"/>
    <w:rsid w:val="00C872BB"/>
    <w:rsid w:val="00C94FBE"/>
    <w:rsid w:val="00C97238"/>
    <w:rsid w:val="00CA77A3"/>
    <w:rsid w:val="00CB2CC9"/>
    <w:rsid w:val="00CD0C82"/>
    <w:rsid w:val="00CD323E"/>
    <w:rsid w:val="00CE0252"/>
    <w:rsid w:val="00CE0C6E"/>
    <w:rsid w:val="00CE0EC1"/>
    <w:rsid w:val="00CE7C8F"/>
    <w:rsid w:val="00CE7F5B"/>
    <w:rsid w:val="00D01B23"/>
    <w:rsid w:val="00D06E99"/>
    <w:rsid w:val="00D11604"/>
    <w:rsid w:val="00D15FB2"/>
    <w:rsid w:val="00D255E1"/>
    <w:rsid w:val="00D649B2"/>
    <w:rsid w:val="00D70C0C"/>
    <w:rsid w:val="00D80E83"/>
    <w:rsid w:val="00D82A50"/>
    <w:rsid w:val="00D83C10"/>
    <w:rsid w:val="00D91C5C"/>
    <w:rsid w:val="00DA284A"/>
    <w:rsid w:val="00DC6746"/>
    <w:rsid w:val="00DD0159"/>
    <w:rsid w:val="00DD1DA2"/>
    <w:rsid w:val="00DD5A70"/>
    <w:rsid w:val="00E0086B"/>
    <w:rsid w:val="00E01FEC"/>
    <w:rsid w:val="00E037C9"/>
    <w:rsid w:val="00E33B19"/>
    <w:rsid w:val="00E34178"/>
    <w:rsid w:val="00E36A01"/>
    <w:rsid w:val="00E41820"/>
    <w:rsid w:val="00E41C99"/>
    <w:rsid w:val="00E41E7A"/>
    <w:rsid w:val="00E438FE"/>
    <w:rsid w:val="00E511E0"/>
    <w:rsid w:val="00E529B6"/>
    <w:rsid w:val="00E5392A"/>
    <w:rsid w:val="00E67DB5"/>
    <w:rsid w:val="00E70F89"/>
    <w:rsid w:val="00E7708C"/>
    <w:rsid w:val="00E8096E"/>
    <w:rsid w:val="00E84E25"/>
    <w:rsid w:val="00E93312"/>
    <w:rsid w:val="00EA7D8C"/>
    <w:rsid w:val="00EE0084"/>
    <w:rsid w:val="00EF5500"/>
    <w:rsid w:val="00EF7C69"/>
    <w:rsid w:val="00F0316E"/>
    <w:rsid w:val="00F045A2"/>
    <w:rsid w:val="00F163F8"/>
    <w:rsid w:val="00F36808"/>
    <w:rsid w:val="00F438B1"/>
    <w:rsid w:val="00F45D1E"/>
    <w:rsid w:val="00F53D96"/>
    <w:rsid w:val="00F54DA6"/>
    <w:rsid w:val="00F6748E"/>
    <w:rsid w:val="00F70F4F"/>
    <w:rsid w:val="00F771E5"/>
    <w:rsid w:val="00F813E9"/>
    <w:rsid w:val="00F815F5"/>
    <w:rsid w:val="00F926BE"/>
    <w:rsid w:val="00FA0609"/>
    <w:rsid w:val="00FC04CD"/>
    <w:rsid w:val="00FC4195"/>
    <w:rsid w:val="00FC74CD"/>
    <w:rsid w:val="00FD67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664A"/>
    <w:pPr>
      <w:tabs>
        <w:tab w:val="left" w:pos="0"/>
      </w:tabs>
      <w:ind w:left="115" w:hanging="6"/>
      <w:jc w:val="both"/>
    </w:pPr>
    <w:rPr>
      <w:i/>
      <w:lang w:val="es-AR" w:eastAsia="ar-SA"/>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50C2A"/>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4C664A"/>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4C664A"/>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nfasis31">
    <w:name w:val="Tabla de cuadrícula 2 - Énfasis 31"/>
    <w:basedOn w:val="Tablanormal"/>
    <w:uiPriority w:val="47"/>
    <w:rsid w:val="00850C2A"/>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5E56DD"/>
    <w:pPr>
      <w:autoSpaceDE w:val="0"/>
      <w:autoSpaceDN w:val="0"/>
      <w:adjustRightInd w:val="0"/>
      <w:spacing w:before="0" w:line="240" w:lineRule="auto"/>
      <w:ind w:left="0" w:firstLine="0"/>
    </w:pPr>
    <w:rPr>
      <w:rFonts w:ascii="Calibri" w:hAnsi="Calibri" w:cs="Calibri"/>
      <w:color w:val="000000"/>
      <w:sz w:val="24"/>
      <w:szCs w:val="24"/>
      <w:lang w:val="en-US"/>
    </w:rPr>
  </w:style>
  <w:style w:type="character" w:customStyle="1" w:styleId="notranslate">
    <w:name w:val="notranslate"/>
    <w:basedOn w:val="Fuentedeprrafopredeter"/>
    <w:rsid w:val="00A40C51"/>
  </w:style>
  <w:style w:type="paragraph" w:styleId="Prrafodelista">
    <w:name w:val="List Paragraph"/>
    <w:basedOn w:val="Normal"/>
    <w:uiPriority w:val="34"/>
    <w:qFormat/>
    <w:rsid w:val="00D11604"/>
    <w:pPr>
      <w:ind w:left="720"/>
      <w:contextualSpacing/>
    </w:pPr>
  </w:style>
  <w:style w:type="paragraph" w:styleId="NormalWeb">
    <w:name w:val="Normal (Web)"/>
    <w:basedOn w:val="Normal"/>
    <w:uiPriority w:val="99"/>
    <w:semiHidden/>
    <w:unhideWhenUsed/>
    <w:rsid w:val="004C664A"/>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paragraph" w:customStyle="1" w:styleId="MTemaNormal">
    <w:name w:val="MTemaNormal"/>
    <w:basedOn w:val="MNormal"/>
    <w:rsid w:val="004C664A"/>
    <w:pPr>
      <w:ind w:left="567"/>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664A"/>
    <w:pPr>
      <w:tabs>
        <w:tab w:val="left" w:pos="0"/>
      </w:tabs>
      <w:ind w:left="115" w:hanging="6"/>
      <w:jc w:val="both"/>
    </w:pPr>
    <w:rPr>
      <w:i/>
      <w:lang w:val="es-AR" w:eastAsia="ar-SA"/>
    </w:rPr>
  </w:style>
  <w:style w:type="paragraph" w:customStyle="1" w:styleId="PSI-ComentarioenTabla">
    <w:name w:val="PSI - Comentario en Tabla"/>
    <w:basedOn w:val="PSI-Comentario"/>
    <w:qFormat/>
    <w:rsid w:val="008B3B0F"/>
  </w:style>
  <w:style w:type="paragraph" w:customStyle="1" w:styleId="PSI-DescripcindelDocumentos">
    <w:name w:val="PSI - Descripción del Documentos"/>
    <w:basedOn w:val="Normal"/>
    <w:autoRedefine/>
    <w:qFormat/>
    <w:rsid w:val="0069686D"/>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850C2A"/>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4C664A"/>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79204E"/>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9204E"/>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4C664A"/>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table" w:styleId="Tablaconcuadrcula">
    <w:name w:val="Table Grid"/>
    <w:basedOn w:val="Tablanormal"/>
    <w:rsid w:val="00F70F4F"/>
    <w:pPr>
      <w:widowControl w:val="0"/>
      <w:suppressAutoHyphens/>
      <w:spacing w:before="0" w:line="240" w:lineRule="atLeast"/>
      <w:ind w:left="0" w:firstLine="0"/>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nfasis31">
    <w:name w:val="Tabla de cuadrícula 2 - Énfasis 31"/>
    <w:basedOn w:val="Tablanormal"/>
    <w:uiPriority w:val="47"/>
    <w:rsid w:val="00850C2A"/>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Default">
    <w:name w:val="Default"/>
    <w:rsid w:val="005E56DD"/>
    <w:pPr>
      <w:autoSpaceDE w:val="0"/>
      <w:autoSpaceDN w:val="0"/>
      <w:adjustRightInd w:val="0"/>
      <w:spacing w:before="0" w:line="240" w:lineRule="auto"/>
      <w:ind w:left="0" w:firstLine="0"/>
    </w:pPr>
    <w:rPr>
      <w:rFonts w:ascii="Calibri" w:hAnsi="Calibri" w:cs="Calibri"/>
      <w:color w:val="000000"/>
      <w:sz w:val="24"/>
      <w:szCs w:val="24"/>
      <w:lang w:val="en-US"/>
    </w:rPr>
  </w:style>
  <w:style w:type="character" w:customStyle="1" w:styleId="notranslate">
    <w:name w:val="notranslate"/>
    <w:basedOn w:val="Fuentedeprrafopredeter"/>
    <w:rsid w:val="00A40C51"/>
  </w:style>
  <w:style w:type="paragraph" w:styleId="Prrafodelista">
    <w:name w:val="List Paragraph"/>
    <w:basedOn w:val="Normal"/>
    <w:uiPriority w:val="34"/>
    <w:qFormat/>
    <w:rsid w:val="00D11604"/>
    <w:pPr>
      <w:ind w:left="720"/>
      <w:contextualSpacing/>
    </w:pPr>
  </w:style>
  <w:style w:type="paragraph" w:styleId="NormalWeb">
    <w:name w:val="Normal (Web)"/>
    <w:basedOn w:val="Normal"/>
    <w:uiPriority w:val="99"/>
    <w:semiHidden/>
    <w:unhideWhenUsed/>
    <w:rsid w:val="004C664A"/>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paragraph" w:customStyle="1" w:styleId="MTemaNormal">
    <w:name w:val="MTemaNormal"/>
    <w:basedOn w:val="MNormal"/>
    <w:rsid w:val="004C664A"/>
    <w:pPr>
      <w:ind w:left="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91CD9C-8D67-434E-B110-0D2BA3EE3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38</Pages>
  <Words>3368</Words>
  <Characters>18524</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Modelo de Casos de Uso</vt:lpstr>
    </vt:vector>
  </TitlesOfParts>
  <Company>Laboratorio de Desarrollo de Software</Company>
  <LinksUpToDate>false</LinksUpToDate>
  <CharactersWithSpaces>21849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Casos de Uso</dc:title>
  <dc:subject>CheckPoint</dc:subject>
  <dc:creator>Victor Valentin</dc:creator>
  <cp:keywords/>
  <dc:description/>
  <cp:lastModifiedBy>Juan</cp:lastModifiedBy>
  <cp:revision>3</cp:revision>
  <cp:lastPrinted>2017-10-05T00:32:00Z</cp:lastPrinted>
  <dcterms:created xsi:type="dcterms:W3CDTF">2017-10-04T07:24:00Z</dcterms:created>
  <dcterms:modified xsi:type="dcterms:W3CDTF">2017-10-05T00:43:00Z</dcterms:modified>
  <cp:category>Fase de Elaboración, Iteración 1</cp:category>
</cp:coreProperties>
</file>
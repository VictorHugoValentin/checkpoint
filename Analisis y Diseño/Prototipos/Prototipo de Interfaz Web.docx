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19D5" w:rsidRDefault="009B42B9">
      <w:pPr>
        <w:pStyle w:val="Sinespaciado"/>
        <w:rPr>
          <w:rFonts w:ascii="Cambria" w:hAnsi="Cambria"/>
          <w:sz w:val="72"/>
          <w:szCs w:val="72"/>
        </w:rPr>
      </w:pPr>
      <w:r>
        <w:rPr>
          <w:noProof/>
          <w:lang w:val="es-AR" w:eastAsia="es-AR"/>
        </w:rPr>
        <mc:AlternateContent>
          <mc:Choice Requires="wps">
            <w:drawing>
              <wp:anchor distT="0" distB="0" distL="114300" distR="114300" simplePos="0" relativeHeight="251664896" behindDoc="0" locked="0" layoutInCell="1" allowOverlap="1">
                <wp:simplePos x="0" y="0"/>
                <wp:positionH relativeFrom="column">
                  <wp:posOffset>3686175</wp:posOffset>
                </wp:positionH>
                <wp:positionV relativeFrom="paragraph">
                  <wp:posOffset>-1249490</wp:posOffset>
                </wp:positionV>
                <wp:extent cx="3089910" cy="1466215"/>
                <wp:effectExtent l="0" t="0" r="0" b="0"/>
                <wp:wrapNone/>
                <wp:docPr id="1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89910" cy="14662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B6154" w:rsidRDefault="00CB6154" w:rsidP="00024B88">
                            <w:pPr>
                              <w:ind w:left="0"/>
                              <w:jc w:val="center"/>
                            </w:pPr>
                            <w:r>
                              <w:rPr>
                                <w:noProof/>
                                <w:lang w:val="es-AR" w:eastAsia="es-AR"/>
                              </w:rPr>
                              <w:drawing>
                                <wp:inline distT="0" distB="0" distL="0" distR="0" wp14:anchorId="142E8D9C" wp14:editId="58FB492D">
                                  <wp:extent cx="2661462" cy="1212850"/>
                                  <wp:effectExtent l="0" t="0" r="0" b="6350"/>
                                  <wp:docPr id="137" name="Imagen 137"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mailo\Desktop\Laboratorio\Logos\Logo grupo\Logo Grupo Pla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4466" cy="122333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ángulo 3" o:spid="_x0000_s1026" style="position:absolute;margin-left:290.25pt;margin-top:-98.4pt;width:243.3pt;height:115.4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" filled="f" stroked="f" strokeweight="2pt">
                <v:path arrowok="t"/>
                <v:textbox>
                  <w:txbxContent>
                    <w:p w:rsidR="00CB6154" w:rsidRDefault="00CB6154" w:rsidP="00024B88">
                      <w:pPr>
                        <w:ind w:left="0"/>
                        <w:jc w:val="center"/>
                      </w:pPr>
                      <w:r>
                        <w:rPr>
                          <w:noProof/>
                          <w:lang w:val="es-AR" w:eastAsia="es-AR"/>
                        </w:rPr>
                        <w:drawing>
                          <wp:inline distT="0" distB="0" distL="0" distR="0" wp14:anchorId="142E8D9C" wp14:editId="58FB492D">
                            <wp:extent cx="2661462" cy="1212850"/>
                            <wp:effectExtent l="0" t="0" r="0" b="6350"/>
                            <wp:docPr id="137" name="Imagen 137"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mailo\Desktop\Laboratorio\Logos\Logo grupo\Logo Grupo Pla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4466" cy="1223333"/>
                                    </a:xfrm>
                                    <a:prstGeom prst="rect">
                                      <a:avLst/>
                                    </a:prstGeom>
                                    <a:noFill/>
                                    <a:ln>
                                      <a:noFill/>
                                    </a:ln>
                                  </pic:spPr>
                                </pic:pic>
                              </a:graphicData>
                            </a:graphic>
                          </wp:inline>
                        </w:drawing>
                      </w:r>
                    </w:p>
                  </w:txbxContent>
                </v:textbox>
              </v:rect>
            </w:pict>
          </mc:Fallback>
        </mc:AlternateContent>
      </w:r>
      <w:r>
        <w:rPr>
          <w:noProof/>
          <w:lang w:val="es-AR" w:eastAsia="es-AR"/>
        </w:rPr>
        <mc:AlternateContent>
          <mc:Choice Requires="wps">
            <w:drawing>
              <wp:anchor distT="0" distB="0" distL="114300" distR="114300" simplePos="0" relativeHeight="251654656" behindDoc="0" locked="0" layoutInCell="0" allowOverlap="1">
                <wp:simplePos x="0" y="0"/>
                <wp:positionH relativeFrom="page">
                  <wp:posOffset>-183515</wp:posOffset>
                </wp:positionH>
                <wp:positionV relativeFrom="page">
                  <wp:posOffset>5080</wp:posOffset>
                </wp:positionV>
                <wp:extent cx="7918450" cy="1694815"/>
                <wp:effectExtent l="13335" t="11430" r="12065" b="8255"/>
                <wp:wrapNone/>
                <wp:docPr id="1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1694815"/>
                        </a:xfrm>
                        <a:prstGeom prst="rect">
                          <a:avLst/>
                        </a:prstGeom>
                        <a:solidFill>
                          <a:srgbClr val="92D050"/>
                        </a:solidFill>
                        <a:ln w="9525">
                          <a:solidFill>
                            <a:srgbClr val="00B050"/>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w14:anchorId="7151DFE7" id="Rectangle 7" o:spid="_x0000_s1026" style="position:absolute;margin-left:-14.45pt;margin-top:.4pt;width:623.5pt;height:133.45pt;z-index:251654656;visibility:visible;mso-wrap-style:square;mso-width-percent:1050;mso-height-percent:0;mso-wrap-distance-left:9pt;mso-wrap-distance-top:0;mso-wrap-distance-right:9pt;mso-wrap-distance-bottom:0;mso-position-horizontal:absolute;mso-position-horizontal-relative:page;mso-position-vertical:absolute;mso-position-vertical-relative:page;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" o:allowincell="f" fillcolor="#92d050" strokecolor="#00b050">
                <w10:wrap anchorx="page" anchory="page"/>
              </v:rect>
            </w:pict>
          </mc:Fallback>
        </mc:AlternateContent>
      </w:r>
    </w:p>
    <w:p w:rsidR="00D06E99" w:rsidRDefault="009B42B9">
      <w:pPr>
        <w:pStyle w:val="Sinespaciado"/>
        <w:rPr>
          <w:rFonts w:ascii="Cambria" w:hAnsi="Cambria"/>
          <w:sz w:val="72"/>
          <w:szCs w:val="72"/>
        </w:rPr>
      </w:pPr>
      <w:r>
        <w:rPr>
          <w:noProof/>
          <w:lang w:val="es-AR" w:eastAsia="es-AR"/>
        </w:rPr>
        <mc:AlternateContent>
          <mc:Choice Requires="wps">
            <w:drawing>
              <wp:anchor distT="0" distB="0" distL="114300" distR="114300" simplePos="0" relativeHeight="251653632" behindDoc="0" locked="0" layoutInCell="0" allowOverlap="1">
                <wp:simplePos x="0" y="0"/>
                <wp:positionH relativeFrom="page">
                  <wp:align>center</wp:align>
                </wp:positionH>
                <wp:positionV relativeFrom="page">
                  <wp:align>bottom</wp:align>
                </wp:positionV>
                <wp:extent cx="7918450" cy="863600"/>
                <wp:effectExtent l="8890" t="9525" r="6985" b="12700"/>
                <wp:wrapNone/>
                <wp:docPr id="1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863600"/>
                        </a:xfrm>
                        <a:prstGeom prst="rect">
                          <a:avLst/>
                        </a:prstGeom>
                        <a:solidFill>
                          <a:srgbClr val="92D050"/>
                        </a:solidFill>
                        <a:ln w="9525">
                          <a:solidFill>
                            <a:srgbClr val="00B050"/>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1ACC221" id="Rectangle 6" o:spid="_x0000_s1026" style="position:absolute;margin-left:0;margin-top:0;width:623.5pt;height:68pt;z-index:251653632;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" o:allowincell="f" fillcolor="#92d050" strokecolor="#00b050">
                <w10:wrap anchorx="page" anchory="page"/>
              </v:rect>
            </w:pict>
          </mc:Fallback>
        </mc:AlternateContent>
      </w:r>
      <w:r>
        <w:rPr>
          <w:noProof/>
          <w:lang w:val="es-AR" w:eastAsia="es-AR"/>
        </w:rPr>
        <mc:AlternateContent>
          <mc:Choice Requires="wps">
            <w:drawing>
              <wp:anchor distT="0" distB="0" distL="114300" distR="114300" simplePos="0" relativeHeight="251656704" behindDoc="0" locked="0" layoutInCell="0" allowOverlap="1">
                <wp:simplePos x="0" y="0"/>
                <wp:positionH relativeFrom="page">
                  <wp:posOffset>494665</wp:posOffset>
                </wp:positionH>
                <wp:positionV relativeFrom="page">
                  <wp:posOffset>-262255</wp:posOffset>
                </wp:positionV>
                <wp:extent cx="90805" cy="11200765"/>
                <wp:effectExtent l="5715" t="7620" r="8255" b="1206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0765"/>
                        </a:xfrm>
                        <a:prstGeom prst="rect">
                          <a:avLst/>
                        </a:prstGeom>
                        <a:solidFill>
                          <a:schemeClr val="accent3">
                            <a:lumMod val="20000"/>
                            <a:lumOff val="80000"/>
                          </a:schemeClr>
                        </a:solidFill>
                        <a:ln w="9525">
                          <a:solidFill>
                            <a:srgbClr val="00B05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1E0AB96C" id="Rectangle 9" o:spid="_x0000_s1026" style="position:absolute;margin-left:38.95pt;margin-top:-20.65pt;width:7.15pt;height:881.95pt;z-index:251656704;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" o:allowincell="f" fillcolor="#eaf1dd [662]" strokecolor="#00b050">
                <w10:wrap anchorx="page" anchory="page"/>
              </v:rect>
            </w:pict>
          </mc:Fallback>
        </mc:AlternateContent>
      </w:r>
    </w:p>
    <w:p w:rsidR="00D06E99" w:rsidRPr="00024B88" w:rsidRDefault="00C012B8">
      <w:pPr>
        <w:pStyle w:val="Sinespaciado"/>
        <w:rPr>
          <w:rFonts w:cs="Calibri"/>
          <w:sz w:val="72"/>
          <w:szCs w:val="72"/>
        </w:rPr>
      </w:pPr>
      <w:r w:rsidRPr="00024B88">
        <w:rPr>
          <w:rFonts w:cs="Calibri"/>
          <w:sz w:val="72"/>
          <w:szCs w:val="72"/>
        </w:rPr>
        <w:t>Prototipo de Interfaz</w:t>
      </w:r>
      <w:r w:rsidR="00B85710">
        <w:rPr>
          <w:rFonts w:cs="Calibri"/>
          <w:sz w:val="72"/>
          <w:szCs w:val="72"/>
        </w:rPr>
        <w:t xml:space="preserve"> Web</w:t>
      </w:r>
    </w:p>
    <w:p w:rsidR="00D06E99" w:rsidRPr="00024B88" w:rsidRDefault="00024B88">
      <w:pPr>
        <w:pStyle w:val="Sinespaciado"/>
        <w:rPr>
          <w:rFonts w:cs="Calibri"/>
          <w:sz w:val="36"/>
          <w:szCs w:val="36"/>
        </w:rPr>
      </w:pPr>
      <w:proofErr w:type="spellStart"/>
      <w:r w:rsidRPr="00024B88">
        <w:rPr>
          <w:rFonts w:cs="Calibri"/>
          <w:sz w:val="36"/>
          <w:szCs w:val="36"/>
        </w:rPr>
        <w:t>CheckPoint</w:t>
      </w:r>
      <w:proofErr w:type="spellEnd"/>
    </w:p>
    <w:p w:rsidR="00D06E99" w:rsidRPr="00024B88" w:rsidRDefault="00D06E99">
      <w:pPr>
        <w:pStyle w:val="Sinespaciado"/>
        <w:rPr>
          <w:rFonts w:cs="Calibri"/>
        </w:rPr>
      </w:pPr>
    </w:p>
    <w:p w:rsidR="006919D5" w:rsidRPr="00024B88" w:rsidRDefault="006919D5">
      <w:pPr>
        <w:pStyle w:val="Sinespaciado"/>
        <w:rPr>
          <w:rFonts w:cs="Calibri"/>
        </w:rPr>
      </w:pPr>
    </w:p>
    <w:p w:rsidR="006919D5" w:rsidRDefault="006919D5">
      <w:pPr>
        <w:pStyle w:val="Sinespaciado"/>
      </w:pPr>
    </w:p>
    <w:p w:rsidR="006919D5" w:rsidRDefault="006919D5">
      <w:pPr>
        <w:pStyle w:val="Sinespaciado"/>
      </w:pPr>
    </w:p>
    <w:p w:rsidR="00D06E99" w:rsidRDefault="00024B88">
      <w:pPr>
        <w:pStyle w:val="Sinespaciado"/>
      </w:pPr>
      <w:r>
        <w:rPr>
          <w:lang w:val="es-AR"/>
        </w:rPr>
        <w:t>Laboratorio de Desarrollo de Software</w:t>
      </w:r>
    </w:p>
    <w:p w:rsidR="00D06E99" w:rsidRDefault="00024B88">
      <w:pPr>
        <w:pStyle w:val="Sinespaciado"/>
      </w:pPr>
      <w:r>
        <w:t>GVR</w:t>
      </w:r>
    </w:p>
    <w:p w:rsidR="00D06E99" w:rsidRDefault="00D06E99"/>
    <w:p w:rsidR="00BC5404" w:rsidRDefault="009B42B9" w:rsidP="00735C81">
      <w:pPr>
        <w:pStyle w:val="PSI-Comentario"/>
      </w:pPr>
      <w:r>
        <w:rPr>
          <w:noProof/>
          <w:lang w:eastAsia="es-AR"/>
        </w:rPr>
        <mc:AlternateContent>
          <mc:Choice Requires="wps">
            <w:drawing>
              <wp:anchor distT="0" distB="0" distL="114300" distR="114300" simplePos="0" relativeHeight="251666944" behindDoc="0" locked="0" layoutInCell="1" allowOverlap="1">
                <wp:simplePos x="0" y="0"/>
                <wp:positionH relativeFrom="column">
                  <wp:posOffset>1143000</wp:posOffset>
                </wp:positionH>
                <wp:positionV relativeFrom="paragraph">
                  <wp:posOffset>1186815</wp:posOffset>
                </wp:positionV>
                <wp:extent cx="3121660" cy="4177665"/>
                <wp:effectExtent l="0" t="0" r="0" b="0"/>
                <wp:wrapNone/>
                <wp:docPr id="8"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1660" cy="41776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B6154" w:rsidRDefault="00CB6154" w:rsidP="00024B88">
                            <w:pPr>
                              <w:ind w:left="0"/>
                              <w:jc w:val="center"/>
                            </w:pPr>
                            <w:r>
                              <w:rPr>
                                <w:rFonts w:ascii="Cambria" w:hAnsi="Cambria"/>
                                <w:noProof/>
                                <w:sz w:val="72"/>
                                <w:szCs w:val="72"/>
                                <w:lang w:val="es-AR" w:eastAsia="es-AR"/>
                              </w:rPr>
                              <w:drawing>
                                <wp:inline distT="0" distB="0" distL="0" distR="0" wp14:anchorId="5AD66658" wp14:editId="6E2125E4">
                                  <wp:extent cx="2521715" cy="34919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521715" cy="34919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ángulo 4" o:spid="_x0000_s1027" style="position:absolute;left:0;text-align:left;margin-left:90pt;margin-top:93.45pt;width:245.8pt;height:328.9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" filled="f" stroked="f" strokeweight="2pt">
                <v:path arrowok="t"/>
                <v:textbox>
                  <w:txbxContent>
                    <w:p w:rsidR="00CB6154" w:rsidRDefault="00CB6154" w:rsidP="00024B88">
                      <w:pPr>
                        <w:ind w:left="0"/>
                        <w:jc w:val="center"/>
                      </w:pPr>
                      <w:r>
                        <w:rPr>
                          <w:rFonts w:ascii="Cambria" w:hAnsi="Cambria"/>
                          <w:noProof/>
                          <w:sz w:val="72"/>
                          <w:szCs w:val="72"/>
                          <w:lang w:val="es-AR" w:eastAsia="es-AR"/>
                        </w:rPr>
                        <w:drawing>
                          <wp:inline distT="0" distB="0" distL="0" distR="0" wp14:anchorId="5AD66658" wp14:editId="6E2125E4">
                            <wp:extent cx="2521715" cy="34919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521715" cy="3491985"/>
                                    </a:xfrm>
                                    <a:prstGeom prst="rect">
                                      <a:avLst/>
                                    </a:prstGeom>
                                    <a:noFill/>
                                    <a:ln>
                                      <a:noFill/>
                                    </a:ln>
                                  </pic:spPr>
                                </pic:pic>
                              </a:graphicData>
                            </a:graphic>
                          </wp:inline>
                        </w:drawing>
                      </w:r>
                    </w:p>
                  </w:txbxContent>
                </v:textbox>
              </v:rect>
            </w:pict>
          </mc:Fallback>
        </mc:AlternateContent>
      </w:r>
      <w:r w:rsidR="00D06E99" w:rsidRPr="008B3B0F">
        <w:br w:type="page"/>
      </w:r>
    </w:p>
    <w:p w:rsidR="00BC5404" w:rsidRDefault="009C6FCD" w:rsidP="00735C81">
      <w:pPr>
        <w:pStyle w:val="PSI-Comentario"/>
      </w:pPr>
      <w:r>
        <w:rPr>
          <w:noProof/>
          <w:lang w:eastAsia="es-AR"/>
        </w:rPr>
        <w:lastRenderedPageBreak/>
        <mc:AlternateContent>
          <mc:Choice Requires="wps">
            <w:drawing>
              <wp:anchor distT="0" distB="0" distL="114300" distR="114300" simplePos="0" relativeHeight="251659776" behindDoc="1" locked="0" layoutInCell="1" allowOverlap="1" wp14:anchorId="15F39C95" wp14:editId="3DCABF4B">
                <wp:simplePos x="0" y="0"/>
                <wp:positionH relativeFrom="margin">
                  <wp:posOffset>4013835</wp:posOffset>
                </wp:positionH>
                <wp:positionV relativeFrom="margin">
                  <wp:posOffset>-1205865</wp:posOffset>
                </wp:positionV>
                <wp:extent cx="2480945" cy="10967720"/>
                <wp:effectExtent l="0" t="0" r="14605" b="24130"/>
                <wp:wrapSquare wrapText="bothSides"/>
                <wp:docPr id="6"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967720"/>
                        </a:xfrm>
                        <a:prstGeom prst="rect">
                          <a:avLst/>
                        </a:prstGeom>
                        <a:solidFill>
                          <a:srgbClr val="92D050"/>
                        </a:solidFill>
                        <a:ln w="9525">
                          <a:solidFill>
                            <a:srgbClr val="FFC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5F54E9" id="Rectangle 17" o:spid="_x0000_s1026" style="position:absolute;margin-left:316.05pt;margin-top:-94.95pt;width:195.35pt;height:863.6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" fillcolor="#92d050" strokecolor="#ffc000">
                <w10:wrap type="square" anchorx="margin" anchory="margin"/>
              </v:rect>
            </w:pict>
          </mc:Fallback>
        </mc:AlternateContent>
      </w:r>
      <w:r w:rsidR="009B42B9">
        <w:rPr>
          <w:noProof/>
          <w:lang w:eastAsia="es-AR"/>
        </w:rPr>
        <mc:AlternateContent>
          <mc:Choice Requires="wps">
            <w:drawing>
              <wp:anchor distT="0" distB="0" distL="114300" distR="114300" simplePos="0" relativeHeight="251662848" behindDoc="0" locked="0" layoutInCell="1" allowOverlap="1" wp14:anchorId="341551C1" wp14:editId="30EE319B">
                <wp:simplePos x="0" y="0"/>
                <wp:positionH relativeFrom="margin">
                  <wp:posOffset>3577590</wp:posOffset>
                </wp:positionH>
                <wp:positionV relativeFrom="margin">
                  <wp:posOffset>67310</wp:posOffset>
                </wp:positionV>
                <wp:extent cx="2047875" cy="7336155"/>
                <wp:effectExtent l="9525" t="13335" r="9525" b="13335"/>
                <wp:wrapSquare wrapText="bothSides"/>
                <wp:docPr id="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rgbClr val="FFFFFF"/>
                        </a:solidFill>
                        <a:ln w="9525">
                          <a:solidFill>
                            <a:srgbClr val="FFC000"/>
                          </a:solidFill>
                          <a:miter lim="800000"/>
                          <a:headEnd/>
                          <a:tailEnd/>
                        </a:ln>
                      </wps:spPr>
                      <wps:txbx>
                        <w:txbxContent>
                          <w:p w:rsidR="00CB6154" w:rsidRPr="00024B88" w:rsidRDefault="00CB6154" w:rsidP="00735C81">
                            <w:pPr>
                              <w:pStyle w:val="PSI-Comentario"/>
                              <w:rPr>
                                <w:color w:val="auto"/>
                              </w:rPr>
                            </w:pPr>
                            <w:r w:rsidRPr="00024B88">
                              <w:rPr>
                                <w:color w:val="auto"/>
                              </w:rPr>
                              <w:t>En esta plantilla se recogen los prototipos identificados en el análisis/diseño, además de una lista de requisitos de interfaz. Estos requisitos representan ayudas de edición y/o navegación extra que aporte al usuario y que no estén ya incluidas en la estructura de adquisición.</w:t>
                            </w:r>
                          </w:p>
                          <w:p w:rsidR="00CB6154" w:rsidRPr="00024B88" w:rsidRDefault="00CB6154" w:rsidP="00735C81">
                            <w:pPr>
                              <w:pStyle w:val="PSI-Comentario"/>
                              <w:rPr>
                                <w:color w:val="auto"/>
                              </w:rPr>
                            </w:pPr>
                            <w:r w:rsidRPr="00024B88">
                              <w:rPr>
                                <w:color w:val="auto"/>
                              </w:rPr>
                              <w:t>El propósito de crear interfaces de usuario es poder probar el diseño de las interfaces, incluyendo la usabilidad que estas pueden tener antes de que se comience con el desarrollo del software. De esta manera se valida que se esté cumpliendo con los requerimientos exigidos antes de que se realice todo el esfuerzo necesario para el desarrollo.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1551C1" id="_x0000_t202" coordsize="21600,21600" o:spt="202" path="m,l,21600r21600,l21600,xe">
                <v:stroke joinstyle="miter"/>
                <v:path gradientshapeok="t" o:connecttype="rect"/>
              </v:shapetype>
              <v:shape id="Text Box 20" o:spid="_x0000_s1028" type="#_x0000_t202" style="position:absolute;left:0;text-align:left;margin-left:281.7pt;margin-top:5.3pt;width:161.25pt;height:577.6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" strokecolor="#ffc000">
                <v:textbox>
                  <w:txbxContent>
                    <w:p w:rsidR="00CB6154" w:rsidRPr="00024B88" w:rsidRDefault="00CB6154" w:rsidP="00735C81">
                      <w:pPr>
                        <w:pStyle w:val="PSI-Comentario"/>
                        <w:rPr>
                          <w:color w:val="auto"/>
                        </w:rPr>
                      </w:pPr>
                      <w:r w:rsidRPr="00024B88">
                        <w:rPr>
                          <w:color w:val="auto"/>
                        </w:rPr>
                        <w:t>En esta plantilla se recogen los prototipos identificados en el análisis/diseño, además de una lista de requisitos de interfaz. Estos requisitos representan ayudas de edición y/o navegación extra que aporte al usuario y que no estén ya incluidas en la estructura de adquisición.</w:t>
                      </w:r>
                    </w:p>
                    <w:p w:rsidR="00CB6154" w:rsidRPr="00024B88" w:rsidRDefault="00CB6154" w:rsidP="00735C81">
                      <w:pPr>
                        <w:pStyle w:val="PSI-Comentario"/>
                        <w:rPr>
                          <w:color w:val="auto"/>
                        </w:rPr>
                      </w:pPr>
                      <w:r w:rsidRPr="00024B88">
                        <w:rPr>
                          <w:color w:val="auto"/>
                        </w:rPr>
                        <w:t>El propósito de crear interfaces de usuario es poder probar el diseño de las interfaces, incluyendo la usabilidad que estas pueden tener antes de que se comience con el desarrollo del software. De esta manera se valida que se esté cumpliendo con los requerimientos exigidos antes de que se realice todo el esfuerzo necesario para el desarrollo.</w:t>
                      </w:r>
                    </w:p>
                  </w:txbxContent>
                </v:textbox>
                <w10:wrap type="square" anchorx="margin" anchory="margin"/>
              </v:shape>
            </w:pict>
          </mc:Fallback>
        </mc:AlternateContent>
      </w:r>
    </w:p>
    <w:p w:rsidR="008B3B0F" w:rsidRPr="008B3B0F" w:rsidRDefault="008B3B0F" w:rsidP="00024B88">
      <w:pPr>
        <w:pStyle w:val="PSI-Comentario"/>
      </w:pPr>
    </w:p>
    <w:p w:rsidR="00D06E99" w:rsidRDefault="00D06E99"/>
    <w:p w:rsidR="00A13DBA" w:rsidRDefault="007F38C0" w:rsidP="00A13DBA">
      <w:pPr>
        <w:ind w:left="0" w:firstLine="0"/>
      </w:pPr>
      <w:r>
        <w:br w:type="page"/>
      </w:r>
    </w:p>
    <w:p w:rsidR="000F79DF" w:rsidRDefault="000F79DF" w:rsidP="000F79DF">
      <w:pPr>
        <w:ind w:left="0" w:firstLine="0"/>
      </w:pPr>
    </w:p>
    <w:sdt>
      <w:sdtPr>
        <w:rPr>
          <w:rFonts w:asciiTheme="minorHAnsi" w:eastAsia="Calibri" w:hAnsiTheme="minorHAnsi" w:cstheme="minorHAnsi"/>
          <w:b w:val="0"/>
          <w:bCs w:val="0"/>
          <w:color w:val="auto"/>
          <w:sz w:val="22"/>
          <w:szCs w:val="22"/>
        </w:rPr>
        <w:id w:val="7740032"/>
        <w:docPartObj>
          <w:docPartGallery w:val="Table of Contents"/>
          <w:docPartUnique/>
        </w:docPartObj>
      </w:sdtPr>
      <w:sdtContent>
        <w:p w:rsidR="003A24EB" w:rsidRPr="00024B88" w:rsidRDefault="003A24EB">
          <w:pPr>
            <w:pStyle w:val="TtuloTDC"/>
            <w:rPr>
              <w:rFonts w:asciiTheme="minorHAnsi" w:hAnsiTheme="minorHAnsi" w:cstheme="minorHAnsi"/>
              <w:color w:val="auto"/>
            </w:rPr>
          </w:pPr>
          <w:r w:rsidRPr="00024B88">
            <w:rPr>
              <w:rFonts w:asciiTheme="minorHAnsi" w:hAnsiTheme="minorHAnsi" w:cstheme="minorHAnsi"/>
              <w:color w:val="auto"/>
            </w:rPr>
            <w:t>Tabla de contenido</w:t>
          </w:r>
        </w:p>
        <w:p w:rsidR="00CB6154" w:rsidRDefault="00CA03B4">
          <w:pPr>
            <w:pStyle w:val="TDC1"/>
            <w:rPr>
              <w:rFonts w:asciiTheme="minorHAnsi" w:eastAsiaTheme="minorEastAsia" w:hAnsiTheme="minorHAnsi" w:cstheme="minorBidi"/>
              <w:b w:val="0"/>
              <w:bCs w:val="0"/>
              <w:noProof/>
              <w:sz w:val="22"/>
              <w:szCs w:val="22"/>
              <w:lang w:val="es-AR" w:eastAsia="es-AR"/>
            </w:rPr>
          </w:pPr>
          <w:r w:rsidRPr="00024B88">
            <w:rPr>
              <w:rFonts w:asciiTheme="minorHAnsi" w:hAnsiTheme="minorHAnsi" w:cstheme="minorHAnsi"/>
            </w:rPr>
            <w:fldChar w:fldCharType="begin"/>
          </w:r>
          <w:r w:rsidR="003A24EB" w:rsidRPr="00024B88">
            <w:rPr>
              <w:rFonts w:asciiTheme="minorHAnsi" w:hAnsiTheme="minorHAnsi" w:cstheme="minorHAnsi"/>
            </w:rPr>
            <w:instrText xml:space="preserve"> TOC \o "1-3" \h \z \u </w:instrText>
          </w:r>
          <w:r w:rsidRPr="00024B88">
            <w:rPr>
              <w:rFonts w:asciiTheme="minorHAnsi" w:hAnsiTheme="minorHAnsi" w:cstheme="minorHAnsi"/>
            </w:rPr>
            <w:fldChar w:fldCharType="separate"/>
          </w:r>
          <w:hyperlink w:anchor="_Toc495172208" w:history="1">
            <w:r w:rsidR="00CB6154" w:rsidRPr="007B120E">
              <w:rPr>
                <w:rStyle w:val="Hipervnculo"/>
                <w:noProof/>
              </w:rPr>
              <w:t>Introducción</w:t>
            </w:r>
            <w:r w:rsidR="00CB6154">
              <w:rPr>
                <w:noProof/>
                <w:webHidden/>
              </w:rPr>
              <w:tab/>
            </w:r>
            <w:r w:rsidR="00CB6154">
              <w:rPr>
                <w:noProof/>
                <w:webHidden/>
              </w:rPr>
              <w:fldChar w:fldCharType="begin"/>
            </w:r>
            <w:r w:rsidR="00CB6154">
              <w:rPr>
                <w:noProof/>
                <w:webHidden/>
              </w:rPr>
              <w:instrText xml:space="preserve"> PAGEREF _Toc495172208 \h </w:instrText>
            </w:r>
            <w:r w:rsidR="00CB6154">
              <w:rPr>
                <w:noProof/>
                <w:webHidden/>
              </w:rPr>
            </w:r>
            <w:r w:rsidR="00CB6154">
              <w:rPr>
                <w:noProof/>
                <w:webHidden/>
              </w:rPr>
              <w:fldChar w:fldCharType="separate"/>
            </w:r>
            <w:r w:rsidR="008218C0">
              <w:rPr>
                <w:noProof/>
                <w:webHidden/>
              </w:rPr>
              <w:t>4</w:t>
            </w:r>
            <w:r w:rsidR="00CB6154">
              <w:rPr>
                <w:noProof/>
                <w:webHidden/>
              </w:rPr>
              <w:fldChar w:fldCharType="end"/>
            </w:r>
          </w:hyperlink>
        </w:p>
        <w:p w:rsidR="00CB6154" w:rsidRDefault="00CB6154">
          <w:pPr>
            <w:pStyle w:val="TDC1"/>
            <w:rPr>
              <w:rFonts w:asciiTheme="minorHAnsi" w:eastAsiaTheme="minorEastAsia" w:hAnsiTheme="minorHAnsi" w:cstheme="minorBidi"/>
              <w:b w:val="0"/>
              <w:bCs w:val="0"/>
              <w:noProof/>
              <w:sz w:val="22"/>
              <w:szCs w:val="22"/>
              <w:lang w:val="es-AR" w:eastAsia="es-AR"/>
            </w:rPr>
          </w:pPr>
          <w:hyperlink w:anchor="_Toc495172209" w:history="1">
            <w:r w:rsidRPr="007B120E">
              <w:rPr>
                <w:rStyle w:val="Hipervnculo"/>
                <w:noProof/>
              </w:rPr>
              <w:t>Contenido</w:t>
            </w:r>
            <w:r>
              <w:rPr>
                <w:noProof/>
                <w:webHidden/>
              </w:rPr>
              <w:tab/>
            </w:r>
            <w:r>
              <w:rPr>
                <w:noProof/>
                <w:webHidden/>
              </w:rPr>
              <w:fldChar w:fldCharType="begin"/>
            </w:r>
            <w:r>
              <w:rPr>
                <w:noProof/>
                <w:webHidden/>
              </w:rPr>
              <w:instrText xml:space="preserve"> PAGEREF _Toc495172209 \h </w:instrText>
            </w:r>
            <w:r>
              <w:rPr>
                <w:noProof/>
                <w:webHidden/>
              </w:rPr>
            </w:r>
            <w:r>
              <w:rPr>
                <w:noProof/>
                <w:webHidden/>
              </w:rPr>
              <w:fldChar w:fldCharType="separate"/>
            </w:r>
            <w:r w:rsidR="008218C0">
              <w:rPr>
                <w:noProof/>
                <w:webHidden/>
              </w:rPr>
              <w:t>4</w:t>
            </w:r>
            <w:r>
              <w:rPr>
                <w:noProof/>
                <w:webHidden/>
              </w:rPr>
              <w:fldChar w:fldCharType="end"/>
            </w:r>
          </w:hyperlink>
        </w:p>
        <w:p w:rsidR="00CB6154" w:rsidRDefault="00CB6154">
          <w:pPr>
            <w:pStyle w:val="TDC2"/>
            <w:rPr>
              <w:rFonts w:asciiTheme="minorHAnsi" w:eastAsiaTheme="minorEastAsia" w:hAnsiTheme="minorHAnsi" w:cstheme="minorBidi"/>
              <w:i w:val="0"/>
              <w:iCs w:val="0"/>
              <w:noProof/>
              <w:sz w:val="22"/>
              <w:szCs w:val="22"/>
              <w:lang w:val="es-AR" w:eastAsia="es-AR"/>
            </w:rPr>
          </w:pPr>
          <w:hyperlink w:anchor="_Toc495172210" w:history="1">
            <w:r w:rsidRPr="007B120E">
              <w:rPr>
                <w:rStyle w:val="Hipervnculo"/>
                <w:noProof/>
              </w:rPr>
              <w:t>Definición de Tamaños</w:t>
            </w:r>
            <w:r>
              <w:rPr>
                <w:noProof/>
                <w:webHidden/>
              </w:rPr>
              <w:tab/>
            </w:r>
            <w:r>
              <w:rPr>
                <w:noProof/>
                <w:webHidden/>
              </w:rPr>
              <w:fldChar w:fldCharType="begin"/>
            </w:r>
            <w:r>
              <w:rPr>
                <w:noProof/>
                <w:webHidden/>
              </w:rPr>
              <w:instrText xml:space="preserve"> PAGEREF _Toc495172210 \h </w:instrText>
            </w:r>
            <w:r>
              <w:rPr>
                <w:noProof/>
                <w:webHidden/>
              </w:rPr>
            </w:r>
            <w:r>
              <w:rPr>
                <w:noProof/>
                <w:webHidden/>
              </w:rPr>
              <w:fldChar w:fldCharType="separate"/>
            </w:r>
            <w:r w:rsidR="008218C0">
              <w:rPr>
                <w:noProof/>
                <w:webHidden/>
              </w:rPr>
              <w:t>4</w:t>
            </w:r>
            <w:r>
              <w:rPr>
                <w:noProof/>
                <w:webHidden/>
              </w:rPr>
              <w:fldChar w:fldCharType="end"/>
            </w:r>
          </w:hyperlink>
        </w:p>
        <w:p w:rsidR="00CB6154" w:rsidRDefault="00CB6154">
          <w:pPr>
            <w:pStyle w:val="TDC2"/>
            <w:rPr>
              <w:rFonts w:asciiTheme="minorHAnsi" w:eastAsiaTheme="minorEastAsia" w:hAnsiTheme="minorHAnsi" w:cstheme="minorBidi"/>
              <w:i w:val="0"/>
              <w:iCs w:val="0"/>
              <w:noProof/>
              <w:sz w:val="22"/>
              <w:szCs w:val="22"/>
              <w:lang w:val="es-AR" w:eastAsia="es-AR"/>
            </w:rPr>
          </w:pPr>
          <w:hyperlink w:anchor="_Toc495172211" w:history="1">
            <w:r w:rsidRPr="007B120E">
              <w:rPr>
                <w:rStyle w:val="Hipervnculo"/>
                <w:noProof/>
              </w:rPr>
              <w:t>Definición de Colores y Tipografía</w:t>
            </w:r>
            <w:r>
              <w:rPr>
                <w:noProof/>
                <w:webHidden/>
              </w:rPr>
              <w:tab/>
            </w:r>
            <w:r>
              <w:rPr>
                <w:noProof/>
                <w:webHidden/>
              </w:rPr>
              <w:fldChar w:fldCharType="begin"/>
            </w:r>
            <w:r>
              <w:rPr>
                <w:noProof/>
                <w:webHidden/>
              </w:rPr>
              <w:instrText xml:space="preserve"> PAGEREF _Toc495172211 \h </w:instrText>
            </w:r>
            <w:r>
              <w:rPr>
                <w:noProof/>
                <w:webHidden/>
              </w:rPr>
            </w:r>
            <w:r>
              <w:rPr>
                <w:noProof/>
                <w:webHidden/>
              </w:rPr>
              <w:fldChar w:fldCharType="separate"/>
            </w:r>
            <w:r w:rsidR="008218C0">
              <w:rPr>
                <w:noProof/>
                <w:webHidden/>
              </w:rPr>
              <w:t>4</w:t>
            </w:r>
            <w:r>
              <w:rPr>
                <w:noProof/>
                <w:webHidden/>
              </w:rPr>
              <w:fldChar w:fldCharType="end"/>
            </w:r>
          </w:hyperlink>
        </w:p>
        <w:p w:rsidR="00CB6154" w:rsidRDefault="00CB6154">
          <w:pPr>
            <w:pStyle w:val="TDC2"/>
            <w:rPr>
              <w:rFonts w:asciiTheme="minorHAnsi" w:eastAsiaTheme="minorEastAsia" w:hAnsiTheme="minorHAnsi" w:cstheme="minorBidi"/>
              <w:i w:val="0"/>
              <w:iCs w:val="0"/>
              <w:noProof/>
              <w:sz w:val="22"/>
              <w:szCs w:val="22"/>
              <w:lang w:val="es-AR" w:eastAsia="es-AR"/>
            </w:rPr>
          </w:pPr>
          <w:hyperlink w:anchor="_Toc495172212" w:history="1">
            <w:r w:rsidRPr="007B120E">
              <w:rPr>
                <w:rStyle w:val="Hipervnculo"/>
                <w:noProof/>
              </w:rPr>
              <w:t>Definición de Iconos</w:t>
            </w:r>
            <w:r>
              <w:rPr>
                <w:noProof/>
                <w:webHidden/>
              </w:rPr>
              <w:tab/>
            </w:r>
            <w:r>
              <w:rPr>
                <w:noProof/>
                <w:webHidden/>
              </w:rPr>
              <w:fldChar w:fldCharType="begin"/>
            </w:r>
            <w:r>
              <w:rPr>
                <w:noProof/>
                <w:webHidden/>
              </w:rPr>
              <w:instrText xml:space="preserve"> PAGEREF _Toc495172212 \h </w:instrText>
            </w:r>
            <w:r>
              <w:rPr>
                <w:noProof/>
                <w:webHidden/>
              </w:rPr>
            </w:r>
            <w:r>
              <w:rPr>
                <w:noProof/>
                <w:webHidden/>
              </w:rPr>
              <w:fldChar w:fldCharType="separate"/>
            </w:r>
            <w:r w:rsidR="008218C0">
              <w:rPr>
                <w:noProof/>
                <w:webHidden/>
              </w:rPr>
              <w:t>4</w:t>
            </w:r>
            <w:r>
              <w:rPr>
                <w:noProof/>
                <w:webHidden/>
              </w:rPr>
              <w:fldChar w:fldCharType="end"/>
            </w:r>
          </w:hyperlink>
        </w:p>
        <w:p w:rsidR="00CB6154" w:rsidRDefault="00CB6154">
          <w:pPr>
            <w:pStyle w:val="TDC2"/>
            <w:rPr>
              <w:rFonts w:asciiTheme="minorHAnsi" w:eastAsiaTheme="minorEastAsia" w:hAnsiTheme="minorHAnsi" w:cstheme="minorBidi"/>
              <w:i w:val="0"/>
              <w:iCs w:val="0"/>
              <w:noProof/>
              <w:sz w:val="22"/>
              <w:szCs w:val="22"/>
              <w:lang w:val="es-AR" w:eastAsia="es-AR"/>
            </w:rPr>
          </w:pPr>
          <w:hyperlink w:anchor="_Toc495172213" w:history="1">
            <w:r w:rsidRPr="007B120E">
              <w:rPr>
                <w:rStyle w:val="Hipervnculo"/>
                <w:noProof/>
              </w:rPr>
              <w:t>Definición de Estilos</w:t>
            </w:r>
            <w:r>
              <w:rPr>
                <w:noProof/>
                <w:webHidden/>
              </w:rPr>
              <w:tab/>
            </w:r>
            <w:r>
              <w:rPr>
                <w:noProof/>
                <w:webHidden/>
              </w:rPr>
              <w:fldChar w:fldCharType="begin"/>
            </w:r>
            <w:r>
              <w:rPr>
                <w:noProof/>
                <w:webHidden/>
              </w:rPr>
              <w:instrText xml:space="preserve"> PAGEREF _Toc495172213 \h </w:instrText>
            </w:r>
            <w:r>
              <w:rPr>
                <w:noProof/>
                <w:webHidden/>
              </w:rPr>
            </w:r>
            <w:r>
              <w:rPr>
                <w:noProof/>
                <w:webHidden/>
              </w:rPr>
              <w:fldChar w:fldCharType="separate"/>
            </w:r>
            <w:r w:rsidR="008218C0">
              <w:rPr>
                <w:noProof/>
                <w:webHidden/>
              </w:rPr>
              <w:t>4</w:t>
            </w:r>
            <w:r>
              <w:rPr>
                <w:noProof/>
                <w:webHidden/>
              </w:rPr>
              <w:fldChar w:fldCharType="end"/>
            </w:r>
          </w:hyperlink>
        </w:p>
        <w:p w:rsidR="00CB6154" w:rsidRDefault="00CB6154">
          <w:pPr>
            <w:pStyle w:val="TDC1"/>
            <w:rPr>
              <w:rFonts w:asciiTheme="minorHAnsi" w:eastAsiaTheme="minorEastAsia" w:hAnsiTheme="minorHAnsi" w:cstheme="minorBidi"/>
              <w:b w:val="0"/>
              <w:bCs w:val="0"/>
              <w:noProof/>
              <w:sz w:val="22"/>
              <w:szCs w:val="22"/>
              <w:lang w:val="es-AR" w:eastAsia="es-AR"/>
            </w:rPr>
          </w:pPr>
          <w:hyperlink w:anchor="_Toc495172214" w:history="1">
            <w:r w:rsidRPr="007B120E">
              <w:rPr>
                <w:rStyle w:val="Hipervnculo"/>
                <w:noProof/>
              </w:rPr>
              <w:t>Formatos individuales de interfaz de pantalla</w:t>
            </w:r>
            <w:r>
              <w:rPr>
                <w:noProof/>
                <w:webHidden/>
              </w:rPr>
              <w:tab/>
            </w:r>
            <w:r>
              <w:rPr>
                <w:noProof/>
                <w:webHidden/>
              </w:rPr>
              <w:fldChar w:fldCharType="begin"/>
            </w:r>
            <w:r>
              <w:rPr>
                <w:noProof/>
                <w:webHidden/>
              </w:rPr>
              <w:instrText xml:space="preserve"> PAGEREF _Toc495172214 \h </w:instrText>
            </w:r>
            <w:r>
              <w:rPr>
                <w:noProof/>
                <w:webHidden/>
              </w:rPr>
            </w:r>
            <w:r>
              <w:rPr>
                <w:noProof/>
                <w:webHidden/>
              </w:rPr>
              <w:fldChar w:fldCharType="separate"/>
            </w:r>
            <w:r w:rsidR="008218C0">
              <w:rPr>
                <w:noProof/>
                <w:webHidden/>
              </w:rPr>
              <w:t>5</w:t>
            </w:r>
            <w:r>
              <w:rPr>
                <w:noProof/>
                <w:webHidden/>
              </w:rPr>
              <w:fldChar w:fldCharType="end"/>
            </w:r>
          </w:hyperlink>
        </w:p>
        <w:p w:rsidR="00CB6154" w:rsidRDefault="00CB6154">
          <w:pPr>
            <w:pStyle w:val="TDC2"/>
            <w:rPr>
              <w:rFonts w:asciiTheme="minorHAnsi" w:eastAsiaTheme="minorEastAsia" w:hAnsiTheme="minorHAnsi" w:cstheme="minorBidi"/>
              <w:i w:val="0"/>
              <w:iCs w:val="0"/>
              <w:noProof/>
              <w:sz w:val="22"/>
              <w:szCs w:val="22"/>
              <w:lang w:val="es-AR" w:eastAsia="es-AR"/>
            </w:rPr>
          </w:pPr>
          <w:hyperlink w:anchor="_Toc495172215" w:history="1">
            <w:r w:rsidRPr="007B120E">
              <w:rPr>
                <w:rStyle w:val="Hipervnculo"/>
                <w:noProof/>
                <w:lang w:eastAsia="es-ES"/>
              </w:rPr>
              <w:t>Pantalla Principal</w:t>
            </w:r>
            <w:r>
              <w:rPr>
                <w:noProof/>
                <w:webHidden/>
              </w:rPr>
              <w:tab/>
            </w:r>
            <w:r>
              <w:rPr>
                <w:noProof/>
                <w:webHidden/>
              </w:rPr>
              <w:fldChar w:fldCharType="begin"/>
            </w:r>
            <w:r>
              <w:rPr>
                <w:noProof/>
                <w:webHidden/>
              </w:rPr>
              <w:instrText xml:space="preserve"> PAGEREF _Toc495172215 \h </w:instrText>
            </w:r>
            <w:r>
              <w:rPr>
                <w:noProof/>
                <w:webHidden/>
              </w:rPr>
            </w:r>
            <w:r>
              <w:rPr>
                <w:noProof/>
                <w:webHidden/>
              </w:rPr>
              <w:fldChar w:fldCharType="separate"/>
            </w:r>
            <w:r w:rsidR="008218C0">
              <w:rPr>
                <w:noProof/>
                <w:webHidden/>
              </w:rPr>
              <w:t>5</w:t>
            </w:r>
            <w:r>
              <w:rPr>
                <w:noProof/>
                <w:webHidden/>
              </w:rPr>
              <w:fldChar w:fldCharType="end"/>
            </w:r>
          </w:hyperlink>
        </w:p>
        <w:p w:rsidR="00CB6154" w:rsidRDefault="00CB6154" w:rsidP="00CB6154">
          <w:pPr>
            <w:pStyle w:val="TDC3"/>
            <w:rPr>
              <w:rFonts w:asciiTheme="minorHAnsi" w:eastAsiaTheme="minorEastAsia" w:hAnsiTheme="minorHAnsi" w:cstheme="minorBidi"/>
              <w:noProof/>
              <w:sz w:val="22"/>
              <w:szCs w:val="22"/>
              <w:lang w:val="es-AR" w:eastAsia="es-AR"/>
            </w:rPr>
          </w:pPr>
          <w:hyperlink w:anchor="_Toc495172216" w:history="1">
            <w:r w:rsidRPr="007B120E">
              <w:rPr>
                <w:rStyle w:val="Hipervnculo"/>
                <w:noProof/>
              </w:rPr>
              <w:t>Bosquejo</w:t>
            </w:r>
            <w:r>
              <w:rPr>
                <w:noProof/>
                <w:webHidden/>
              </w:rPr>
              <w:tab/>
              <w:t>………………………………………………………………………………………………………………………………………………..</w:t>
            </w:r>
            <w:r>
              <w:rPr>
                <w:noProof/>
                <w:webHidden/>
              </w:rPr>
              <w:fldChar w:fldCharType="begin"/>
            </w:r>
            <w:r>
              <w:rPr>
                <w:noProof/>
                <w:webHidden/>
              </w:rPr>
              <w:instrText xml:space="preserve"> PAGEREF _Toc495172216 \h </w:instrText>
            </w:r>
            <w:r>
              <w:rPr>
                <w:noProof/>
                <w:webHidden/>
              </w:rPr>
            </w:r>
            <w:r>
              <w:rPr>
                <w:noProof/>
                <w:webHidden/>
              </w:rPr>
              <w:fldChar w:fldCharType="separate"/>
            </w:r>
            <w:r w:rsidR="008218C0">
              <w:rPr>
                <w:noProof/>
                <w:webHidden/>
              </w:rPr>
              <w:t>5</w:t>
            </w:r>
            <w:r>
              <w:rPr>
                <w:noProof/>
                <w:webHidden/>
              </w:rPr>
              <w:fldChar w:fldCharType="end"/>
            </w:r>
          </w:hyperlink>
        </w:p>
        <w:p w:rsidR="00CB6154" w:rsidRDefault="00CB6154">
          <w:pPr>
            <w:pStyle w:val="TDC2"/>
            <w:rPr>
              <w:rFonts w:asciiTheme="minorHAnsi" w:eastAsiaTheme="minorEastAsia" w:hAnsiTheme="minorHAnsi" w:cstheme="minorBidi"/>
              <w:i w:val="0"/>
              <w:iCs w:val="0"/>
              <w:noProof/>
              <w:sz w:val="22"/>
              <w:szCs w:val="22"/>
              <w:lang w:val="es-AR" w:eastAsia="es-AR"/>
            </w:rPr>
          </w:pPr>
          <w:hyperlink w:anchor="_Toc495172222" w:history="1">
            <w:r w:rsidRPr="007B120E">
              <w:rPr>
                <w:rStyle w:val="Hipervnculo"/>
                <w:noProof/>
                <w:lang w:eastAsia="es-ES"/>
              </w:rPr>
              <w:t>Informes Administrador</w:t>
            </w:r>
            <w:r>
              <w:rPr>
                <w:noProof/>
                <w:webHidden/>
              </w:rPr>
              <w:tab/>
            </w:r>
            <w:r>
              <w:rPr>
                <w:noProof/>
                <w:webHidden/>
              </w:rPr>
              <w:fldChar w:fldCharType="begin"/>
            </w:r>
            <w:r>
              <w:rPr>
                <w:noProof/>
                <w:webHidden/>
              </w:rPr>
              <w:instrText xml:space="preserve"> PAGEREF _Toc495172222 \h </w:instrText>
            </w:r>
            <w:r>
              <w:rPr>
                <w:noProof/>
                <w:webHidden/>
              </w:rPr>
            </w:r>
            <w:r>
              <w:rPr>
                <w:noProof/>
                <w:webHidden/>
              </w:rPr>
              <w:fldChar w:fldCharType="separate"/>
            </w:r>
            <w:r w:rsidR="008218C0">
              <w:rPr>
                <w:noProof/>
                <w:webHidden/>
              </w:rPr>
              <w:t>6</w:t>
            </w:r>
            <w:r>
              <w:rPr>
                <w:noProof/>
                <w:webHidden/>
              </w:rPr>
              <w:fldChar w:fldCharType="end"/>
            </w:r>
          </w:hyperlink>
        </w:p>
        <w:p w:rsidR="00CB6154" w:rsidRDefault="00CB6154" w:rsidP="00CB6154">
          <w:pPr>
            <w:pStyle w:val="TDC3"/>
            <w:rPr>
              <w:rFonts w:asciiTheme="minorHAnsi" w:eastAsiaTheme="minorEastAsia" w:hAnsiTheme="minorHAnsi" w:cstheme="minorBidi"/>
              <w:noProof/>
              <w:sz w:val="22"/>
              <w:szCs w:val="22"/>
              <w:lang w:val="es-AR" w:eastAsia="es-AR"/>
            </w:rPr>
          </w:pPr>
          <w:hyperlink w:anchor="_Toc495172223" w:history="1">
            <w:r w:rsidRPr="007B120E">
              <w:rPr>
                <w:rStyle w:val="Hipervnculo"/>
                <w:noProof/>
              </w:rPr>
              <w:t>Bosquejo</w:t>
            </w:r>
            <w:r>
              <w:rPr>
                <w:noProof/>
                <w:webHidden/>
              </w:rPr>
              <w:tab/>
              <w:t>………………………………………………………………………………………………………………………………………………</w:t>
            </w:r>
            <w:r w:rsidR="00DF6999">
              <w:rPr>
                <w:noProof/>
                <w:webHidden/>
              </w:rPr>
              <w:t>..</w:t>
            </w:r>
            <w:r>
              <w:rPr>
                <w:noProof/>
                <w:webHidden/>
              </w:rPr>
              <w:fldChar w:fldCharType="begin"/>
            </w:r>
            <w:r>
              <w:rPr>
                <w:noProof/>
                <w:webHidden/>
              </w:rPr>
              <w:instrText xml:space="preserve"> PAGEREF _Toc495172223 \h </w:instrText>
            </w:r>
            <w:r>
              <w:rPr>
                <w:noProof/>
                <w:webHidden/>
              </w:rPr>
            </w:r>
            <w:r>
              <w:rPr>
                <w:noProof/>
                <w:webHidden/>
              </w:rPr>
              <w:fldChar w:fldCharType="separate"/>
            </w:r>
            <w:r w:rsidR="008218C0">
              <w:rPr>
                <w:noProof/>
                <w:webHidden/>
              </w:rPr>
              <w:t>7</w:t>
            </w:r>
            <w:r>
              <w:rPr>
                <w:noProof/>
                <w:webHidden/>
              </w:rPr>
              <w:fldChar w:fldCharType="end"/>
            </w:r>
          </w:hyperlink>
        </w:p>
        <w:p w:rsidR="00CB6154" w:rsidRPr="00CB6154" w:rsidRDefault="00CB6154" w:rsidP="00CB6154">
          <w:pPr>
            <w:pStyle w:val="TDC2"/>
            <w:rPr>
              <w:rFonts w:asciiTheme="minorHAnsi" w:eastAsiaTheme="minorEastAsia" w:hAnsiTheme="minorHAnsi" w:cstheme="minorBidi"/>
              <w:i w:val="0"/>
              <w:iCs w:val="0"/>
              <w:noProof/>
              <w:sz w:val="22"/>
              <w:szCs w:val="22"/>
              <w:lang w:val="es-AR" w:eastAsia="es-AR"/>
            </w:rPr>
          </w:pPr>
          <w:hyperlink w:anchor="_Toc495172231" w:history="1">
            <w:r w:rsidRPr="007B120E">
              <w:rPr>
                <w:rStyle w:val="Hipervnculo"/>
                <w:noProof/>
                <w:lang w:eastAsia="es-ES"/>
              </w:rPr>
              <w:t>Informes Encargado</w:t>
            </w:r>
            <w:r>
              <w:rPr>
                <w:noProof/>
                <w:webHidden/>
              </w:rPr>
              <w:tab/>
            </w:r>
            <w:r>
              <w:rPr>
                <w:noProof/>
                <w:webHidden/>
              </w:rPr>
              <w:fldChar w:fldCharType="begin"/>
            </w:r>
            <w:r>
              <w:rPr>
                <w:noProof/>
                <w:webHidden/>
              </w:rPr>
              <w:instrText xml:space="preserve"> PAGEREF _Toc495172231 \h </w:instrText>
            </w:r>
            <w:r>
              <w:rPr>
                <w:noProof/>
                <w:webHidden/>
              </w:rPr>
            </w:r>
            <w:r>
              <w:rPr>
                <w:noProof/>
                <w:webHidden/>
              </w:rPr>
              <w:fldChar w:fldCharType="separate"/>
            </w:r>
            <w:r w:rsidR="008218C0">
              <w:rPr>
                <w:noProof/>
                <w:webHidden/>
              </w:rPr>
              <w:t>8</w:t>
            </w:r>
            <w:r>
              <w:rPr>
                <w:noProof/>
                <w:webHidden/>
              </w:rPr>
              <w:fldChar w:fldCharType="end"/>
            </w:r>
          </w:hyperlink>
        </w:p>
        <w:p w:rsidR="00CB6154" w:rsidRDefault="00CB6154">
          <w:pPr>
            <w:pStyle w:val="TDC3"/>
            <w:rPr>
              <w:rFonts w:asciiTheme="minorHAnsi" w:eastAsiaTheme="minorEastAsia" w:hAnsiTheme="minorHAnsi" w:cstheme="minorBidi"/>
              <w:noProof/>
              <w:sz w:val="22"/>
              <w:szCs w:val="22"/>
              <w:lang w:val="es-AR" w:eastAsia="es-AR"/>
            </w:rPr>
          </w:pPr>
          <w:hyperlink w:anchor="_Toc495172233" w:history="1">
            <w:r w:rsidRPr="007B120E">
              <w:rPr>
                <w:rStyle w:val="Hipervnculo"/>
                <w:noProof/>
              </w:rPr>
              <w:t>Bosquejo</w:t>
            </w:r>
            <w:r>
              <w:rPr>
                <w:noProof/>
                <w:webHidden/>
              </w:rPr>
              <w:tab/>
              <w:t>………………………………………………………………………………………………………………………………………………</w:t>
            </w:r>
            <w:r w:rsidR="00DF6999">
              <w:rPr>
                <w:noProof/>
                <w:webHidden/>
              </w:rPr>
              <w:t>..</w:t>
            </w:r>
            <w:r>
              <w:rPr>
                <w:noProof/>
                <w:webHidden/>
              </w:rPr>
              <w:fldChar w:fldCharType="begin"/>
            </w:r>
            <w:r>
              <w:rPr>
                <w:noProof/>
                <w:webHidden/>
              </w:rPr>
              <w:instrText xml:space="preserve"> PAGEREF _Toc495172233 \h </w:instrText>
            </w:r>
            <w:r>
              <w:rPr>
                <w:noProof/>
                <w:webHidden/>
              </w:rPr>
            </w:r>
            <w:r>
              <w:rPr>
                <w:noProof/>
                <w:webHidden/>
              </w:rPr>
              <w:fldChar w:fldCharType="separate"/>
            </w:r>
            <w:r w:rsidR="008218C0">
              <w:rPr>
                <w:noProof/>
                <w:webHidden/>
              </w:rPr>
              <w:t>9</w:t>
            </w:r>
            <w:r>
              <w:rPr>
                <w:noProof/>
                <w:webHidden/>
              </w:rPr>
              <w:fldChar w:fldCharType="end"/>
            </w:r>
          </w:hyperlink>
        </w:p>
        <w:p w:rsidR="00CB6154" w:rsidRDefault="00CB6154">
          <w:pPr>
            <w:pStyle w:val="TDC2"/>
            <w:rPr>
              <w:rFonts w:asciiTheme="minorHAnsi" w:eastAsiaTheme="minorEastAsia" w:hAnsiTheme="minorHAnsi" w:cstheme="minorBidi"/>
              <w:i w:val="0"/>
              <w:iCs w:val="0"/>
              <w:noProof/>
              <w:sz w:val="22"/>
              <w:szCs w:val="22"/>
              <w:lang w:val="es-AR" w:eastAsia="es-AR"/>
            </w:rPr>
          </w:pPr>
          <w:hyperlink w:anchor="_Toc495172234" w:history="1">
            <w:r w:rsidRPr="007B120E">
              <w:rPr>
                <w:rStyle w:val="Hipervnculo"/>
                <w:noProof/>
                <w:lang w:eastAsia="es-ES"/>
              </w:rPr>
              <w:t>Servicios</w:t>
            </w:r>
            <w:r>
              <w:rPr>
                <w:noProof/>
                <w:webHidden/>
              </w:rPr>
              <w:tab/>
            </w:r>
            <w:r>
              <w:rPr>
                <w:noProof/>
                <w:webHidden/>
              </w:rPr>
              <w:fldChar w:fldCharType="begin"/>
            </w:r>
            <w:r>
              <w:rPr>
                <w:noProof/>
                <w:webHidden/>
              </w:rPr>
              <w:instrText xml:space="preserve"> PAGEREF _Toc495172234 \h </w:instrText>
            </w:r>
            <w:r>
              <w:rPr>
                <w:noProof/>
                <w:webHidden/>
              </w:rPr>
            </w:r>
            <w:r>
              <w:rPr>
                <w:noProof/>
                <w:webHidden/>
              </w:rPr>
              <w:fldChar w:fldCharType="separate"/>
            </w:r>
            <w:r w:rsidR="008218C0">
              <w:rPr>
                <w:noProof/>
                <w:webHidden/>
              </w:rPr>
              <w:t>9</w:t>
            </w:r>
            <w:r>
              <w:rPr>
                <w:noProof/>
                <w:webHidden/>
              </w:rPr>
              <w:fldChar w:fldCharType="end"/>
            </w:r>
          </w:hyperlink>
        </w:p>
        <w:p w:rsidR="00CB6154" w:rsidRDefault="00CB6154">
          <w:pPr>
            <w:pStyle w:val="TDC3"/>
            <w:rPr>
              <w:rFonts w:asciiTheme="minorHAnsi" w:eastAsiaTheme="minorEastAsia" w:hAnsiTheme="minorHAnsi" w:cstheme="minorBidi"/>
              <w:noProof/>
              <w:sz w:val="22"/>
              <w:szCs w:val="22"/>
              <w:lang w:val="es-AR" w:eastAsia="es-AR"/>
            </w:rPr>
          </w:pPr>
          <w:hyperlink w:anchor="_Toc495172235" w:history="1">
            <w:r w:rsidRPr="007B120E">
              <w:rPr>
                <w:rStyle w:val="Hipervnculo"/>
                <w:noProof/>
              </w:rPr>
              <w:t>Bosquejo</w:t>
            </w:r>
            <w:r>
              <w:rPr>
                <w:noProof/>
                <w:webHidden/>
              </w:rPr>
              <w:tab/>
              <w:t>……………………………………………………………………………………………………………………………………………</w:t>
            </w:r>
            <w:r w:rsidR="00DF6999">
              <w:rPr>
                <w:noProof/>
                <w:webHidden/>
              </w:rPr>
              <w:t>..</w:t>
            </w:r>
            <w:r>
              <w:rPr>
                <w:noProof/>
                <w:webHidden/>
              </w:rPr>
              <w:t>…</w:t>
            </w:r>
            <w:r>
              <w:rPr>
                <w:noProof/>
                <w:webHidden/>
              </w:rPr>
              <w:fldChar w:fldCharType="begin"/>
            </w:r>
            <w:r>
              <w:rPr>
                <w:noProof/>
                <w:webHidden/>
              </w:rPr>
              <w:instrText xml:space="preserve"> PAGEREF _Toc495172235 \h </w:instrText>
            </w:r>
            <w:r>
              <w:rPr>
                <w:noProof/>
                <w:webHidden/>
              </w:rPr>
            </w:r>
            <w:r>
              <w:rPr>
                <w:noProof/>
                <w:webHidden/>
              </w:rPr>
              <w:fldChar w:fldCharType="separate"/>
            </w:r>
            <w:r w:rsidR="008218C0">
              <w:rPr>
                <w:noProof/>
                <w:webHidden/>
              </w:rPr>
              <w:t>9</w:t>
            </w:r>
            <w:r>
              <w:rPr>
                <w:noProof/>
                <w:webHidden/>
              </w:rPr>
              <w:fldChar w:fldCharType="end"/>
            </w:r>
          </w:hyperlink>
        </w:p>
        <w:p w:rsidR="00CB6154" w:rsidRDefault="00CB6154">
          <w:pPr>
            <w:pStyle w:val="TDC2"/>
            <w:rPr>
              <w:rFonts w:asciiTheme="minorHAnsi" w:eastAsiaTheme="minorEastAsia" w:hAnsiTheme="minorHAnsi" w:cstheme="minorBidi"/>
              <w:i w:val="0"/>
              <w:iCs w:val="0"/>
              <w:noProof/>
              <w:sz w:val="22"/>
              <w:szCs w:val="22"/>
              <w:lang w:val="es-AR" w:eastAsia="es-AR"/>
            </w:rPr>
          </w:pPr>
          <w:hyperlink w:anchor="_Toc495172251" w:history="1">
            <w:r w:rsidRPr="007B120E">
              <w:rPr>
                <w:rStyle w:val="Hipervnculo"/>
                <w:noProof/>
                <w:lang w:eastAsia="es-ES"/>
              </w:rPr>
              <w:t>Ubicaciones</w:t>
            </w:r>
            <w:r>
              <w:rPr>
                <w:noProof/>
                <w:webHidden/>
              </w:rPr>
              <w:tab/>
            </w:r>
            <w:r>
              <w:rPr>
                <w:noProof/>
                <w:webHidden/>
              </w:rPr>
              <w:fldChar w:fldCharType="begin"/>
            </w:r>
            <w:r>
              <w:rPr>
                <w:noProof/>
                <w:webHidden/>
              </w:rPr>
              <w:instrText xml:space="preserve"> PAGEREF _Toc495172251 \h </w:instrText>
            </w:r>
            <w:r>
              <w:rPr>
                <w:noProof/>
                <w:webHidden/>
              </w:rPr>
            </w:r>
            <w:r>
              <w:rPr>
                <w:noProof/>
                <w:webHidden/>
              </w:rPr>
              <w:fldChar w:fldCharType="separate"/>
            </w:r>
            <w:r w:rsidR="008218C0">
              <w:rPr>
                <w:noProof/>
                <w:webHidden/>
              </w:rPr>
              <w:t>10</w:t>
            </w:r>
            <w:r>
              <w:rPr>
                <w:noProof/>
                <w:webHidden/>
              </w:rPr>
              <w:fldChar w:fldCharType="end"/>
            </w:r>
          </w:hyperlink>
        </w:p>
        <w:p w:rsidR="00CB6154" w:rsidRDefault="00CB6154">
          <w:pPr>
            <w:pStyle w:val="TDC3"/>
            <w:rPr>
              <w:rFonts w:asciiTheme="minorHAnsi" w:eastAsiaTheme="minorEastAsia" w:hAnsiTheme="minorHAnsi" w:cstheme="minorBidi"/>
              <w:noProof/>
              <w:sz w:val="22"/>
              <w:szCs w:val="22"/>
              <w:lang w:val="es-AR" w:eastAsia="es-AR"/>
            </w:rPr>
          </w:pPr>
          <w:hyperlink w:anchor="_Toc495172252" w:history="1">
            <w:r w:rsidRPr="007B120E">
              <w:rPr>
                <w:rStyle w:val="Hipervnculo"/>
                <w:noProof/>
              </w:rPr>
              <w:t>Bosquejo</w:t>
            </w:r>
            <w:r>
              <w:rPr>
                <w:noProof/>
                <w:webHidden/>
              </w:rPr>
              <w:tab/>
              <w:t>………………………………………………………………………………………………………………………………………………</w:t>
            </w:r>
            <w:r>
              <w:rPr>
                <w:noProof/>
                <w:webHidden/>
              </w:rPr>
              <w:fldChar w:fldCharType="begin"/>
            </w:r>
            <w:r>
              <w:rPr>
                <w:noProof/>
                <w:webHidden/>
              </w:rPr>
              <w:instrText xml:space="preserve"> PAGEREF _Toc495172252 \h </w:instrText>
            </w:r>
            <w:r>
              <w:rPr>
                <w:noProof/>
                <w:webHidden/>
              </w:rPr>
            </w:r>
            <w:r>
              <w:rPr>
                <w:noProof/>
                <w:webHidden/>
              </w:rPr>
              <w:fldChar w:fldCharType="separate"/>
            </w:r>
            <w:r w:rsidR="008218C0">
              <w:rPr>
                <w:noProof/>
                <w:webHidden/>
              </w:rPr>
              <w:t>11</w:t>
            </w:r>
            <w:r>
              <w:rPr>
                <w:noProof/>
                <w:webHidden/>
              </w:rPr>
              <w:fldChar w:fldCharType="end"/>
            </w:r>
          </w:hyperlink>
        </w:p>
        <w:p w:rsidR="00CB6154" w:rsidRDefault="00CB6154">
          <w:pPr>
            <w:pStyle w:val="TDC2"/>
            <w:rPr>
              <w:rFonts w:asciiTheme="minorHAnsi" w:eastAsiaTheme="minorEastAsia" w:hAnsiTheme="minorHAnsi" w:cstheme="minorBidi"/>
              <w:i w:val="0"/>
              <w:iCs w:val="0"/>
              <w:noProof/>
              <w:sz w:val="22"/>
              <w:szCs w:val="22"/>
              <w:lang w:val="es-AR" w:eastAsia="es-AR"/>
            </w:rPr>
          </w:pPr>
          <w:hyperlink w:anchor="_Toc495172268" w:history="1">
            <w:r w:rsidRPr="007B120E">
              <w:rPr>
                <w:rStyle w:val="Hipervnculo"/>
                <w:noProof/>
                <w:lang w:eastAsia="es-ES"/>
              </w:rPr>
              <w:t>Valoraciones</w:t>
            </w:r>
            <w:r>
              <w:rPr>
                <w:noProof/>
                <w:webHidden/>
              </w:rPr>
              <w:tab/>
            </w:r>
            <w:r>
              <w:rPr>
                <w:noProof/>
                <w:webHidden/>
              </w:rPr>
              <w:fldChar w:fldCharType="begin"/>
            </w:r>
            <w:r>
              <w:rPr>
                <w:noProof/>
                <w:webHidden/>
              </w:rPr>
              <w:instrText xml:space="preserve"> PAGEREF _Toc495172268 \h </w:instrText>
            </w:r>
            <w:r>
              <w:rPr>
                <w:noProof/>
                <w:webHidden/>
              </w:rPr>
            </w:r>
            <w:r>
              <w:rPr>
                <w:noProof/>
                <w:webHidden/>
              </w:rPr>
              <w:fldChar w:fldCharType="separate"/>
            </w:r>
            <w:r w:rsidR="008218C0">
              <w:rPr>
                <w:noProof/>
                <w:webHidden/>
              </w:rPr>
              <w:t>12</w:t>
            </w:r>
            <w:r>
              <w:rPr>
                <w:noProof/>
                <w:webHidden/>
              </w:rPr>
              <w:fldChar w:fldCharType="end"/>
            </w:r>
          </w:hyperlink>
        </w:p>
        <w:p w:rsidR="00CB6154" w:rsidRDefault="00CB6154">
          <w:pPr>
            <w:pStyle w:val="TDC3"/>
            <w:rPr>
              <w:rFonts w:asciiTheme="minorHAnsi" w:eastAsiaTheme="minorEastAsia" w:hAnsiTheme="minorHAnsi" w:cstheme="minorBidi"/>
              <w:noProof/>
              <w:sz w:val="22"/>
              <w:szCs w:val="22"/>
              <w:lang w:val="es-AR" w:eastAsia="es-AR"/>
            </w:rPr>
          </w:pPr>
          <w:hyperlink w:anchor="_Toc495172269" w:history="1">
            <w:r w:rsidRPr="007B120E">
              <w:rPr>
                <w:rStyle w:val="Hipervnculo"/>
                <w:noProof/>
              </w:rPr>
              <w:t>Bosquejo</w:t>
            </w:r>
            <w:r>
              <w:rPr>
                <w:noProof/>
                <w:webHidden/>
              </w:rPr>
              <w:tab/>
              <w:t>………………………………………………………………………………………………………………………………………………</w:t>
            </w:r>
            <w:r>
              <w:rPr>
                <w:noProof/>
                <w:webHidden/>
              </w:rPr>
              <w:fldChar w:fldCharType="begin"/>
            </w:r>
            <w:r>
              <w:rPr>
                <w:noProof/>
                <w:webHidden/>
              </w:rPr>
              <w:instrText xml:space="preserve"> PAGEREF _Toc495172269 \h </w:instrText>
            </w:r>
            <w:r>
              <w:rPr>
                <w:noProof/>
                <w:webHidden/>
              </w:rPr>
            </w:r>
            <w:r>
              <w:rPr>
                <w:noProof/>
                <w:webHidden/>
              </w:rPr>
              <w:fldChar w:fldCharType="separate"/>
            </w:r>
            <w:r w:rsidR="008218C0">
              <w:rPr>
                <w:noProof/>
                <w:webHidden/>
              </w:rPr>
              <w:t>12</w:t>
            </w:r>
            <w:r>
              <w:rPr>
                <w:noProof/>
                <w:webHidden/>
              </w:rPr>
              <w:fldChar w:fldCharType="end"/>
            </w:r>
          </w:hyperlink>
        </w:p>
        <w:p w:rsidR="00CB6154" w:rsidRDefault="00CB6154">
          <w:pPr>
            <w:pStyle w:val="TDC2"/>
            <w:rPr>
              <w:rFonts w:asciiTheme="minorHAnsi" w:eastAsiaTheme="minorEastAsia" w:hAnsiTheme="minorHAnsi" w:cstheme="minorBidi"/>
              <w:i w:val="0"/>
              <w:iCs w:val="0"/>
              <w:noProof/>
              <w:sz w:val="22"/>
              <w:szCs w:val="22"/>
              <w:lang w:val="es-AR" w:eastAsia="es-AR"/>
            </w:rPr>
          </w:pPr>
          <w:hyperlink w:anchor="_Toc495172285" w:history="1">
            <w:r w:rsidRPr="007B120E">
              <w:rPr>
                <w:rStyle w:val="Hipervnculo"/>
                <w:noProof/>
                <w:lang w:eastAsia="es-ES"/>
              </w:rPr>
              <w:t>Alta Servicios</w:t>
            </w:r>
            <w:r>
              <w:rPr>
                <w:noProof/>
                <w:webHidden/>
              </w:rPr>
              <w:tab/>
            </w:r>
            <w:r>
              <w:rPr>
                <w:noProof/>
                <w:webHidden/>
              </w:rPr>
              <w:fldChar w:fldCharType="begin"/>
            </w:r>
            <w:r>
              <w:rPr>
                <w:noProof/>
                <w:webHidden/>
              </w:rPr>
              <w:instrText xml:space="preserve"> PAGEREF _Toc495172285 \h </w:instrText>
            </w:r>
            <w:r>
              <w:rPr>
                <w:noProof/>
                <w:webHidden/>
              </w:rPr>
            </w:r>
            <w:r>
              <w:rPr>
                <w:noProof/>
                <w:webHidden/>
              </w:rPr>
              <w:fldChar w:fldCharType="separate"/>
            </w:r>
            <w:r w:rsidR="008218C0">
              <w:rPr>
                <w:noProof/>
                <w:webHidden/>
              </w:rPr>
              <w:t>13</w:t>
            </w:r>
            <w:r>
              <w:rPr>
                <w:noProof/>
                <w:webHidden/>
              </w:rPr>
              <w:fldChar w:fldCharType="end"/>
            </w:r>
          </w:hyperlink>
        </w:p>
        <w:p w:rsidR="00CB6154" w:rsidRDefault="00CB6154">
          <w:pPr>
            <w:pStyle w:val="TDC3"/>
            <w:rPr>
              <w:rFonts w:asciiTheme="minorHAnsi" w:eastAsiaTheme="minorEastAsia" w:hAnsiTheme="minorHAnsi" w:cstheme="minorBidi"/>
              <w:noProof/>
              <w:sz w:val="22"/>
              <w:szCs w:val="22"/>
              <w:lang w:val="es-AR" w:eastAsia="es-AR"/>
            </w:rPr>
          </w:pPr>
          <w:hyperlink w:anchor="_Toc495172286" w:history="1">
            <w:r w:rsidRPr="007B120E">
              <w:rPr>
                <w:rStyle w:val="Hipervnculo"/>
                <w:noProof/>
              </w:rPr>
              <w:t>Bosquejo</w:t>
            </w:r>
            <w:r>
              <w:rPr>
                <w:noProof/>
                <w:webHidden/>
              </w:rPr>
              <w:tab/>
              <w:t>………………………………………………………………………………………………………………………………………………</w:t>
            </w:r>
            <w:r>
              <w:rPr>
                <w:noProof/>
                <w:webHidden/>
              </w:rPr>
              <w:fldChar w:fldCharType="begin"/>
            </w:r>
            <w:r>
              <w:rPr>
                <w:noProof/>
                <w:webHidden/>
              </w:rPr>
              <w:instrText xml:space="preserve"> PAGEREF _Toc495172286 \h </w:instrText>
            </w:r>
            <w:r>
              <w:rPr>
                <w:noProof/>
                <w:webHidden/>
              </w:rPr>
            </w:r>
            <w:r>
              <w:rPr>
                <w:noProof/>
                <w:webHidden/>
              </w:rPr>
              <w:fldChar w:fldCharType="separate"/>
            </w:r>
            <w:r w:rsidR="008218C0">
              <w:rPr>
                <w:noProof/>
                <w:webHidden/>
              </w:rPr>
              <w:t>14</w:t>
            </w:r>
            <w:r>
              <w:rPr>
                <w:noProof/>
                <w:webHidden/>
              </w:rPr>
              <w:fldChar w:fldCharType="end"/>
            </w:r>
          </w:hyperlink>
        </w:p>
        <w:p w:rsidR="00CB6154" w:rsidRDefault="00CB6154">
          <w:pPr>
            <w:pStyle w:val="TDC2"/>
            <w:rPr>
              <w:rFonts w:asciiTheme="minorHAnsi" w:eastAsiaTheme="minorEastAsia" w:hAnsiTheme="minorHAnsi" w:cstheme="minorBidi"/>
              <w:i w:val="0"/>
              <w:iCs w:val="0"/>
              <w:noProof/>
              <w:sz w:val="22"/>
              <w:szCs w:val="22"/>
              <w:lang w:val="es-AR" w:eastAsia="es-AR"/>
            </w:rPr>
          </w:pPr>
          <w:hyperlink w:anchor="_Toc495172299" w:history="1">
            <w:r w:rsidRPr="007B120E">
              <w:rPr>
                <w:rStyle w:val="Hipervnculo"/>
                <w:noProof/>
                <w:lang w:eastAsia="es-ES"/>
              </w:rPr>
              <w:t>Alta Ubicación</w:t>
            </w:r>
            <w:r>
              <w:rPr>
                <w:noProof/>
                <w:webHidden/>
              </w:rPr>
              <w:tab/>
            </w:r>
            <w:r>
              <w:rPr>
                <w:noProof/>
                <w:webHidden/>
              </w:rPr>
              <w:fldChar w:fldCharType="begin"/>
            </w:r>
            <w:r>
              <w:rPr>
                <w:noProof/>
                <w:webHidden/>
              </w:rPr>
              <w:instrText xml:space="preserve"> PAGEREF _Toc495172299 \h </w:instrText>
            </w:r>
            <w:r>
              <w:rPr>
                <w:noProof/>
                <w:webHidden/>
              </w:rPr>
            </w:r>
            <w:r>
              <w:rPr>
                <w:noProof/>
                <w:webHidden/>
              </w:rPr>
              <w:fldChar w:fldCharType="separate"/>
            </w:r>
            <w:r w:rsidR="008218C0">
              <w:rPr>
                <w:noProof/>
                <w:webHidden/>
              </w:rPr>
              <w:t>15</w:t>
            </w:r>
            <w:r>
              <w:rPr>
                <w:noProof/>
                <w:webHidden/>
              </w:rPr>
              <w:fldChar w:fldCharType="end"/>
            </w:r>
          </w:hyperlink>
        </w:p>
        <w:p w:rsidR="00CB6154" w:rsidRDefault="00CB6154">
          <w:pPr>
            <w:pStyle w:val="TDC3"/>
            <w:rPr>
              <w:rFonts w:asciiTheme="minorHAnsi" w:eastAsiaTheme="minorEastAsia" w:hAnsiTheme="minorHAnsi" w:cstheme="minorBidi"/>
              <w:noProof/>
              <w:sz w:val="22"/>
              <w:szCs w:val="22"/>
              <w:lang w:val="es-AR" w:eastAsia="es-AR"/>
            </w:rPr>
          </w:pPr>
          <w:hyperlink w:anchor="_Toc495172300" w:history="1">
            <w:r w:rsidRPr="007B120E">
              <w:rPr>
                <w:rStyle w:val="Hipervnculo"/>
                <w:noProof/>
              </w:rPr>
              <w:t>Bosquejo</w:t>
            </w:r>
            <w:r>
              <w:rPr>
                <w:noProof/>
                <w:webHidden/>
              </w:rPr>
              <w:tab/>
              <w:t>………………………………………………………………………………………………………………………………………………</w:t>
            </w:r>
            <w:r>
              <w:rPr>
                <w:noProof/>
                <w:webHidden/>
              </w:rPr>
              <w:fldChar w:fldCharType="begin"/>
            </w:r>
            <w:r>
              <w:rPr>
                <w:noProof/>
                <w:webHidden/>
              </w:rPr>
              <w:instrText xml:space="preserve"> PAGEREF _Toc495172300 \h </w:instrText>
            </w:r>
            <w:r>
              <w:rPr>
                <w:noProof/>
                <w:webHidden/>
              </w:rPr>
            </w:r>
            <w:r>
              <w:rPr>
                <w:noProof/>
                <w:webHidden/>
              </w:rPr>
              <w:fldChar w:fldCharType="separate"/>
            </w:r>
            <w:r w:rsidR="008218C0">
              <w:rPr>
                <w:noProof/>
                <w:webHidden/>
              </w:rPr>
              <w:t>15</w:t>
            </w:r>
            <w:r>
              <w:rPr>
                <w:noProof/>
                <w:webHidden/>
              </w:rPr>
              <w:fldChar w:fldCharType="end"/>
            </w:r>
          </w:hyperlink>
        </w:p>
        <w:p w:rsidR="00CB6154" w:rsidRDefault="00CB6154">
          <w:pPr>
            <w:pStyle w:val="TDC2"/>
            <w:rPr>
              <w:rFonts w:asciiTheme="minorHAnsi" w:eastAsiaTheme="minorEastAsia" w:hAnsiTheme="minorHAnsi" w:cstheme="minorBidi"/>
              <w:i w:val="0"/>
              <w:iCs w:val="0"/>
              <w:noProof/>
              <w:sz w:val="22"/>
              <w:szCs w:val="22"/>
              <w:lang w:val="es-AR" w:eastAsia="es-AR"/>
            </w:rPr>
          </w:pPr>
          <w:hyperlink w:anchor="_Toc495172313" w:history="1">
            <w:r w:rsidRPr="007B120E">
              <w:rPr>
                <w:rStyle w:val="Hipervnculo"/>
                <w:noProof/>
                <w:lang w:eastAsia="es-ES"/>
              </w:rPr>
              <w:t>Alta Valoración</w:t>
            </w:r>
            <w:r>
              <w:rPr>
                <w:noProof/>
                <w:webHidden/>
              </w:rPr>
              <w:tab/>
            </w:r>
            <w:r>
              <w:rPr>
                <w:noProof/>
                <w:webHidden/>
              </w:rPr>
              <w:fldChar w:fldCharType="begin"/>
            </w:r>
            <w:r>
              <w:rPr>
                <w:noProof/>
                <w:webHidden/>
              </w:rPr>
              <w:instrText xml:space="preserve"> PAGEREF _Toc495172313 \h </w:instrText>
            </w:r>
            <w:r>
              <w:rPr>
                <w:noProof/>
                <w:webHidden/>
              </w:rPr>
            </w:r>
            <w:r>
              <w:rPr>
                <w:noProof/>
                <w:webHidden/>
              </w:rPr>
              <w:fldChar w:fldCharType="separate"/>
            </w:r>
            <w:r w:rsidR="008218C0">
              <w:rPr>
                <w:noProof/>
                <w:webHidden/>
              </w:rPr>
              <w:t>16</w:t>
            </w:r>
            <w:r>
              <w:rPr>
                <w:noProof/>
                <w:webHidden/>
              </w:rPr>
              <w:fldChar w:fldCharType="end"/>
            </w:r>
          </w:hyperlink>
        </w:p>
        <w:p w:rsidR="00CB6154" w:rsidRDefault="00CB6154">
          <w:pPr>
            <w:pStyle w:val="TDC3"/>
            <w:rPr>
              <w:rFonts w:asciiTheme="minorHAnsi" w:eastAsiaTheme="minorEastAsia" w:hAnsiTheme="minorHAnsi" w:cstheme="minorBidi"/>
              <w:noProof/>
              <w:sz w:val="22"/>
              <w:szCs w:val="22"/>
              <w:lang w:val="es-AR" w:eastAsia="es-AR"/>
            </w:rPr>
          </w:pPr>
          <w:hyperlink w:anchor="_Toc495172314" w:history="1">
            <w:r w:rsidRPr="007B120E">
              <w:rPr>
                <w:rStyle w:val="Hipervnculo"/>
                <w:noProof/>
              </w:rPr>
              <w:t>Bosquejo</w:t>
            </w:r>
            <w:r>
              <w:rPr>
                <w:noProof/>
                <w:webHidden/>
              </w:rPr>
              <w:tab/>
              <w:t>………………………………………………………………………………………………………………………………………………</w:t>
            </w:r>
            <w:r>
              <w:rPr>
                <w:noProof/>
                <w:webHidden/>
              </w:rPr>
              <w:fldChar w:fldCharType="begin"/>
            </w:r>
            <w:r>
              <w:rPr>
                <w:noProof/>
                <w:webHidden/>
              </w:rPr>
              <w:instrText xml:space="preserve"> PAGEREF _Toc495172314 \h </w:instrText>
            </w:r>
            <w:r>
              <w:rPr>
                <w:noProof/>
                <w:webHidden/>
              </w:rPr>
            </w:r>
            <w:r>
              <w:rPr>
                <w:noProof/>
                <w:webHidden/>
              </w:rPr>
              <w:fldChar w:fldCharType="separate"/>
            </w:r>
            <w:r w:rsidR="008218C0">
              <w:rPr>
                <w:noProof/>
                <w:webHidden/>
              </w:rPr>
              <w:t>16</w:t>
            </w:r>
            <w:r>
              <w:rPr>
                <w:noProof/>
                <w:webHidden/>
              </w:rPr>
              <w:fldChar w:fldCharType="end"/>
            </w:r>
          </w:hyperlink>
        </w:p>
        <w:p w:rsidR="00CB6154" w:rsidRDefault="00CB6154">
          <w:pPr>
            <w:pStyle w:val="TDC2"/>
            <w:rPr>
              <w:rFonts w:asciiTheme="minorHAnsi" w:eastAsiaTheme="minorEastAsia" w:hAnsiTheme="minorHAnsi" w:cstheme="minorBidi"/>
              <w:i w:val="0"/>
              <w:iCs w:val="0"/>
              <w:noProof/>
              <w:sz w:val="22"/>
              <w:szCs w:val="22"/>
              <w:lang w:val="es-AR" w:eastAsia="es-AR"/>
            </w:rPr>
          </w:pPr>
          <w:hyperlink w:anchor="_Toc495172327" w:history="1">
            <w:r w:rsidRPr="007B120E">
              <w:rPr>
                <w:rStyle w:val="Hipervnculo"/>
                <w:noProof/>
                <w:lang w:eastAsia="es-ES"/>
              </w:rPr>
              <w:t>Ubicación Asociada</w:t>
            </w:r>
            <w:r>
              <w:rPr>
                <w:noProof/>
                <w:webHidden/>
              </w:rPr>
              <w:tab/>
            </w:r>
            <w:r>
              <w:rPr>
                <w:noProof/>
                <w:webHidden/>
              </w:rPr>
              <w:fldChar w:fldCharType="begin"/>
            </w:r>
            <w:r>
              <w:rPr>
                <w:noProof/>
                <w:webHidden/>
              </w:rPr>
              <w:instrText xml:space="preserve"> PAGEREF _Toc495172327 \h </w:instrText>
            </w:r>
            <w:r>
              <w:rPr>
                <w:noProof/>
                <w:webHidden/>
              </w:rPr>
            </w:r>
            <w:r>
              <w:rPr>
                <w:noProof/>
                <w:webHidden/>
              </w:rPr>
              <w:fldChar w:fldCharType="separate"/>
            </w:r>
            <w:r w:rsidR="008218C0">
              <w:rPr>
                <w:noProof/>
                <w:webHidden/>
              </w:rPr>
              <w:t>17</w:t>
            </w:r>
            <w:r>
              <w:rPr>
                <w:noProof/>
                <w:webHidden/>
              </w:rPr>
              <w:fldChar w:fldCharType="end"/>
            </w:r>
          </w:hyperlink>
        </w:p>
        <w:p w:rsidR="00CB6154" w:rsidRDefault="00CB6154">
          <w:pPr>
            <w:pStyle w:val="TDC3"/>
            <w:rPr>
              <w:rFonts w:asciiTheme="minorHAnsi" w:eastAsiaTheme="minorEastAsia" w:hAnsiTheme="minorHAnsi" w:cstheme="minorBidi"/>
              <w:noProof/>
              <w:sz w:val="22"/>
              <w:szCs w:val="22"/>
              <w:lang w:val="es-AR" w:eastAsia="es-AR"/>
            </w:rPr>
          </w:pPr>
          <w:hyperlink w:anchor="_Toc495172328" w:history="1">
            <w:r w:rsidRPr="007B120E">
              <w:rPr>
                <w:rStyle w:val="Hipervnculo"/>
                <w:noProof/>
              </w:rPr>
              <w:t>Bosquejo</w:t>
            </w:r>
            <w:r>
              <w:rPr>
                <w:noProof/>
                <w:webHidden/>
              </w:rPr>
              <w:tab/>
              <w:t>………………………………………………………………………………………………………………………………………………</w:t>
            </w:r>
            <w:r>
              <w:rPr>
                <w:noProof/>
                <w:webHidden/>
              </w:rPr>
              <w:fldChar w:fldCharType="begin"/>
            </w:r>
            <w:r>
              <w:rPr>
                <w:noProof/>
                <w:webHidden/>
              </w:rPr>
              <w:instrText xml:space="preserve"> PAGEREF _Toc495172328 \h </w:instrText>
            </w:r>
            <w:r>
              <w:rPr>
                <w:noProof/>
                <w:webHidden/>
              </w:rPr>
            </w:r>
            <w:r>
              <w:rPr>
                <w:noProof/>
                <w:webHidden/>
              </w:rPr>
              <w:fldChar w:fldCharType="separate"/>
            </w:r>
            <w:r w:rsidR="008218C0">
              <w:rPr>
                <w:noProof/>
                <w:webHidden/>
              </w:rPr>
              <w:t>17</w:t>
            </w:r>
            <w:r>
              <w:rPr>
                <w:noProof/>
                <w:webHidden/>
              </w:rPr>
              <w:fldChar w:fldCharType="end"/>
            </w:r>
          </w:hyperlink>
        </w:p>
        <w:p w:rsidR="00CB6154" w:rsidRDefault="00CB6154">
          <w:pPr>
            <w:pStyle w:val="TDC1"/>
            <w:rPr>
              <w:rFonts w:asciiTheme="minorHAnsi" w:eastAsiaTheme="minorEastAsia" w:hAnsiTheme="minorHAnsi" w:cstheme="minorBidi"/>
              <w:b w:val="0"/>
              <w:bCs w:val="0"/>
              <w:noProof/>
              <w:sz w:val="22"/>
              <w:szCs w:val="22"/>
              <w:lang w:val="es-AR" w:eastAsia="es-AR"/>
            </w:rPr>
          </w:pPr>
          <w:hyperlink w:anchor="_Toc495172340" w:history="1">
            <w:r w:rsidRPr="007B120E">
              <w:rPr>
                <w:rStyle w:val="Hipervnculo"/>
                <w:noProof/>
              </w:rPr>
              <w:t>Forma de navegación de interfaz de pantalla</w:t>
            </w:r>
            <w:r>
              <w:rPr>
                <w:noProof/>
                <w:webHidden/>
              </w:rPr>
              <w:tab/>
            </w:r>
            <w:r>
              <w:rPr>
                <w:noProof/>
                <w:webHidden/>
              </w:rPr>
              <w:fldChar w:fldCharType="begin"/>
            </w:r>
            <w:r>
              <w:rPr>
                <w:noProof/>
                <w:webHidden/>
              </w:rPr>
              <w:instrText xml:space="preserve"> PAGEREF _Toc495172340 \h </w:instrText>
            </w:r>
            <w:r>
              <w:rPr>
                <w:noProof/>
                <w:webHidden/>
              </w:rPr>
            </w:r>
            <w:r>
              <w:rPr>
                <w:noProof/>
                <w:webHidden/>
              </w:rPr>
              <w:fldChar w:fldCharType="separate"/>
            </w:r>
            <w:r w:rsidR="008218C0">
              <w:rPr>
                <w:noProof/>
                <w:webHidden/>
              </w:rPr>
              <w:t>19</w:t>
            </w:r>
            <w:r>
              <w:rPr>
                <w:noProof/>
                <w:webHidden/>
              </w:rPr>
              <w:fldChar w:fldCharType="end"/>
            </w:r>
          </w:hyperlink>
        </w:p>
        <w:p w:rsidR="00CB6154" w:rsidRDefault="00CB6154">
          <w:pPr>
            <w:pStyle w:val="TDC1"/>
            <w:rPr>
              <w:rFonts w:asciiTheme="minorHAnsi" w:eastAsiaTheme="minorEastAsia" w:hAnsiTheme="minorHAnsi" w:cstheme="minorBidi"/>
              <w:b w:val="0"/>
              <w:bCs w:val="0"/>
              <w:noProof/>
              <w:sz w:val="22"/>
              <w:szCs w:val="22"/>
              <w:lang w:val="es-AR" w:eastAsia="es-AR"/>
            </w:rPr>
          </w:pPr>
          <w:hyperlink w:anchor="_Toc495172353" w:history="1">
            <w:r w:rsidRPr="007B120E">
              <w:rPr>
                <w:rStyle w:val="Hipervnculo"/>
                <w:noProof/>
              </w:rPr>
              <w:t>Formatos de impresión</w:t>
            </w:r>
            <w:r>
              <w:rPr>
                <w:noProof/>
                <w:webHidden/>
              </w:rPr>
              <w:tab/>
            </w:r>
            <w:r>
              <w:rPr>
                <w:noProof/>
                <w:webHidden/>
              </w:rPr>
              <w:fldChar w:fldCharType="begin"/>
            </w:r>
            <w:r>
              <w:rPr>
                <w:noProof/>
                <w:webHidden/>
              </w:rPr>
              <w:instrText xml:space="preserve"> PAGEREF _Toc495172353 \h </w:instrText>
            </w:r>
            <w:r>
              <w:rPr>
                <w:noProof/>
                <w:webHidden/>
              </w:rPr>
            </w:r>
            <w:r>
              <w:rPr>
                <w:noProof/>
                <w:webHidden/>
              </w:rPr>
              <w:fldChar w:fldCharType="separate"/>
            </w:r>
            <w:r w:rsidR="008218C0">
              <w:rPr>
                <w:noProof/>
                <w:webHidden/>
              </w:rPr>
              <w:t>20</w:t>
            </w:r>
            <w:r>
              <w:rPr>
                <w:noProof/>
                <w:webHidden/>
              </w:rPr>
              <w:fldChar w:fldCharType="end"/>
            </w:r>
          </w:hyperlink>
        </w:p>
        <w:p w:rsidR="003A24EB" w:rsidRPr="00024B88" w:rsidRDefault="00CA03B4">
          <w:pPr>
            <w:rPr>
              <w:rFonts w:asciiTheme="minorHAnsi" w:hAnsiTheme="minorHAnsi" w:cstheme="minorHAnsi"/>
            </w:rPr>
          </w:pPr>
          <w:r w:rsidRPr="00024B88">
            <w:rPr>
              <w:rFonts w:asciiTheme="minorHAnsi" w:hAnsiTheme="minorHAnsi" w:cstheme="minorHAnsi"/>
            </w:rPr>
            <w:fldChar w:fldCharType="end"/>
          </w:r>
        </w:p>
      </w:sdtContent>
    </w:sdt>
    <w:p w:rsidR="00861B8F" w:rsidRDefault="00861B8F" w:rsidP="0040066E">
      <w:r>
        <w:br w:type="page"/>
      </w:r>
    </w:p>
    <w:p w:rsidR="007F38C0" w:rsidRPr="00024B88" w:rsidRDefault="00C012B8" w:rsidP="00024B88">
      <w:pPr>
        <w:pStyle w:val="PSI-Ttulo"/>
        <w:rPr>
          <w:rFonts w:asciiTheme="minorHAnsi" w:hAnsiTheme="minorHAnsi" w:cstheme="minorHAnsi"/>
          <w:color w:val="auto"/>
        </w:rPr>
      </w:pPr>
      <w:r w:rsidRPr="00024B88">
        <w:rPr>
          <w:rFonts w:asciiTheme="minorHAnsi" w:hAnsiTheme="minorHAnsi" w:cstheme="minorHAnsi"/>
          <w:color w:val="auto"/>
          <w:lang w:val="es-AR"/>
        </w:rPr>
        <w:lastRenderedPageBreak/>
        <w:t>Prototipo de Interfaz</w:t>
      </w:r>
    </w:p>
    <w:p w:rsidR="00570F4F" w:rsidRPr="00024B88" w:rsidRDefault="00570F4F" w:rsidP="009C3DA6">
      <w:pPr>
        <w:pStyle w:val="PSI-Ttulo1"/>
      </w:pPr>
      <w:bookmarkStart w:id="0" w:name="_Toc228449306"/>
      <w:bookmarkStart w:id="1" w:name="_Toc234401294"/>
      <w:bookmarkStart w:id="2" w:name="_Toc234647510"/>
      <w:bookmarkStart w:id="3" w:name="_Toc235260850"/>
      <w:bookmarkStart w:id="4" w:name="_Toc495172208"/>
      <w:r w:rsidRPr="00024B88">
        <w:t>Introducción</w:t>
      </w:r>
      <w:bookmarkEnd w:id="0"/>
      <w:bookmarkEnd w:id="1"/>
      <w:bookmarkEnd w:id="2"/>
      <w:bookmarkEnd w:id="3"/>
      <w:bookmarkEnd w:id="4"/>
    </w:p>
    <w:p w:rsidR="00C012B8" w:rsidRPr="00024B88" w:rsidRDefault="003A24EB" w:rsidP="00C012B8">
      <w:pPr>
        <w:ind w:left="0" w:firstLine="0"/>
        <w:jc w:val="both"/>
        <w:rPr>
          <w:rFonts w:asciiTheme="minorHAnsi" w:hAnsiTheme="minorHAnsi" w:cstheme="minorHAnsi"/>
          <w:lang w:val="es-AR"/>
        </w:rPr>
      </w:pPr>
      <w:r w:rsidRPr="00024B88">
        <w:rPr>
          <w:rFonts w:asciiTheme="minorHAnsi" w:hAnsiTheme="minorHAnsi" w:cstheme="minorHAnsi"/>
        </w:rPr>
        <w:t xml:space="preserve">Este documento </w:t>
      </w:r>
      <w:r w:rsidR="00D01600">
        <w:rPr>
          <w:rFonts w:asciiTheme="minorHAnsi" w:hAnsiTheme="minorHAnsi" w:cstheme="minorHAnsi"/>
        </w:rPr>
        <w:t xml:space="preserve">presenta </w:t>
      </w:r>
      <w:r w:rsidR="00C012B8" w:rsidRPr="00024B88">
        <w:rPr>
          <w:rFonts w:asciiTheme="minorHAnsi" w:hAnsiTheme="minorHAnsi" w:cstheme="minorHAnsi"/>
          <w:lang w:val="es-AR"/>
        </w:rPr>
        <w:t>el diseño gráfico de las pantallas.</w:t>
      </w:r>
    </w:p>
    <w:p w:rsidR="00C012B8" w:rsidRPr="00024B88" w:rsidRDefault="00C012B8" w:rsidP="00C012B8">
      <w:pPr>
        <w:ind w:left="0" w:firstLine="0"/>
        <w:jc w:val="both"/>
        <w:rPr>
          <w:rFonts w:asciiTheme="minorHAnsi" w:hAnsiTheme="minorHAnsi" w:cstheme="minorHAnsi"/>
          <w:lang w:val="es-AR"/>
        </w:rPr>
      </w:pPr>
      <w:r w:rsidRPr="00024B88">
        <w:rPr>
          <w:rFonts w:asciiTheme="minorHAnsi" w:hAnsiTheme="minorHAnsi" w:cstheme="minorHAnsi"/>
          <w:lang w:val="es-AR"/>
        </w:rPr>
        <w:t xml:space="preserve">Comprende desde la definición de tamaños hasta la </w:t>
      </w:r>
      <w:proofErr w:type="gramStart"/>
      <w:r w:rsidRPr="00024B88">
        <w:rPr>
          <w:rFonts w:asciiTheme="minorHAnsi" w:hAnsiTheme="minorHAnsi" w:cstheme="minorHAnsi"/>
          <w:lang w:val="es-AR"/>
        </w:rPr>
        <w:t>correspondiente  elaboración</w:t>
      </w:r>
      <w:proofErr w:type="gramEnd"/>
      <w:r w:rsidRPr="00024B88">
        <w:rPr>
          <w:rFonts w:asciiTheme="minorHAnsi" w:hAnsiTheme="minorHAnsi" w:cstheme="minorHAnsi"/>
          <w:lang w:val="es-AR"/>
        </w:rPr>
        <w:t xml:space="preserve"> de los prototipos.</w:t>
      </w:r>
    </w:p>
    <w:p w:rsidR="00C012B8" w:rsidRPr="00024B88" w:rsidRDefault="00C012B8" w:rsidP="009C3DA6">
      <w:pPr>
        <w:pStyle w:val="PSI-Ttulo1"/>
      </w:pPr>
    </w:p>
    <w:p w:rsidR="00DA284A" w:rsidRPr="00024B88" w:rsidRDefault="00C012B8" w:rsidP="009C3DA6">
      <w:pPr>
        <w:pStyle w:val="PSI-Ttulo1"/>
      </w:pPr>
      <w:bookmarkStart w:id="5" w:name="_Toc235260851"/>
      <w:bookmarkStart w:id="6" w:name="_Toc495172209"/>
      <w:r w:rsidRPr="00024B88">
        <w:t>Contenido</w:t>
      </w:r>
      <w:bookmarkEnd w:id="5"/>
      <w:bookmarkEnd w:id="6"/>
    </w:p>
    <w:p w:rsidR="002E6604" w:rsidRPr="00024B88" w:rsidRDefault="002E6604" w:rsidP="00D01600">
      <w:pPr>
        <w:pStyle w:val="PSI-Ttulo2"/>
      </w:pPr>
      <w:bookmarkStart w:id="7" w:name="_Toc235260852"/>
      <w:bookmarkStart w:id="8" w:name="_Toc495172210"/>
      <w:r w:rsidRPr="00024B88">
        <w:t>Definición de Tamaños</w:t>
      </w:r>
      <w:bookmarkEnd w:id="7"/>
      <w:bookmarkEnd w:id="8"/>
    </w:p>
    <w:tbl>
      <w:tblPr>
        <w:tblStyle w:val="Tabladecuadrcula2-nfasis3"/>
        <w:tblW w:w="0" w:type="auto"/>
        <w:tblLook w:val="04A0" w:firstRow="1" w:lastRow="0" w:firstColumn="1" w:lastColumn="0" w:noHBand="0" w:noVBand="1"/>
      </w:tblPr>
      <w:tblGrid>
        <w:gridCol w:w="2288"/>
        <w:gridCol w:w="5712"/>
      </w:tblGrid>
      <w:tr w:rsidR="00024B88" w:rsidRPr="00024B88" w:rsidTr="009B4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8" w:type="dxa"/>
          </w:tcPr>
          <w:p w:rsidR="00C012B8" w:rsidRPr="00024B88" w:rsidRDefault="001253D7" w:rsidP="00D01600">
            <w:pPr>
              <w:spacing w:before="0"/>
              <w:rPr>
                <w:rFonts w:asciiTheme="minorHAnsi" w:hAnsiTheme="minorHAnsi" w:cstheme="minorHAnsi"/>
                <w:b w:val="0"/>
                <w:lang w:val="es-AR"/>
              </w:rPr>
            </w:pPr>
            <w:r w:rsidRPr="00024B88">
              <w:rPr>
                <w:rFonts w:asciiTheme="minorHAnsi" w:hAnsiTheme="minorHAnsi" w:cstheme="minorHAnsi"/>
                <w:lang w:val="es-AR"/>
              </w:rPr>
              <w:t>Tamaño</w:t>
            </w:r>
          </w:p>
        </w:tc>
        <w:tc>
          <w:tcPr>
            <w:tcW w:w="5712" w:type="dxa"/>
          </w:tcPr>
          <w:p w:rsidR="00C012B8" w:rsidRPr="00D01600" w:rsidRDefault="00D01600" w:rsidP="00D01600">
            <w:pPr>
              <w:pStyle w:val="Default"/>
              <w:jc w:val="both"/>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D01600">
              <w:rPr>
                <w:b w:val="0"/>
                <w:bCs w:val="0"/>
                <w:i/>
                <w:iCs/>
                <w:sz w:val="22"/>
                <w:szCs w:val="22"/>
              </w:rPr>
              <w:t xml:space="preserve">800 x 600 </w:t>
            </w:r>
            <w:proofErr w:type="spellStart"/>
            <w:r w:rsidRPr="00D01600">
              <w:rPr>
                <w:b w:val="0"/>
                <w:bCs w:val="0"/>
                <w:i/>
                <w:iCs/>
                <w:sz w:val="22"/>
                <w:szCs w:val="22"/>
              </w:rPr>
              <w:t>px</w:t>
            </w:r>
            <w:proofErr w:type="spellEnd"/>
          </w:p>
        </w:tc>
      </w:tr>
      <w:tr w:rsidR="00024B88" w:rsidRPr="00024B88" w:rsidTr="009B4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8" w:type="dxa"/>
          </w:tcPr>
          <w:p w:rsidR="001253D7" w:rsidRPr="00024B88" w:rsidRDefault="001253D7" w:rsidP="00D01600">
            <w:pPr>
              <w:spacing w:before="0"/>
              <w:rPr>
                <w:rFonts w:asciiTheme="minorHAnsi" w:hAnsiTheme="minorHAnsi" w:cstheme="minorHAnsi"/>
                <w:b w:val="0"/>
                <w:lang w:val="es-AR"/>
              </w:rPr>
            </w:pPr>
            <w:r w:rsidRPr="00024B88">
              <w:rPr>
                <w:rFonts w:asciiTheme="minorHAnsi" w:hAnsiTheme="minorHAnsi" w:cstheme="minorHAnsi"/>
                <w:lang w:val="es-AR"/>
              </w:rPr>
              <w:t>Rol</w:t>
            </w:r>
          </w:p>
        </w:tc>
        <w:tc>
          <w:tcPr>
            <w:tcW w:w="5712" w:type="dxa"/>
          </w:tcPr>
          <w:p w:rsidR="001253D7" w:rsidRPr="00D01600" w:rsidRDefault="00D01600" w:rsidP="00D01600">
            <w:pPr>
              <w:pStyle w:val="Default"/>
              <w:jc w:val="both"/>
              <w:cnfStyle w:val="000000100000" w:firstRow="0" w:lastRow="0" w:firstColumn="0" w:lastColumn="0" w:oddVBand="0" w:evenVBand="0" w:oddHBand="1" w:evenHBand="0" w:firstRowFirstColumn="0" w:firstRowLastColumn="0" w:lastRowFirstColumn="0" w:lastRowLastColumn="0"/>
              <w:rPr>
                <w:i/>
                <w:iCs/>
                <w:sz w:val="22"/>
                <w:szCs w:val="22"/>
              </w:rPr>
            </w:pPr>
            <w:r w:rsidRPr="00D01600">
              <w:rPr>
                <w:i/>
                <w:iCs/>
                <w:sz w:val="22"/>
                <w:szCs w:val="22"/>
              </w:rPr>
              <w:t>Programador</w:t>
            </w:r>
          </w:p>
        </w:tc>
      </w:tr>
      <w:tr w:rsidR="00024B88" w:rsidRPr="00024B88" w:rsidTr="009B42B9">
        <w:tc>
          <w:tcPr>
            <w:cnfStyle w:val="001000000000" w:firstRow="0" w:lastRow="0" w:firstColumn="1" w:lastColumn="0" w:oddVBand="0" w:evenVBand="0" w:oddHBand="0" w:evenHBand="0" w:firstRowFirstColumn="0" w:firstRowLastColumn="0" w:lastRowFirstColumn="0" w:lastRowLastColumn="0"/>
            <w:tcW w:w="2288" w:type="dxa"/>
          </w:tcPr>
          <w:p w:rsidR="00C012B8" w:rsidRPr="00024B88" w:rsidRDefault="001253D7" w:rsidP="00D01600">
            <w:pPr>
              <w:spacing w:before="0"/>
              <w:rPr>
                <w:rFonts w:asciiTheme="minorHAnsi" w:hAnsiTheme="minorHAnsi" w:cstheme="minorHAnsi"/>
                <w:b w:val="0"/>
                <w:lang w:val="es-AR"/>
              </w:rPr>
            </w:pPr>
            <w:r w:rsidRPr="00024B88">
              <w:rPr>
                <w:rFonts w:asciiTheme="minorHAnsi" w:hAnsiTheme="minorHAnsi" w:cstheme="minorHAnsi"/>
                <w:lang w:val="es-AR"/>
              </w:rPr>
              <w:t>Responsable</w:t>
            </w:r>
          </w:p>
        </w:tc>
        <w:tc>
          <w:tcPr>
            <w:tcW w:w="5712" w:type="dxa"/>
          </w:tcPr>
          <w:p w:rsidR="00C012B8" w:rsidRPr="00D01600" w:rsidRDefault="00D01600" w:rsidP="00D01600">
            <w:pPr>
              <w:pStyle w:val="Default"/>
              <w:jc w:val="both"/>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sidRPr="00D01600">
              <w:rPr>
                <w:i/>
                <w:iCs/>
                <w:sz w:val="22"/>
                <w:szCs w:val="22"/>
              </w:rPr>
              <w:t>Guanuco</w:t>
            </w:r>
            <w:proofErr w:type="spellEnd"/>
            <w:r w:rsidRPr="00D01600">
              <w:rPr>
                <w:i/>
                <w:iCs/>
                <w:sz w:val="22"/>
                <w:szCs w:val="22"/>
              </w:rPr>
              <w:t xml:space="preserve"> Gustavo</w:t>
            </w:r>
          </w:p>
        </w:tc>
      </w:tr>
    </w:tbl>
    <w:p w:rsidR="00750EA2" w:rsidRPr="00024B88" w:rsidRDefault="00750EA2" w:rsidP="009C3DA6">
      <w:pPr>
        <w:pStyle w:val="PSI-Ttulo2"/>
        <w:spacing w:before="0" w:line="240" w:lineRule="auto"/>
      </w:pPr>
    </w:p>
    <w:p w:rsidR="00C012B8" w:rsidRPr="00024B88" w:rsidRDefault="00750EA2" w:rsidP="009C3DA6">
      <w:pPr>
        <w:pStyle w:val="PSI-Ttulo2"/>
        <w:spacing w:before="0"/>
      </w:pPr>
      <w:bookmarkStart w:id="9" w:name="_Toc235260853"/>
      <w:bookmarkStart w:id="10" w:name="_Toc495172211"/>
      <w:r w:rsidRPr="00024B88">
        <w:t>Definición de Colores y Tipografía</w:t>
      </w:r>
      <w:bookmarkEnd w:id="9"/>
      <w:bookmarkEnd w:id="10"/>
    </w:p>
    <w:tbl>
      <w:tblPr>
        <w:tblStyle w:val="Tabladecuadrcula2-nfasis3"/>
        <w:tblW w:w="0" w:type="auto"/>
        <w:tblLook w:val="04A0" w:firstRow="1" w:lastRow="0" w:firstColumn="1" w:lastColumn="0" w:noHBand="0" w:noVBand="1"/>
      </w:tblPr>
      <w:tblGrid>
        <w:gridCol w:w="2288"/>
        <w:gridCol w:w="5712"/>
      </w:tblGrid>
      <w:tr w:rsidR="00024B88" w:rsidRPr="00024B88" w:rsidTr="009B4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8" w:type="dxa"/>
          </w:tcPr>
          <w:p w:rsidR="001253D7" w:rsidRPr="00024B88" w:rsidRDefault="001253D7" w:rsidP="00D01600">
            <w:pPr>
              <w:spacing w:before="0"/>
              <w:rPr>
                <w:rFonts w:asciiTheme="minorHAnsi" w:hAnsiTheme="minorHAnsi" w:cstheme="minorHAnsi"/>
                <w:b w:val="0"/>
                <w:lang w:val="es-AR"/>
              </w:rPr>
            </w:pPr>
            <w:r w:rsidRPr="00024B88">
              <w:rPr>
                <w:rFonts w:asciiTheme="minorHAnsi" w:hAnsiTheme="minorHAnsi" w:cstheme="minorHAnsi"/>
                <w:lang w:val="es-AR"/>
              </w:rPr>
              <w:t>Tamaño</w:t>
            </w:r>
          </w:p>
        </w:tc>
        <w:tc>
          <w:tcPr>
            <w:tcW w:w="5712" w:type="dxa"/>
          </w:tcPr>
          <w:p w:rsidR="00D01600" w:rsidRPr="00D01600" w:rsidRDefault="00D01600" w:rsidP="00D01600">
            <w:pPr>
              <w:pStyle w:val="Default"/>
              <w:jc w:val="both"/>
              <w:cnfStyle w:val="100000000000" w:firstRow="1" w:lastRow="0" w:firstColumn="0" w:lastColumn="0" w:oddVBand="0" w:evenVBand="0" w:oddHBand="0" w:evenHBand="0" w:firstRowFirstColumn="0" w:firstRowLastColumn="0" w:lastRowFirstColumn="0" w:lastRowLastColumn="0"/>
              <w:rPr>
                <w:b w:val="0"/>
                <w:bCs w:val="0"/>
                <w:i/>
                <w:iCs/>
                <w:sz w:val="22"/>
                <w:szCs w:val="22"/>
              </w:rPr>
            </w:pPr>
            <w:r>
              <w:rPr>
                <w:b w:val="0"/>
                <w:bCs w:val="0"/>
                <w:i/>
                <w:iCs/>
                <w:sz w:val="22"/>
                <w:szCs w:val="22"/>
              </w:rPr>
              <w:t xml:space="preserve">Fuente: Calibri </w:t>
            </w:r>
          </w:p>
          <w:p w:rsidR="00D01600" w:rsidRPr="00D01600" w:rsidRDefault="00D01600" w:rsidP="00D01600">
            <w:pPr>
              <w:pStyle w:val="Default"/>
              <w:jc w:val="both"/>
              <w:cnfStyle w:val="100000000000" w:firstRow="1" w:lastRow="0" w:firstColumn="0" w:lastColumn="0" w:oddVBand="0" w:evenVBand="0" w:oddHBand="0" w:evenHBand="0" w:firstRowFirstColumn="0" w:firstRowLastColumn="0" w:lastRowFirstColumn="0" w:lastRowLastColumn="0"/>
              <w:rPr>
                <w:b w:val="0"/>
                <w:bCs w:val="0"/>
                <w:i/>
                <w:iCs/>
                <w:sz w:val="22"/>
                <w:szCs w:val="22"/>
              </w:rPr>
            </w:pPr>
            <w:r>
              <w:rPr>
                <w:b w:val="0"/>
                <w:bCs w:val="0"/>
                <w:i/>
                <w:iCs/>
                <w:sz w:val="22"/>
                <w:szCs w:val="22"/>
              </w:rPr>
              <w:t>Tamaño: 12</w:t>
            </w:r>
          </w:p>
          <w:p w:rsidR="001253D7" w:rsidRPr="00D01600" w:rsidRDefault="00D01600" w:rsidP="00D01600">
            <w:pPr>
              <w:pStyle w:val="PSI-ComentarioenTabla"/>
              <w:cnfStyle w:val="100000000000" w:firstRow="1" w:lastRow="0" w:firstColumn="0" w:lastColumn="0" w:oddVBand="0" w:evenVBand="0" w:oddHBand="0" w:evenHBand="0" w:firstRowFirstColumn="0" w:firstRowLastColumn="0" w:lastRowFirstColumn="0" w:lastRowLastColumn="0"/>
              <w:rPr>
                <w:rFonts w:cs="Calibri"/>
                <w:b w:val="0"/>
                <w:bCs w:val="0"/>
                <w:iCs/>
                <w:color w:val="000000"/>
                <w:lang w:eastAsia="es-ES"/>
              </w:rPr>
            </w:pPr>
            <w:r w:rsidRPr="00D01600">
              <w:rPr>
                <w:rFonts w:cs="Calibri"/>
                <w:b w:val="0"/>
                <w:bCs w:val="0"/>
                <w:iCs/>
                <w:color w:val="000000"/>
                <w:lang w:eastAsia="es-ES"/>
              </w:rPr>
              <w:t xml:space="preserve">Color: Gris oscuro (Código hexadecimal) </w:t>
            </w:r>
          </w:p>
        </w:tc>
      </w:tr>
      <w:tr w:rsidR="00024B88" w:rsidRPr="00024B88" w:rsidTr="009B4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8" w:type="dxa"/>
          </w:tcPr>
          <w:p w:rsidR="001253D7" w:rsidRPr="00024B88" w:rsidRDefault="001253D7" w:rsidP="00D01600">
            <w:pPr>
              <w:spacing w:before="0"/>
              <w:rPr>
                <w:rFonts w:asciiTheme="minorHAnsi" w:hAnsiTheme="minorHAnsi" w:cstheme="minorHAnsi"/>
                <w:b w:val="0"/>
                <w:lang w:val="es-AR"/>
              </w:rPr>
            </w:pPr>
            <w:r w:rsidRPr="00024B88">
              <w:rPr>
                <w:rFonts w:asciiTheme="minorHAnsi" w:hAnsiTheme="minorHAnsi" w:cstheme="minorHAnsi"/>
                <w:lang w:val="es-AR"/>
              </w:rPr>
              <w:t>Rol</w:t>
            </w:r>
          </w:p>
        </w:tc>
        <w:tc>
          <w:tcPr>
            <w:tcW w:w="5712" w:type="dxa"/>
          </w:tcPr>
          <w:p w:rsidR="001253D7" w:rsidRPr="00D01600" w:rsidRDefault="00D01600" w:rsidP="00D01600">
            <w:pPr>
              <w:pStyle w:val="Default"/>
              <w:jc w:val="both"/>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Programador</w:t>
            </w:r>
          </w:p>
        </w:tc>
      </w:tr>
      <w:tr w:rsidR="00024B88" w:rsidRPr="00024B88" w:rsidTr="009B42B9">
        <w:tc>
          <w:tcPr>
            <w:cnfStyle w:val="001000000000" w:firstRow="0" w:lastRow="0" w:firstColumn="1" w:lastColumn="0" w:oddVBand="0" w:evenVBand="0" w:oddHBand="0" w:evenHBand="0" w:firstRowFirstColumn="0" w:firstRowLastColumn="0" w:lastRowFirstColumn="0" w:lastRowLastColumn="0"/>
            <w:tcW w:w="2288" w:type="dxa"/>
          </w:tcPr>
          <w:p w:rsidR="001253D7" w:rsidRPr="00024B88" w:rsidRDefault="001253D7" w:rsidP="00D01600">
            <w:pPr>
              <w:spacing w:before="0"/>
              <w:rPr>
                <w:rFonts w:asciiTheme="minorHAnsi" w:hAnsiTheme="minorHAnsi" w:cstheme="minorHAnsi"/>
                <w:b w:val="0"/>
                <w:lang w:val="es-AR"/>
              </w:rPr>
            </w:pPr>
            <w:r w:rsidRPr="00024B88">
              <w:rPr>
                <w:rFonts w:asciiTheme="minorHAnsi" w:hAnsiTheme="minorHAnsi" w:cstheme="minorHAnsi"/>
                <w:lang w:val="es-AR"/>
              </w:rPr>
              <w:t>Responsable</w:t>
            </w:r>
          </w:p>
        </w:tc>
        <w:tc>
          <w:tcPr>
            <w:tcW w:w="5712" w:type="dxa"/>
          </w:tcPr>
          <w:p w:rsidR="001253D7" w:rsidRPr="00D01600" w:rsidRDefault="00D01600" w:rsidP="00D01600">
            <w:pPr>
              <w:pStyle w:val="Default"/>
              <w:jc w:val="both"/>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Valentin Victor</w:t>
            </w:r>
          </w:p>
        </w:tc>
      </w:tr>
    </w:tbl>
    <w:p w:rsidR="001253D7" w:rsidRPr="00024B88" w:rsidRDefault="001253D7" w:rsidP="009C3DA6">
      <w:pPr>
        <w:pStyle w:val="PSI-Ttulo1"/>
      </w:pPr>
    </w:p>
    <w:p w:rsidR="00750EA2" w:rsidRPr="00024B88" w:rsidRDefault="00750EA2" w:rsidP="009C3DA6">
      <w:pPr>
        <w:pStyle w:val="PSI-Ttulo2"/>
        <w:spacing w:before="0"/>
      </w:pPr>
      <w:bookmarkStart w:id="11" w:name="_Toc235260854"/>
      <w:bookmarkStart w:id="12" w:name="_Toc495172212"/>
      <w:r w:rsidRPr="00024B88">
        <w:t>Definición de Iconos</w:t>
      </w:r>
      <w:bookmarkEnd w:id="11"/>
      <w:bookmarkEnd w:id="12"/>
    </w:p>
    <w:tbl>
      <w:tblPr>
        <w:tblStyle w:val="Tabladecuadrcula2-nfasis3"/>
        <w:tblW w:w="0" w:type="auto"/>
        <w:tblLook w:val="04A0" w:firstRow="1" w:lastRow="0" w:firstColumn="1" w:lastColumn="0" w:noHBand="0" w:noVBand="1"/>
      </w:tblPr>
      <w:tblGrid>
        <w:gridCol w:w="2288"/>
        <w:gridCol w:w="5712"/>
      </w:tblGrid>
      <w:tr w:rsidR="00024B88" w:rsidRPr="00024B88" w:rsidTr="009B4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8" w:type="dxa"/>
          </w:tcPr>
          <w:p w:rsidR="002E6604" w:rsidRPr="00024B88" w:rsidRDefault="002E6604" w:rsidP="00D01600">
            <w:pPr>
              <w:spacing w:before="0"/>
              <w:rPr>
                <w:rFonts w:asciiTheme="minorHAnsi" w:hAnsiTheme="minorHAnsi" w:cstheme="minorHAnsi"/>
                <w:b w:val="0"/>
                <w:lang w:val="es-AR"/>
              </w:rPr>
            </w:pPr>
            <w:r w:rsidRPr="00024B88">
              <w:rPr>
                <w:rFonts w:asciiTheme="minorHAnsi" w:hAnsiTheme="minorHAnsi" w:cstheme="minorHAnsi"/>
                <w:lang w:val="es-AR"/>
              </w:rPr>
              <w:t>Nombre del Icono</w:t>
            </w:r>
            <w:r w:rsidR="002505CF" w:rsidRPr="00024B88">
              <w:rPr>
                <w:rFonts w:asciiTheme="minorHAnsi" w:hAnsiTheme="minorHAnsi" w:cstheme="minorHAnsi"/>
                <w:lang w:val="es-AR"/>
              </w:rPr>
              <w:t xml:space="preserve"> </w:t>
            </w:r>
          </w:p>
        </w:tc>
        <w:tc>
          <w:tcPr>
            <w:tcW w:w="5712" w:type="dxa"/>
          </w:tcPr>
          <w:p w:rsidR="002E6604" w:rsidRPr="00D01600" w:rsidRDefault="002E6604" w:rsidP="00D01600">
            <w:pPr>
              <w:pStyle w:val="Default"/>
              <w:jc w:val="both"/>
              <w:cnfStyle w:val="100000000000" w:firstRow="1" w:lastRow="0" w:firstColumn="0" w:lastColumn="0" w:oddVBand="0" w:evenVBand="0" w:oddHBand="0" w:evenHBand="0" w:firstRowFirstColumn="0" w:firstRowLastColumn="0" w:lastRowFirstColumn="0" w:lastRowLastColumn="0"/>
              <w:rPr>
                <w:i/>
                <w:iCs/>
                <w:sz w:val="22"/>
                <w:szCs w:val="22"/>
              </w:rPr>
            </w:pPr>
            <w:r w:rsidRPr="00D01600">
              <w:rPr>
                <w:i/>
                <w:iCs/>
                <w:sz w:val="22"/>
                <w:szCs w:val="22"/>
              </w:rPr>
              <w:t>[Se debe escribir el nombre del Icono.]</w:t>
            </w:r>
          </w:p>
        </w:tc>
      </w:tr>
      <w:tr w:rsidR="00024B88" w:rsidRPr="00024B88" w:rsidTr="009B4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8" w:type="dxa"/>
          </w:tcPr>
          <w:p w:rsidR="002E6604" w:rsidRPr="00024B88" w:rsidRDefault="002E6604" w:rsidP="00D01600">
            <w:pPr>
              <w:spacing w:before="0"/>
              <w:rPr>
                <w:rFonts w:asciiTheme="minorHAnsi" w:hAnsiTheme="minorHAnsi" w:cstheme="minorHAnsi"/>
                <w:b w:val="0"/>
                <w:lang w:val="es-AR"/>
              </w:rPr>
            </w:pPr>
            <w:r w:rsidRPr="00024B88">
              <w:rPr>
                <w:rFonts w:asciiTheme="minorHAnsi" w:hAnsiTheme="minorHAnsi" w:cstheme="minorHAnsi"/>
                <w:lang w:val="es-AR"/>
              </w:rPr>
              <w:t>Representación</w:t>
            </w:r>
          </w:p>
        </w:tc>
        <w:tc>
          <w:tcPr>
            <w:tcW w:w="5712" w:type="dxa"/>
          </w:tcPr>
          <w:p w:rsidR="002E6604" w:rsidRPr="00D01600" w:rsidRDefault="002E6604" w:rsidP="00D01600">
            <w:pPr>
              <w:pStyle w:val="Default"/>
              <w:jc w:val="both"/>
              <w:cnfStyle w:val="000000100000" w:firstRow="0" w:lastRow="0" w:firstColumn="0" w:lastColumn="0" w:oddVBand="0" w:evenVBand="0" w:oddHBand="1" w:evenHBand="0" w:firstRowFirstColumn="0" w:firstRowLastColumn="0" w:lastRowFirstColumn="0" w:lastRowLastColumn="0"/>
              <w:rPr>
                <w:i/>
                <w:iCs/>
                <w:sz w:val="22"/>
                <w:szCs w:val="22"/>
              </w:rPr>
            </w:pPr>
            <w:r w:rsidRPr="00D01600">
              <w:rPr>
                <w:i/>
                <w:iCs/>
                <w:sz w:val="22"/>
                <w:szCs w:val="22"/>
              </w:rPr>
              <w:t>[Describir que representa dicho Icono en el Sistema.]</w:t>
            </w:r>
          </w:p>
        </w:tc>
      </w:tr>
      <w:tr w:rsidR="00024B88" w:rsidRPr="00024B88" w:rsidTr="009B42B9">
        <w:tc>
          <w:tcPr>
            <w:cnfStyle w:val="001000000000" w:firstRow="0" w:lastRow="0" w:firstColumn="1" w:lastColumn="0" w:oddVBand="0" w:evenVBand="0" w:oddHBand="0" w:evenHBand="0" w:firstRowFirstColumn="0" w:firstRowLastColumn="0" w:lastRowFirstColumn="0" w:lastRowLastColumn="0"/>
            <w:tcW w:w="2288" w:type="dxa"/>
          </w:tcPr>
          <w:p w:rsidR="002E6604" w:rsidRPr="00024B88" w:rsidRDefault="002E6604" w:rsidP="00D01600">
            <w:pPr>
              <w:spacing w:before="0"/>
              <w:rPr>
                <w:rFonts w:asciiTheme="minorHAnsi" w:hAnsiTheme="minorHAnsi" w:cstheme="minorHAnsi"/>
                <w:b w:val="0"/>
                <w:lang w:val="es-AR"/>
              </w:rPr>
            </w:pPr>
            <w:r w:rsidRPr="00024B88">
              <w:rPr>
                <w:rFonts w:asciiTheme="minorHAnsi" w:hAnsiTheme="minorHAnsi" w:cstheme="minorHAnsi"/>
                <w:lang w:val="es-AR"/>
              </w:rPr>
              <w:t>Imagen del Icono</w:t>
            </w:r>
          </w:p>
        </w:tc>
        <w:tc>
          <w:tcPr>
            <w:tcW w:w="5712" w:type="dxa"/>
          </w:tcPr>
          <w:p w:rsidR="002E6604" w:rsidRPr="00D01600" w:rsidRDefault="002E6604" w:rsidP="00D01600">
            <w:pPr>
              <w:pStyle w:val="Default"/>
              <w:jc w:val="both"/>
              <w:cnfStyle w:val="000000000000" w:firstRow="0" w:lastRow="0" w:firstColumn="0" w:lastColumn="0" w:oddVBand="0" w:evenVBand="0" w:oddHBand="0" w:evenHBand="0" w:firstRowFirstColumn="0" w:firstRowLastColumn="0" w:lastRowFirstColumn="0" w:lastRowLastColumn="0"/>
              <w:rPr>
                <w:i/>
                <w:iCs/>
                <w:sz w:val="22"/>
                <w:szCs w:val="22"/>
              </w:rPr>
            </w:pPr>
            <w:r w:rsidRPr="00D01600">
              <w:rPr>
                <w:i/>
                <w:iCs/>
                <w:sz w:val="22"/>
                <w:szCs w:val="22"/>
              </w:rPr>
              <w:t>[Imagen del Icono.]</w:t>
            </w:r>
          </w:p>
        </w:tc>
      </w:tr>
    </w:tbl>
    <w:p w:rsidR="001253D7" w:rsidRPr="00024B88" w:rsidRDefault="001253D7" w:rsidP="009C3DA6">
      <w:pPr>
        <w:pStyle w:val="PSI-Ttulo1"/>
      </w:pPr>
    </w:p>
    <w:p w:rsidR="00750EA2" w:rsidRPr="00024B88" w:rsidRDefault="00750EA2" w:rsidP="009C3DA6">
      <w:pPr>
        <w:pStyle w:val="PSI-Ttulo2"/>
        <w:spacing w:before="0"/>
      </w:pPr>
      <w:bookmarkStart w:id="13" w:name="_Toc235260855"/>
      <w:bookmarkStart w:id="14" w:name="_Toc495172213"/>
      <w:r w:rsidRPr="00024B88">
        <w:t>Definición de Estilos</w:t>
      </w:r>
      <w:bookmarkEnd w:id="13"/>
      <w:bookmarkEnd w:id="14"/>
    </w:p>
    <w:tbl>
      <w:tblPr>
        <w:tblStyle w:val="Tabladecuadrcula2-nfasis3"/>
        <w:tblW w:w="0" w:type="auto"/>
        <w:tblLook w:val="04A0" w:firstRow="1" w:lastRow="0" w:firstColumn="1" w:lastColumn="0" w:noHBand="0" w:noVBand="1"/>
      </w:tblPr>
      <w:tblGrid>
        <w:gridCol w:w="2288"/>
        <w:gridCol w:w="5712"/>
      </w:tblGrid>
      <w:tr w:rsidR="00024B88" w:rsidRPr="00024B88" w:rsidTr="009B4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8" w:type="dxa"/>
          </w:tcPr>
          <w:p w:rsidR="002E6604" w:rsidRPr="00024B88" w:rsidRDefault="002E6604" w:rsidP="009C6F1F">
            <w:pPr>
              <w:rPr>
                <w:rFonts w:asciiTheme="minorHAnsi" w:hAnsiTheme="minorHAnsi" w:cstheme="minorHAnsi"/>
                <w:b w:val="0"/>
                <w:lang w:val="es-AR"/>
              </w:rPr>
            </w:pPr>
            <w:r w:rsidRPr="00024B88">
              <w:rPr>
                <w:rFonts w:asciiTheme="minorHAnsi" w:hAnsiTheme="minorHAnsi" w:cstheme="minorHAnsi"/>
                <w:lang w:val="es-AR"/>
              </w:rPr>
              <w:t>Tamaño</w:t>
            </w:r>
          </w:p>
        </w:tc>
        <w:tc>
          <w:tcPr>
            <w:tcW w:w="5712" w:type="dxa"/>
          </w:tcPr>
          <w:p w:rsidR="00D01600" w:rsidRDefault="00D01600" w:rsidP="00D01600">
            <w:pPr>
              <w:pStyle w:val="Default"/>
              <w:cnfStyle w:val="100000000000" w:firstRow="1" w:lastRow="0" w:firstColumn="0" w:lastColumn="0" w:oddVBand="0" w:evenVBand="0" w:oddHBand="0" w:evenHBand="0" w:firstRowFirstColumn="0" w:firstRowLastColumn="0" w:lastRowFirstColumn="0" w:lastRowLastColumn="0"/>
            </w:pPr>
          </w:p>
          <w:tbl>
            <w:tblPr>
              <w:tblW w:w="0" w:type="auto"/>
              <w:tblBorders>
                <w:top w:val="nil"/>
                <w:left w:val="nil"/>
                <w:bottom w:val="nil"/>
                <w:right w:val="nil"/>
              </w:tblBorders>
              <w:tblLook w:val="0000" w:firstRow="0" w:lastRow="0" w:firstColumn="0" w:lastColumn="0" w:noHBand="0" w:noVBand="0"/>
            </w:tblPr>
            <w:tblGrid>
              <w:gridCol w:w="3274"/>
            </w:tblGrid>
            <w:tr w:rsidR="00D01600">
              <w:trPr>
                <w:trHeight w:val="1127"/>
              </w:trPr>
              <w:tc>
                <w:tcPr>
                  <w:tcW w:w="0" w:type="auto"/>
                </w:tcPr>
                <w:p w:rsidR="00D01600" w:rsidRDefault="00D01600" w:rsidP="00D01600">
                  <w:pPr>
                    <w:pStyle w:val="Default"/>
                    <w:rPr>
                      <w:sz w:val="22"/>
                      <w:szCs w:val="22"/>
                    </w:rPr>
                  </w:pPr>
                  <w:r>
                    <w:rPr>
                      <w:sz w:val="22"/>
                      <w:szCs w:val="22"/>
                    </w:rPr>
                    <w:t xml:space="preserve">Tipografía para </w:t>
                  </w:r>
                  <w:proofErr w:type="spellStart"/>
                  <w:r>
                    <w:rPr>
                      <w:sz w:val="22"/>
                      <w:szCs w:val="22"/>
                    </w:rPr>
                    <w:t>Titulos</w:t>
                  </w:r>
                  <w:proofErr w:type="spellEnd"/>
                  <w:r>
                    <w:rPr>
                      <w:sz w:val="22"/>
                      <w:szCs w:val="22"/>
                    </w:rPr>
                    <w:t xml:space="preserve">: </w:t>
                  </w:r>
                  <w:r w:rsidR="009C3DA6">
                    <w:rPr>
                      <w:sz w:val="22"/>
                      <w:szCs w:val="22"/>
                    </w:rPr>
                    <w:t>Calibri</w:t>
                  </w:r>
                  <w:r>
                    <w:rPr>
                      <w:sz w:val="22"/>
                      <w:szCs w:val="22"/>
                    </w:rPr>
                    <w:t xml:space="preserve"> </w:t>
                  </w:r>
                </w:p>
                <w:p w:rsidR="00D01600" w:rsidRDefault="00D01600" w:rsidP="00D01600">
                  <w:pPr>
                    <w:pStyle w:val="Default"/>
                    <w:rPr>
                      <w:sz w:val="22"/>
                      <w:szCs w:val="22"/>
                    </w:rPr>
                  </w:pPr>
                  <w:r>
                    <w:rPr>
                      <w:sz w:val="22"/>
                      <w:szCs w:val="22"/>
                    </w:rPr>
                    <w:t>Tamaño: 1</w:t>
                  </w:r>
                  <w:r w:rsidR="009C3DA6">
                    <w:rPr>
                      <w:sz w:val="22"/>
                      <w:szCs w:val="22"/>
                    </w:rPr>
                    <w:t>4</w:t>
                  </w:r>
                  <w:r>
                    <w:rPr>
                      <w:sz w:val="22"/>
                      <w:szCs w:val="22"/>
                    </w:rPr>
                    <w:t xml:space="preserve"> </w:t>
                  </w:r>
                </w:p>
                <w:p w:rsidR="009C3DA6" w:rsidRDefault="009C3DA6" w:rsidP="00D01600">
                  <w:pPr>
                    <w:pStyle w:val="Default"/>
                    <w:rPr>
                      <w:sz w:val="22"/>
                      <w:szCs w:val="22"/>
                    </w:rPr>
                  </w:pPr>
                  <w:r>
                    <w:rPr>
                      <w:sz w:val="22"/>
                      <w:szCs w:val="22"/>
                    </w:rPr>
                    <w:t>Color: Verde (Hexadecimal)</w:t>
                  </w:r>
                </w:p>
                <w:p w:rsidR="00D01600" w:rsidRDefault="00D01600" w:rsidP="00D01600">
                  <w:pPr>
                    <w:pStyle w:val="Default"/>
                    <w:rPr>
                      <w:sz w:val="22"/>
                      <w:szCs w:val="22"/>
                    </w:rPr>
                  </w:pPr>
                  <w:r>
                    <w:rPr>
                      <w:sz w:val="22"/>
                      <w:szCs w:val="22"/>
                    </w:rPr>
                    <w:t xml:space="preserve">Tipografía para </w:t>
                  </w:r>
                  <w:r w:rsidR="009C3DA6">
                    <w:rPr>
                      <w:sz w:val="22"/>
                      <w:szCs w:val="22"/>
                    </w:rPr>
                    <w:t xml:space="preserve">Sub </w:t>
                  </w:r>
                  <w:proofErr w:type="spellStart"/>
                  <w:r w:rsidR="009C3DA6">
                    <w:rPr>
                      <w:sz w:val="22"/>
                      <w:szCs w:val="22"/>
                    </w:rPr>
                    <w:t>Titulos</w:t>
                  </w:r>
                  <w:proofErr w:type="spellEnd"/>
                  <w:r>
                    <w:rPr>
                      <w:sz w:val="22"/>
                      <w:szCs w:val="22"/>
                    </w:rPr>
                    <w:t xml:space="preserve">: </w:t>
                  </w:r>
                  <w:r w:rsidR="009C3DA6">
                    <w:rPr>
                      <w:sz w:val="22"/>
                      <w:szCs w:val="22"/>
                    </w:rPr>
                    <w:t>Calibri</w:t>
                  </w:r>
                  <w:r>
                    <w:rPr>
                      <w:sz w:val="22"/>
                      <w:szCs w:val="22"/>
                    </w:rPr>
                    <w:t xml:space="preserve"> </w:t>
                  </w:r>
                </w:p>
                <w:p w:rsidR="00D01600" w:rsidRDefault="00D01600" w:rsidP="00D01600">
                  <w:pPr>
                    <w:pStyle w:val="Default"/>
                    <w:rPr>
                      <w:sz w:val="22"/>
                      <w:szCs w:val="22"/>
                    </w:rPr>
                  </w:pPr>
                  <w:r>
                    <w:rPr>
                      <w:sz w:val="22"/>
                      <w:szCs w:val="22"/>
                    </w:rPr>
                    <w:t>Tamaño: 1</w:t>
                  </w:r>
                  <w:r w:rsidR="009C3DA6">
                    <w:rPr>
                      <w:sz w:val="22"/>
                      <w:szCs w:val="22"/>
                    </w:rPr>
                    <w:t>2</w:t>
                  </w:r>
                  <w:r>
                    <w:rPr>
                      <w:sz w:val="22"/>
                      <w:szCs w:val="22"/>
                    </w:rPr>
                    <w:t xml:space="preserve"> </w:t>
                  </w:r>
                </w:p>
                <w:p w:rsidR="009C3DA6" w:rsidRDefault="009C3DA6" w:rsidP="00D01600">
                  <w:pPr>
                    <w:pStyle w:val="Default"/>
                    <w:rPr>
                      <w:sz w:val="22"/>
                      <w:szCs w:val="22"/>
                    </w:rPr>
                  </w:pPr>
                  <w:r>
                    <w:rPr>
                      <w:sz w:val="22"/>
                      <w:szCs w:val="22"/>
                    </w:rPr>
                    <w:t>Color: otro verde (hexadecimal)</w:t>
                  </w:r>
                </w:p>
                <w:p w:rsidR="009C3DA6" w:rsidRDefault="009C3DA6" w:rsidP="009C3DA6">
                  <w:pPr>
                    <w:pStyle w:val="Default"/>
                    <w:rPr>
                      <w:sz w:val="22"/>
                      <w:szCs w:val="22"/>
                    </w:rPr>
                  </w:pPr>
                  <w:r>
                    <w:rPr>
                      <w:sz w:val="22"/>
                      <w:szCs w:val="22"/>
                    </w:rPr>
                    <w:t xml:space="preserve">Tipografía para </w:t>
                  </w:r>
                  <w:proofErr w:type="spellStart"/>
                  <w:r>
                    <w:rPr>
                      <w:sz w:val="22"/>
                      <w:szCs w:val="22"/>
                    </w:rPr>
                    <w:t>Parrafos</w:t>
                  </w:r>
                  <w:proofErr w:type="spellEnd"/>
                  <w:r>
                    <w:rPr>
                      <w:sz w:val="22"/>
                      <w:szCs w:val="22"/>
                    </w:rPr>
                    <w:t xml:space="preserve">: Calibri </w:t>
                  </w:r>
                </w:p>
                <w:p w:rsidR="009C3DA6" w:rsidRDefault="009C3DA6" w:rsidP="009C3DA6">
                  <w:pPr>
                    <w:pStyle w:val="Default"/>
                    <w:rPr>
                      <w:sz w:val="22"/>
                      <w:szCs w:val="22"/>
                    </w:rPr>
                  </w:pPr>
                  <w:r>
                    <w:rPr>
                      <w:sz w:val="22"/>
                      <w:szCs w:val="22"/>
                    </w:rPr>
                    <w:t xml:space="preserve">Tamaño: 12 </w:t>
                  </w:r>
                </w:p>
                <w:p w:rsidR="00D01600" w:rsidRDefault="009C3DA6" w:rsidP="00D01600">
                  <w:pPr>
                    <w:pStyle w:val="Default"/>
                    <w:rPr>
                      <w:sz w:val="22"/>
                      <w:szCs w:val="22"/>
                    </w:rPr>
                  </w:pPr>
                  <w:r>
                    <w:rPr>
                      <w:sz w:val="22"/>
                      <w:szCs w:val="22"/>
                    </w:rPr>
                    <w:t>Color: gris (hexadecimal)</w:t>
                  </w:r>
                </w:p>
              </w:tc>
            </w:tr>
          </w:tbl>
          <w:p w:rsidR="002E6604" w:rsidRPr="00D01600" w:rsidRDefault="002E6604" w:rsidP="00D01600">
            <w:pPr>
              <w:pStyle w:val="Default"/>
              <w:jc w:val="both"/>
              <w:cnfStyle w:val="100000000000" w:firstRow="1" w:lastRow="0" w:firstColumn="0" w:lastColumn="0" w:oddVBand="0" w:evenVBand="0" w:oddHBand="0" w:evenHBand="0" w:firstRowFirstColumn="0" w:firstRowLastColumn="0" w:lastRowFirstColumn="0" w:lastRowLastColumn="0"/>
              <w:rPr>
                <w:b w:val="0"/>
                <w:bCs w:val="0"/>
                <w:i/>
                <w:iCs/>
                <w:sz w:val="22"/>
                <w:szCs w:val="22"/>
              </w:rPr>
            </w:pPr>
          </w:p>
        </w:tc>
      </w:tr>
      <w:tr w:rsidR="00024B88" w:rsidRPr="00024B88" w:rsidTr="009B4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8" w:type="dxa"/>
          </w:tcPr>
          <w:p w:rsidR="002E6604" w:rsidRPr="00024B88" w:rsidRDefault="002E6604" w:rsidP="009C6F1F">
            <w:pPr>
              <w:rPr>
                <w:rFonts w:asciiTheme="minorHAnsi" w:hAnsiTheme="minorHAnsi" w:cstheme="minorHAnsi"/>
                <w:b w:val="0"/>
                <w:lang w:val="es-AR"/>
              </w:rPr>
            </w:pPr>
            <w:r w:rsidRPr="00024B88">
              <w:rPr>
                <w:rFonts w:asciiTheme="minorHAnsi" w:hAnsiTheme="minorHAnsi" w:cstheme="minorHAnsi"/>
                <w:lang w:val="es-AR"/>
              </w:rPr>
              <w:t>Rol</w:t>
            </w:r>
          </w:p>
        </w:tc>
        <w:tc>
          <w:tcPr>
            <w:tcW w:w="5712" w:type="dxa"/>
          </w:tcPr>
          <w:p w:rsidR="002E6604" w:rsidRPr="00D01600" w:rsidRDefault="009C3DA6" w:rsidP="00D01600">
            <w:pPr>
              <w:pStyle w:val="Default"/>
              <w:jc w:val="both"/>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Programador</w:t>
            </w:r>
          </w:p>
        </w:tc>
      </w:tr>
      <w:tr w:rsidR="00024B88" w:rsidRPr="00024B88" w:rsidTr="009B42B9">
        <w:tc>
          <w:tcPr>
            <w:cnfStyle w:val="001000000000" w:firstRow="0" w:lastRow="0" w:firstColumn="1" w:lastColumn="0" w:oddVBand="0" w:evenVBand="0" w:oddHBand="0" w:evenHBand="0" w:firstRowFirstColumn="0" w:firstRowLastColumn="0" w:lastRowFirstColumn="0" w:lastRowLastColumn="0"/>
            <w:tcW w:w="2288" w:type="dxa"/>
          </w:tcPr>
          <w:p w:rsidR="002E6604" w:rsidRPr="00024B88" w:rsidRDefault="002E6604" w:rsidP="009C6F1F">
            <w:pPr>
              <w:rPr>
                <w:rFonts w:asciiTheme="minorHAnsi" w:hAnsiTheme="minorHAnsi" w:cstheme="minorHAnsi"/>
                <w:b w:val="0"/>
                <w:lang w:val="es-AR"/>
              </w:rPr>
            </w:pPr>
            <w:r w:rsidRPr="00024B88">
              <w:rPr>
                <w:rFonts w:asciiTheme="minorHAnsi" w:hAnsiTheme="minorHAnsi" w:cstheme="minorHAnsi"/>
                <w:lang w:val="es-AR"/>
              </w:rPr>
              <w:t>Responsable</w:t>
            </w:r>
          </w:p>
        </w:tc>
        <w:tc>
          <w:tcPr>
            <w:tcW w:w="5712" w:type="dxa"/>
          </w:tcPr>
          <w:p w:rsidR="002E6604" w:rsidRPr="00D01600" w:rsidRDefault="009C3DA6" w:rsidP="00D01600">
            <w:pPr>
              <w:pStyle w:val="Default"/>
              <w:jc w:val="both"/>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Rojas Juan</w:t>
            </w:r>
          </w:p>
        </w:tc>
      </w:tr>
    </w:tbl>
    <w:p w:rsidR="007871E2" w:rsidRPr="00024B88" w:rsidRDefault="007871E2" w:rsidP="009C3DA6">
      <w:pPr>
        <w:pStyle w:val="PSI-Ttulo1"/>
      </w:pPr>
      <w:bookmarkStart w:id="15" w:name="_Toc495172214"/>
      <w:r w:rsidRPr="00024B88">
        <w:lastRenderedPageBreak/>
        <w:t>Formatos individuales de interfaz de pantalla</w:t>
      </w:r>
      <w:bookmarkEnd w:id="15"/>
    </w:p>
    <w:p w:rsidR="00D64E4A" w:rsidRDefault="00D64E4A" w:rsidP="00D64E4A">
      <w:pPr>
        <w:pStyle w:val="PSI-Ttulo1"/>
        <w:rPr>
          <w:rFonts w:cs="Calibri"/>
          <w:color w:val="000000"/>
          <w:sz w:val="26"/>
          <w:szCs w:val="26"/>
          <w:lang w:eastAsia="es-ES"/>
        </w:rPr>
      </w:pPr>
    </w:p>
    <w:p w:rsidR="007871E2" w:rsidRDefault="00D64E4A" w:rsidP="00BC729B">
      <w:pPr>
        <w:pStyle w:val="PSI-Ttulo2"/>
        <w:spacing w:before="0"/>
      </w:pPr>
      <w:bookmarkStart w:id="16" w:name="_Toc495172215"/>
      <w:r w:rsidRPr="00D64E4A">
        <w:rPr>
          <w:lang w:eastAsia="es-ES"/>
        </w:rPr>
        <w:t>Pantalla Principal</w:t>
      </w:r>
      <w:bookmarkEnd w:id="16"/>
    </w:p>
    <w:p w:rsidR="00D64E4A" w:rsidRPr="00D64E4A" w:rsidRDefault="00D64E4A" w:rsidP="00D64E4A">
      <w:pPr>
        <w:autoSpaceDE w:val="0"/>
        <w:autoSpaceDN w:val="0"/>
        <w:adjustRightInd w:val="0"/>
        <w:spacing w:before="0" w:line="240" w:lineRule="auto"/>
        <w:ind w:left="0" w:firstLine="0"/>
        <w:rPr>
          <w:rFonts w:cs="Calibri"/>
          <w:color w:val="000000"/>
          <w:sz w:val="24"/>
          <w:szCs w:val="24"/>
          <w:lang w:val="es-AR" w:eastAsia="es-ES"/>
        </w:rPr>
      </w:pPr>
    </w:p>
    <w:tbl>
      <w:tblPr>
        <w:tblStyle w:val="Tabladecuadrcula2-nfasis3"/>
        <w:tblW w:w="0" w:type="auto"/>
        <w:tblLayout w:type="fixed"/>
        <w:tblLook w:val="0420" w:firstRow="1" w:lastRow="0" w:firstColumn="0" w:lastColumn="0" w:noHBand="0" w:noVBand="1"/>
      </w:tblPr>
      <w:tblGrid>
        <w:gridCol w:w="4139"/>
        <w:gridCol w:w="4139"/>
      </w:tblGrid>
      <w:tr w:rsidR="00D64E4A" w:rsidRPr="00D64E4A" w:rsidTr="00D64E4A">
        <w:trPr>
          <w:cnfStyle w:val="100000000000" w:firstRow="1" w:lastRow="0" w:firstColumn="0" w:lastColumn="0" w:oddVBand="0" w:evenVBand="0" w:oddHBand="0" w:evenHBand="0" w:firstRowFirstColumn="0" w:firstRowLastColumn="0" w:lastRowFirstColumn="0" w:lastRowLastColumn="0"/>
          <w:trHeight w:val="110"/>
        </w:trPr>
        <w:tc>
          <w:tcPr>
            <w:tcW w:w="4139" w:type="dxa"/>
          </w:tcPr>
          <w:p w:rsidR="00D64E4A" w:rsidRPr="00D64E4A" w:rsidRDefault="00D64E4A" w:rsidP="00D64E4A">
            <w:pPr>
              <w:autoSpaceDE w:val="0"/>
              <w:autoSpaceDN w:val="0"/>
              <w:adjustRightInd w:val="0"/>
              <w:spacing w:before="0" w:line="240" w:lineRule="auto"/>
              <w:ind w:left="0" w:firstLine="0"/>
              <w:rPr>
                <w:rFonts w:cs="Calibri"/>
                <w:color w:val="000000"/>
                <w:lang w:val="es-AR" w:eastAsia="es-ES"/>
              </w:rPr>
            </w:pPr>
            <w:r w:rsidRPr="00D64E4A">
              <w:rPr>
                <w:rFonts w:cs="Calibri"/>
                <w:i/>
                <w:iCs/>
                <w:color w:val="000000"/>
                <w:lang w:val="es-AR" w:eastAsia="es-ES"/>
              </w:rPr>
              <w:t xml:space="preserve">Descripción </w:t>
            </w:r>
          </w:p>
        </w:tc>
        <w:tc>
          <w:tcPr>
            <w:tcW w:w="4139" w:type="dxa"/>
          </w:tcPr>
          <w:p w:rsidR="00D64E4A" w:rsidRPr="00D64E4A" w:rsidRDefault="00D64E4A" w:rsidP="00D64E4A">
            <w:pPr>
              <w:autoSpaceDE w:val="0"/>
              <w:autoSpaceDN w:val="0"/>
              <w:adjustRightInd w:val="0"/>
              <w:spacing w:before="0" w:line="240" w:lineRule="auto"/>
              <w:ind w:left="0" w:firstLine="0"/>
              <w:rPr>
                <w:rFonts w:cs="Calibri"/>
                <w:color w:val="000000"/>
                <w:lang w:val="es-AR" w:eastAsia="es-ES"/>
              </w:rPr>
            </w:pPr>
            <w:r w:rsidRPr="00D64E4A">
              <w:rPr>
                <w:rFonts w:cs="Calibri"/>
                <w:i/>
                <w:iCs/>
                <w:color w:val="000000"/>
                <w:lang w:val="es-AR" w:eastAsia="es-ES"/>
              </w:rPr>
              <w:t xml:space="preserve">Observaciones </w:t>
            </w:r>
          </w:p>
        </w:tc>
      </w:tr>
      <w:tr w:rsidR="00D64E4A" w:rsidRPr="00D64E4A" w:rsidTr="00D64E4A">
        <w:trPr>
          <w:cnfStyle w:val="000000100000" w:firstRow="0" w:lastRow="0" w:firstColumn="0" w:lastColumn="0" w:oddVBand="0" w:evenVBand="0" w:oddHBand="1" w:evenHBand="0" w:firstRowFirstColumn="0" w:firstRowLastColumn="0" w:lastRowFirstColumn="0" w:lastRowLastColumn="0"/>
          <w:trHeight w:val="110"/>
        </w:trPr>
        <w:tc>
          <w:tcPr>
            <w:tcW w:w="4139" w:type="dxa"/>
          </w:tcPr>
          <w:p w:rsidR="00D64E4A" w:rsidRPr="00D64E4A" w:rsidRDefault="00D64E4A" w:rsidP="00D64E4A">
            <w:pPr>
              <w:autoSpaceDE w:val="0"/>
              <w:autoSpaceDN w:val="0"/>
              <w:adjustRightInd w:val="0"/>
              <w:spacing w:before="0" w:line="240" w:lineRule="auto"/>
              <w:ind w:left="0" w:firstLine="0"/>
              <w:rPr>
                <w:rFonts w:cs="Calibri"/>
                <w:color w:val="000000"/>
                <w:lang w:val="es-AR" w:eastAsia="es-ES"/>
              </w:rPr>
            </w:pPr>
            <w:r w:rsidRPr="00D64E4A">
              <w:rPr>
                <w:rFonts w:cs="Calibri"/>
                <w:i/>
                <w:iCs/>
                <w:color w:val="000000"/>
                <w:lang w:val="es-AR" w:eastAsia="es-ES"/>
              </w:rPr>
              <w:t xml:space="preserve">Nombre Pantalla </w:t>
            </w:r>
          </w:p>
        </w:tc>
        <w:tc>
          <w:tcPr>
            <w:tcW w:w="4139" w:type="dxa"/>
          </w:tcPr>
          <w:p w:rsidR="00D64E4A" w:rsidRPr="00D64E4A" w:rsidRDefault="00D64E4A" w:rsidP="00D64E4A">
            <w:pPr>
              <w:autoSpaceDE w:val="0"/>
              <w:autoSpaceDN w:val="0"/>
              <w:adjustRightInd w:val="0"/>
              <w:spacing w:before="0" w:line="240" w:lineRule="auto"/>
              <w:ind w:left="0" w:firstLine="0"/>
              <w:rPr>
                <w:rFonts w:cs="Calibri"/>
                <w:color w:val="000000"/>
                <w:lang w:val="es-AR" w:eastAsia="es-ES"/>
              </w:rPr>
            </w:pPr>
            <w:r w:rsidRPr="00D64E4A">
              <w:rPr>
                <w:rFonts w:cs="Calibri"/>
                <w:b/>
                <w:bCs/>
                <w:i/>
                <w:iCs/>
                <w:color w:val="000000"/>
                <w:lang w:val="es-AR" w:eastAsia="es-ES"/>
              </w:rPr>
              <w:t xml:space="preserve">Pantalla Principal </w:t>
            </w:r>
          </w:p>
        </w:tc>
      </w:tr>
      <w:tr w:rsidR="00D64E4A" w:rsidRPr="00D64E4A" w:rsidTr="00D64E4A">
        <w:trPr>
          <w:trHeight w:val="827"/>
        </w:trPr>
        <w:tc>
          <w:tcPr>
            <w:tcW w:w="4139" w:type="dxa"/>
          </w:tcPr>
          <w:p w:rsidR="00D64E4A" w:rsidRPr="00D64E4A" w:rsidRDefault="00D64E4A" w:rsidP="00D64E4A">
            <w:pPr>
              <w:autoSpaceDE w:val="0"/>
              <w:autoSpaceDN w:val="0"/>
              <w:adjustRightInd w:val="0"/>
              <w:spacing w:before="0" w:line="240" w:lineRule="auto"/>
              <w:ind w:left="0" w:firstLine="0"/>
              <w:rPr>
                <w:rFonts w:cs="Calibri"/>
                <w:color w:val="000000"/>
                <w:lang w:val="es-AR" w:eastAsia="es-ES"/>
              </w:rPr>
            </w:pPr>
            <w:r w:rsidRPr="00D64E4A">
              <w:rPr>
                <w:rFonts w:cs="Calibri"/>
                <w:i/>
                <w:iCs/>
                <w:color w:val="000000"/>
                <w:lang w:val="es-AR" w:eastAsia="es-ES"/>
              </w:rPr>
              <w:t xml:space="preserve">Descripción </w:t>
            </w:r>
          </w:p>
        </w:tc>
        <w:tc>
          <w:tcPr>
            <w:tcW w:w="4139" w:type="dxa"/>
          </w:tcPr>
          <w:p w:rsidR="00D64E4A" w:rsidRDefault="00D64E4A" w:rsidP="00D64E4A">
            <w:pPr>
              <w:autoSpaceDE w:val="0"/>
              <w:autoSpaceDN w:val="0"/>
              <w:adjustRightInd w:val="0"/>
              <w:spacing w:before="0" w:line="240" w:lineRule="auto"/>
              <w:ind w:left="0" w:firstLine="0"/>
              <w:rPr>
                <w:rFonts w:cs="Calibri"/>
                <w:i/>
                <w:iCs/>
                <w:color w:val="000000"/>
                <w:lang w:val="es-AR" w:eastAsia="es-ES"/>
              </w:rPr>
            </w:pPr>
            <w:r w:rsidRPr="00D64E4A">
              <w:rPr>
                <w:rFonts w:cs="Calibri"/>
                <w:i/>
                <w:iCs/>
                <w:color w:val="000000"/>
                <w:lang w:val="es-AR" w:eastAsia="es-ES"/>
              </w:rPr>
              <w:t>Esta pantalla muestra</w:t>
            </w:r>
            <w:r>
              <w:rPr>
                <w:rFonts w:cs="Calibri"/>
                <w:i/>
                <w:iCs/>
                <w:color w:val="000000"/>
                <w:lang w:val="es-AR" w:eastAsia="es-ES"/>
              </w:rPr>
              <w:t xml:space="preserve"> un mensaje de bienvenida, los botones de inicio de sesión y manual de usuario.</w:t>
            </w:r>
          </w:p>
          <w:p w:rsidR="00D64E4A" w:rsidRDefault="00D64E4A" w:rsidP="00D64E4A">
            <w:pPr>
              <w:autoSpaceDE w:val="0"/>
              <w:autoSpaceDN w:val="0"/>
              <w:adjustRightInd w:val="0"/>
              <w:spacing w:before="0" w:line="240" w:lineRule="auto"/>
              <w:ind w:left="0" w:firstLine="0"/>
              <w:rPr>
                <w:rFonts w:cs="Calibri"/>
                <w:i/>
                <w:iCs/>
                <w:color w:val="000000"/>
                <w:lang w:val="es-AR" w:eastAsia="es-ES"/>
              </w:rPr>
            </w:pPr>
            <w:r>
              <w:rPr>
                <w:rFonts w:cs="Calibri"/>
                <w:i/>
                <w:iCs/>
                <w:color w:val="000000"/>
                <w:lang w:val="es-AR" w:eastAsia="es-ES"/>
              </w:rPr>
              <w:t>En el encabezado se encuentra el nombre de la aplicación y el lodo.</w:t>
            </w:r>
          </w:p>
          <w:p w:rsidR="00D64E4A" w:rsidRPr="00D64E4A" w:rsidRDefault="00D64E4A" w:rsidP="00D64E4A">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En el pie se encuentra la información referente a la licencia y un enlace a la web de la unidad académica y al manual de usuario</w:t>
            </w:r>
          </w:p>
        </w:tc>
      </w:tr>
    </w:tbl>
    <w:p w:rsidR="004D1CBA" w:rsidRDefault="004D1CBA" w:rsidP="009C3DA6">
      <w:pPr>
        <w:pStyle w:val="PSI-Ttulo1"/>
      </w:pPr>
    </w:p>
    <w:p w:rsidR="004D1CBA" w:rsidRDefault="0032584C" w:rsidP="004D1CBA">
      <w:pPr>
        <w:pStyle w:val="PSI-Ttulo3"/>
      </w:pPr>
      <w:bookmarkStart w:id="17" w:name="_Toc495172216"/>
      <w:r>
        <w:rPr>
          <w:noProof/>
          <w:lang w:val="es-AR" w:eastAsia="es-AR"/>
        </w:rPr>
        <mc:AlternateContent>
          <mc:Choice Requires="wps">
            <w:drawing>
              <wp:anchor distT="0" distB="0" distL="114300" distR="114300" simplePos="0" relativeHeight="251682304" behindDoc="0" locked="0" layoutInCell="1" allowOverlap="1" wp14:anchorId="57C1F21A" wp14:editId="4671C72E">
                <wp:simplePos x="0" y="0"/>
                <wp:positionH relativeFrom="column">
                  <wp:posOffset>4042855</wp:posOffset>
                </wp:positionH>
                <wp:positionV relativeFrom="paragraph">
                  <wp:posOffset>31750</wp:posOffset>
                </wp:positionV>
                <wp:extent cx="2279650" cy="3181985"/>
                <wp:effectExtent l="0" t="0" r="0" b="0"/>
                <wp:wrapNone/>
                <wp:docPr id="24" name="Rectángulo 24"/>
                <wp:cNvGraphicFramePr/>
                <a:graphic xmlns:a="http://schemas.openxmlformats.org/drawingml/2006/main">
                  <a:graphicData uri="http://schemas.microsoft.com/office/word/2010/wordprocessingShape">
                    <wps:wsp>
                      <wps:cNvSpPr/>
                      <wps:spPr>
                        <a:xfrm>
                          <a:off x="0" y="0"/>
                          <a:ext cx="2279650" cy="31819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B6154" w:rsidRDefault="00CB6154" w:rsidP="0032584C">
                            <w:pPr>
                              <w:ind w:left="0"/>
                              <w:jc w:val="center"/>
                            </w:pPr>
                            <w:r>
                              <w:rPr>
                                <w:noProof/>
                                <w:lang w:val="es-AR" w:eastAsia="es-AR"/>
                              </w:rPr>
                              <w:drawing>
                                <wp:inline distT="0" distB="0" distL="0" distR="0" wp14:anchorId="6ED722B1" wp14:editId="4E5AD69D">
                                  <wp:extent cx="1615044" cy="2181826"/>
                                  <wp:effectExtent l="0" t="0" r="444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ntalla Login Google (Emergente).png"/>
                                          <pic:cNvPicPr/>
                                        </pic:nvPicPr>
                                        <pic:blipFill>
                                          <a:blip r:embed="rId11">
                                            <a:extLst>
                                              <a:ext uri="{28A0092B-C50C-407E-A947-70E740481C1C}">
                                                <a14:useLocalDpi xmlns:a14="http://schemas.microsoft.com/office/drawing/2010/main" val="0"/>
                                              </a:ext>
                                            </a:extLst>
                                          </a:blip>
                                          <a:stretch>
                                            <a:fillRect/>
                                          </a:stretch>
                                        </pic:blipFill>
                                        <pic:spPr>
                                          <a:xfrm>
                                            <a:off x="0" y="0"/>
                                            <a:ext cx="1623182" cy="21928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1F21A" id="Rectángulo 24" o:spid="_x0000_s1029" style="position:absolute;left:0;text-align:left;margin-left:318.35pt;margin-top:2.5pt;width:179.5pt;height:250.55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" filled="f" stroked="f" strokeweight="2pt">
                <v:textbox>
                  <w:txbxContent>
                    <w:p w:rsidR="00CB6154" w:rsidRDefault="00CB6154" w:rsidP="0032584C">
                      <w:pPr>
                        <w:ind w:left="0"/>
                        <w:jc w:val="center"/>
                      </w:pPr>
                      <w:r>
                        <w:rPr>
                          <w:noProof/>
                          <w:lang w:val="es-AR" w:eastAsia="es-AR"/>
                        </w:rPr>
                        <w:drawing>
                          <wp:inline distT="0" distB="0" distL="0" distR="0" wp14:anchorId="6ED722B1" wp14:editId="4E5AD69D">
                            <wp:extent cx="1615044" cy="2181826"/>
                            <wp:effectExtent l="0" t="0" r="444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ntalla Login Google (Emergente).png"/>
                                    <pic:cNvPicPr/>
                                  </pic:nvPicPr>
                                  <pic:blipFill>
                                    <a:blip r:embed="rId11">
                                      <a:extLst>
                                        <a:ext uri="{28A0092B-C50C-407E-A947-70E740481C1C}">
                                          <a14:useLocalDpi xmlns:a14="http://schemas.microsoft.com/office/drawing/2010/main" val="0"/>
                                        </a:ext>
                                      </a:extLst>
                                    </a:blip>
                                    <a:stretch>
                                      <a:fillRect/>
                                    </a:stretch>
                                  </pic:blipFill>
                                  <pic:spPr>
                                    <a:xfrm>
                                      <a:off x="0" y="0"/>
                                      <a:ext cx="1623182" cy="2192820"/>
                                    </a:xfrm>
                                    <a:prstGeom prst="rect">
                                      <a:avLst/>
                                    </a:prstGeom>
                                  </pic:spPr>
                                </pic:pic>
                              </a:graphicData>
                            </a:graphic>
                          </wp:inline>
                        </w:drawing>
                      </w:r>
                    </w:p>
                  </w:txbxContent>
                </v:textbox>
              </v:rect>
            </w:pict>
          </mc:Fallback>
        </mc:AlternateContent>
      </w:r>
      <w:r w:rsidR="004D1CBA">
        <w:t>Bosquejo</w:t>
      </w:r>
      <w:bookmarkEnd w:id="17"/>
    </w:p>
    <w:p w:rsidR="004D1CBA" w:rsidRDefault="004D1CBA" w:rsidP="004D1CBA">
      <w:pPr>
        <w:pStyle w:val="PSI-Ttulo3"/>
      </w:pPr>
    </w:p>
    <w:p w:rsidR="004D1CBA" w:rsidRDefault="004D1CBA" w:rsidP="0010490B">
      <w:pPr>
        <w:spacing w:before="0"/>
        <w:ind w:left="0" w:firstLine="0"/>
      </w:pPr>
      <w:r w:rsidRPr="004D1CBA">
        <w:rPr>
          <w:noProof/>
          <w:lang w:eastAsia="es-AR"/>
        </w:rPr>
        <mc:AlternateContent>
          <mc:Choice Requires="wps">
            <w:drawing>
              <wp:anchor distT="0" distB="0" distL="114300" distR="114300" simplePos="0" relativeHeight="251681280" behindDoc="0" locked="0" layoutInCell="1" allowOverlap="1" wp14:anchorId="15F31398" wp14:editId="29436691">
                <wp:simplePos x="0" y="0"/>
                <wp:positionH relativeFrom="column">
                  <wp:posOffset>2149952</wp:posOffset>
                </wp:positionH>
                <wp:positionV relativeFrom="paragraph">
                  <wp:posOffset>2308093</wp:posOffset>
                </wp:positionV>
                <wp:extent cx="1603169" cy="415636"/>
                <wp:effectExtent l="0" t="76200" r="16510" b="22860"/>
                <wp:wrapNone/>
                <wp:docPr id="23" name="Conector recto de flecha 23"/>
                <wp:cNvGraphicFramePr/>
                <a:graphic xmlns:a="http://schemas.openxmlformats.org/drawingml/2006/main">
                  <a:graphicData uri="http://schemas.microsoft.com/office/word/2010/wordprocessingShape">
                    <wps:wsp>
                      <wps:cNvCnPr/>
                      <wps:spPr>
                        <a:xfrm flipH="1" flipV="1">
                          <a:off x="0" y="0"/>
                          <a:ext cx="1603169" cy="415636"/>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CD6AC7" id="_x0000_t32" coordsize="21600,21600" o:spt="32" o:oned="t" path="m,l21600,21600e" filled="f">
                <v:path arrowok="t" fillok="f" o:connecttype="none"/>
                <o:lock v:ext="edit" shapetype="t"/>
              </v:shapetype>
              <v:shape id="Conector recto de flecha 23" o:spid="_x0000_s1026" type="#_x0000_t32" style="position:absolute;margin-left:169.3pt;margin-top:181.75pt;width:126.25pt;height:32.75pt;flip:x y;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" strokecolor="#f79646 [3209]" strokeweight="2.25pt">
                <v:stroke endarrow="block"/>
              </v:shape>
            </w:pict>
          </mc:Fallback>
        </mc:AlternateContent>
      </w:r>
      <w:r w:rsidRPr="004D1CBA">
        <w:rPr>
          <w:noProof/>
          <w:lang w:eastAsia="es-AR"/>
        </w:rPr>
        <mc:AlternateContent>
          <mc:Choice Requires="wps">
            <w:drawing>
              <wp:anchor distT="0" distB="0" distL="114300" distR="114300" simplePos="0" relativeHeight="251680256" behindDoc="0" locked="0" layoutInCell="1" allowOverlap="1" wp14:anchorId="19C292EF" wp14:editId="588B8E86">
                <wp:simplePos x="0" y="0"/>
                <wp:positionH relativeFrom="column">
                  <wp:posOffset>3753122</wp:posOffset>
                </wp:positionH>
                <wp:positionV relativeFrom="paragraph">
                  <wp:posOffset>2545600</wp:posOffset>
                </wp:positionV>
                <wp:extent cx="463138" cy="463138"/>
                <wp:effectExtent l="0" t="0" r="13335" b="13335"/>
                <wp:wrapNone/>
                <wp:docPr id="22" name="Elipse 22"/>
                <wp:cNvGraphicFramePr/>
                <a:graphic xmlns:a="http://schemas.openxmlformats.org/drawingml/2006/main">
                  <a:graphicData uri="http://schemas.microsoft.com/office/word/2010/wordprocessingShape">
                    <wps:wsp>
                      <wps:cNvSpPr/>
                      <wps:spPr>
                        <a:xfrm>
                          <a:off x="0" y="0"/>
                          <a:ext cx="463138" cy="463138"/>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4D1CBA">
                            <w:pPr>
                              <w:spacing w:before="0"/>
                              <w:ind w:left="0"/>
                              <w:jc w:val="center"/>
                              <w:rPr>
                                <w:color w:val="000000" w:themeColor="text1"/>
                                <w:sz w:val="28"/>
                                <w:szCs w:val="28"/>
                              </w:rPr>
                            </w:pPr>
                            <w:r>
                              <w:rPr>
                                <w:color w:val="000000" w:themeColor="text1"/>
                                <w:sz w:val="28"/>
                                <w:szCs w:val="28"/>
                              </w:rPr>
                              <w:t xml:space="preserve">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C292EF" id="Elipse 22" o:spid="_x0000_s1030" style="position:absolute;margin-left:295.5pt;margin-top:200.45pt;width:36.45pt;height:36.4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" fillcolor="white [3201]" strokecolor="#f79646 [3209]" strokeweight="2pt">
                <v:textbox>
                  <w:txbxContent>
                    <w:p w:rsidR="00CB6154" w:rsidRPr="004D1CBA" w:rsidRDefault="00CB6154" w:rsidP="004D1CBA">
                      <w:pPr>
                        <w:spacing w:before="0"/>
                        <w:ind w:left="0"/>
                        <w:jc w:val="center"/>
                        <w:rPr>
                          <w:color w:val="000000" w:themeColor="text1"/>
                          <w:sz w:val="28"/>
                          <w:szCs w:val="28"/>
                        </w:rPr>
                      </w:pPr>
                      <w:r>
                        <w:rPr>
                          <w:color w:val="000000" w:themeColor="text1"/>
                          <w:sz w:val="28"/>
                          <w:szCs w:val="28"/>
                        </w:rPr>
                        <w:t xml:space="preserve">     5</w:t>
                      </w:r>
                    </w:p>
                  </w:txbxContent>
                </v:textbox>
              </v:oval>
            </w:pict>
          </mc:Fallback>
        </mc:AlternateContent>
      </w:r>
      <w:r w:rsidRPr="004D1CBA">
        <w:rPr>
          <w:noProof/>
          <w:lang w:eastAsia="es-AR"/>
        </w:rPr>
        <mc:AlternateContent>
          <mc:Choice Requires="wps">
            <w:drawing>
              <wp:anchor distT="0" distB="0" distL="114300" distR="114300" simplePos="0" relativeHeight="251678208" behindDoc="0" locked="0" layoutInCell="1" allowOverlap="1" wp14:anchorId="7CE79141" wp14:editId="5ABC5E00">
                <wp:simplePos x="0" y="0"/>
                <wp:positionH relativeFrom="column">
                  <wp:posOffset>1769942</wp:posOffset>
                </wp:positionH>
                <wp:positionV relativeFrom="paragraph">
                  <wp:posOffset>2034507</wp:posOffset>
                </wp:positionV>
                <wp:extent cx="1971304" cy="178583"/>
                <wp:effectExtent l="0" t="95250" r="10160" b="31115"/>
                <wp:wrapNone/>
                <wp:docPr id="21" name="Conector recto de flecha 21"/>
                <wp:cNvGraphicFramePr/>
                <a:graphic xmlns:a="http://schemas.openxmlformats.org/drawingml/2006/main">
                  <a:graphicData uri="http://schemas.microsoft.com/office/word/2010/wordprocessingShape">
                    <wps:wsp>
                      <wps:cNvCnPr/>
                      <wps:spPr>
                        <a:xfrm flipH="1" flipV="1">
                          <a:off x="0" y="0"/>
                          <a:ext cx="1971304" cy="178583"/>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612ADC" id="Conector recto de flecha 21" o:spid="_x0000_s1026" type="#_x0000_t32" style="position:absolute;margin-left:139.35pt;margin-top:160.2pt;width:155.2pt;height:14.05pt;flip:x 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" strokecolor="#f79646 [3209]" strokeweight="2.25pt">
                <v:stroke endarrow="block"/>
              </v:shape>
            </w:pict>
          </mc:Fallback>
        </mc:AlternateContent>
      </w:r>
      <w:r w:rsidRPr="004D1CBA">
        <w:rPr>
          <w:noProof/>
          <w:lang w:eastAsia="es-AR"/>
        </w:rPr>
        <mc:AlternateContent>
          <mc:Choice Requires="wps">
            <w:drawing>
              <wp:anchor distT="0" distB="0" distL="114300" distR="114300" simplePos="0" relativeHeight="251677184" behindDoc="0" locked="0" layoutInCell="1" allowOverlap="1" wp14:anchorId="076F1BB7" wp14:editId="4C86FCAB">
                <wp:simplePos x="0" y="0"/>
                <wp:positionH relativeFrom="column">
                  <wp:posOffset>3740092</wp:posOffset>
                </wp:positionH>
                <wp:positionV relativeFrom="paragraph">
                  <wp:posOffset>1981653</wp:posOffset>
                </wp:positionV>
                <wp:extent cx="463138" cy="463138"/>
                <wp:effectExtent l="0" t="0" r="13335" b="13335"/>
                <wp:wrapNone/>
                <wp:docPr id="20" name="Elipse 20"/>
                <wp:cNvGraphicFramePr/>
                <a:graphic xmlns:a="http://schemas.openxmlformats.org/drawingml/2006/main">
                  <a:graphicData uri="http://schemas.microsoft.com/office/word/2010/wordprocessingShape">
                    <wps:wsp>
                      <wps:cNvSpPr/>
                      <wps:spPr>
                        <a:xfrm>
                          <a:off x="0" y="0"/>
                          <a:ext cx="463138" cy="463138"/>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4D1CBA">
                            <w:pPr>
                              <w:spacing w:before="0"/>
                              <w:ind w:left="0"/>
                              <w:jc w:val="center"/>
                              <w:rPr>
                                <w:color w:val="000000" w:themeColor="text1"/>
                                <w:sz w:val="28"/>
                                <w:szCs w:val="28"/>
                              </w:rPr>
                            </w:pPr>
                            <w:r>
                              <w:rPr>
                                <w:color w:val="000000" w:themeColor="text1"/>
                                <w:sz w:val="28"/>
                                <w:szCs w:val="28"/>
                              </w:rPr>
                              <w:t xml:space="preserv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6F1BB7" id="Elipse 20" o:spid="_x0000_s1031" style="position:absolute;margin-left:294.5pt;margin-top:156.05pt;width:36.45pt;height:36.4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" fillcolor="white [3201]" strokecolor="#f79646 [3209]" strokeweight="2pt">
                <v:textbox>
                  <w:txbxContent>
                    <w:p w:rsidR="00CB6154" w:rsidRPr="004D1CBA" w:rsidRDefault="00CB6154" w:rsidP="004D1CBA">
                      <w:pPr>
                        <w:spacing w:before="0"/>
                        <w:ind w:left="0"/>
                        <w:jc w:val="center"/>
                        <w:rPr>
                          <w:color w:val="000000" w:themeColor="text1"/>
                          <w:sz w:val="28"/>
                          <w:szCs w:val="28"/>
                        </w:rPr>
                      </w:pPr>
                      <w:r>
                        <w:rPr>
                          <w:color w:val="000000" w:themeColor="text1"/>
                          <w:sz w:val="28"/>
                          <w:szCs w:val="28"/>
                        </w:rPr>
                        <w:t xml:space="preserve">     4</w:t>
                      </w:r>
                    </w:p>
                  </w:txbxContent>
                </v:textbox>
              </v:oval>
            </w:pict>
          </mc:Fallback>
        </mc:AlternateContent>
      </w:r>
      <w:r w:rsidRPr="004D1CBA">
        <w:rPr>
          <w:noProof/>
          <w:lang w:eastAsia="es-AR"/>
        </w:rPr>
        <mc:AlternateContent>
          <mc:Choice Requires="wps">
            <w:drawing>
              <wp:anchor distT="0" distB="0" distL="114300" distR="114300" simplePos="0" relativeHeight="251675136" behindDoc="0" locked="0" layoutInCell="1" allowOverlap="1" wp14:anchorId="71980702" wp14:editId="7051BE3A">
                <wp:simplePos x="0" y="0"/>
                <wp:positionH relativeFrom="column">
                  <wp:posOffset>891169</wp:posOffset>
                </wp:positionH>
                <wp:positionV relativeFrom="paragraph">
                  <wp:posOffset>1726202</wp:posOffset>
                </wp:positionV>
                <wp:extent cx="2849501" cy="261257"/>
                <wp:effectExtent l="38100" t="19050" r="8255" b="100965"/>
                <wp:wrapNone/>
                <wp:docPr id="19" name="Conector recto de flecha 19"/>
                <wp:cNvGraphicFramePr/>
                <a:graphic xmlns:a="http://schemas.openxmlformats.org/drawingml/2006/main">
                  <a:graphicData uri="http://schemas.microsoft.com/office/word/2010/wordprocessingShape">
                    <wps:wsp>
                      <wps:cNvCnPr/>
                      <wps:spPr>
                        <a:xfrm flipH="1">
                          <a:off x="0" y="0"/>
                          <a:ext cx="2849501" cy="261257"/>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9757A" id="Conector recto de flecha 19" o:spid="_x0000_s1026" type="#_x0000_t32" style="position:absolute;margin-left:70.15pt;margin-top:135.9pt;width:224.35pt;height:20.55pt;flip:x;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" strokecolor="#f79646 [3209]" strokeweight="2.25pt">
                <v:stroke endarrow="block"/>
              </v:shape>
            </w:pict>
          </mc:Fallback>
        </mc:AlternateContent>
      </w:r>
      <w:r w:rsidRPr="004D1CBA">
        <w:rPr>
          <w:noProof/>
          <w:lang w:eastAsia="es-AR"/>
        </w:rPr>
        <mc:AlternateContent>
          <mc:Choice Requires="wps">
            <w:drawing>
              <wp:anchor distT="0" distB="0" distL="114300" distR="114300" simplePos="0" relativeHeight="251674112" behindDoc="0" locked="0" layoutInCell="1" allowOverlap="1" wp14:anchorId="0AFBA37F" wp14:editId="72BBEC51">
                <wp:simplePos x="0" y="0"/>
                <wp:positionH relativeFrom="column">
                  <wp:posOffset>3740150</wp:posOffset>
                </wp:positionH>
                <wp:positionV relativeFrom="paragraph">
                  <wp:posOffset>1470025</wp:posOffset>
                </wp:positionV>
                <wp:extent cx="462915" cy="462915"/>
                <wp:effectExtent l="0" t="0" r="13335" b="13335"/>
                <wp:wrapNone/>
                <wp:docPr id="18" name="Elipse 18"/>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4D1CBA">
                            <w:pPr>
                              <w:spacing w:before="0"/>
                              <w:ind w:left="0"/>
                              <w:jc w:val="center"/>
                              <w:rPr>
                                <w:color w:val="000000" w:themeColor="text1"/>
                                <w:sz w:val="28"/>
                                <w:szCs w:val="28"/>
                              </w:rPr>
                            </w:pPr>
                            <w:r>
                              <w:rPr>
                                <w:color w:val="000000" w:themeColor="text1"/>
                                <w:sz w:val="28"/>
                                <w:szCs w:val="28"/>
                              </w:rP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FBA37F" id="Elipse 18" o:spid="_x0000_s1032" style="position:absolute;margin-left:294.5pt;margin-top:115.75pt;width:36.45pt;height:36.4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" fillcolor="white [3201]" strokecolor="#f79646 [3209]" strokeweight="2pt">
                <v:textbox>
                  <w:txbxContent>
                    <w:p w:rsidR="00CB6154" w:rsidRPr="004D1CBA" w:rsidRDefault="00CB6154" w:rsidP="004D1CBA">
                      <w:pPr>
                        <w:spacing w:before="0"/>
                        <w:ind w:left="0"/>
                        <w:jc w:val="center"/>
                        <w:rPr>
                          <w:color w:val="000000" w:themeColor="text1"/>
                          <w:sz w:val="28"/>
                          <w:szCs w:val="28"/>
                        </w:rPr>
                      </w:pPr>
                      <w:r>
                        <w:rPr>
                          <w:color w:val="000000" w:themeColor="text1"/>
                          <w:sz w:val="28"/>
                          <w:szCs w:val="28"/>
                        </w:rPr>
                        <w:t xml:space="preserve">     3</w:t>
                      </w:r>
                    </w:p>
                  </w:txbxContent>
                </v:textbox>
              </v:oval>
            </w:pict>
          </mc:Fallback>
        </mc:AlternateContent>
      </w:r>
      <w:r w:rsidRPr="004D1CBA">
        <w:rPr>
          <w:noProof/>
          <w:lang w:eastAsia="es-AR"/>
        </w:rPr>
        <mc:AlternateContent>
          <mc:Choice Requires="wps">
            <w:drawing>
              <wp:anchor distT="0" distB="0" distL="114300" distR="114300" simplePos="0" relativeHeight="251672064" behindDoc="0" locked="0" layoutInCell="1" allowOverlap="1" wp14:anchorId="2E65CD92" wp14:editId="128C347B">
                <wp:simplePos x="0" y="0"/>
                <wp:positionH relativeFrom="column">
                  <wp:posOffset>2743719</wp:posOffset>
                </wp:positionH>
                <wp:positionV relativeFrom="paragraph">
                  <wp:posOffset>1215563</wp:posOffset>
                </wp:positionV>
                <wp:extent cx="973562" cy="130497"/>
                <wp:effectExtent l="38100" t="19050" r="17145" b="98425"/>
                <wp:wrapNone/>
                <wp:docPr id="17" name="Conector recto de flecha 17"/>
                <wp:cNvGraphicFramePr/>
                <a:graphic xmlns:a="http://schemas.openxmlformats.org/drawingml/2006/main">
                  <a:graphicData uri="http://schemas.microsoft.com/office/word/2010/wordprocessingShape">
                    <wps:wsp>
                      <wps:cNvCnPr/>
                      <wps:spPr>
                        <a:xfrm flipH="1">
                          <a:off x="0" y="0"/>
                          <a:ext cx="973562" cy="130497"/>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026051" id="Conector recto de flecha 17" o:spid="_x0000_s1026" type="#_x0000_t32" style="position:absolute;margin-left:216.05pt;margin-top:95.7pt;width:76.65pt;height:10.3pt;flip:x;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" strokecolor="#f79646 [3209]" strokeweight="2.25pt">
                <v:stroke endarrow="block"/>
              </v:shape>
            </w:pict>
          </mc:Fallback>
        </mc:AlternateContent>
      </w:r>
      <w:r w:rsidRPr="004D1CBA">
        <w:rPr>
          <w:noProof/>
          <w:lang w:eastAsia="es-AR"/>
        </w:rPr>
        <mc:AlternateContent>
          <mc:Choice Requires="wps">
            <w:drawing>
              <wp:anchor distT="0" distB="0" distL="114300" distR="114300" simplePos="0" relativeHeight="251671040" behindDoc="0" locked="0" layoutInCell="1" allowOverlap="1" wp14:anchorId="27C60F61" wp14:editId="7448B4A8">
                <wp:simplePos x="0" y="0"/>
                <wp:positionH relativeFrom="column">
                  <wp:posOffset>3716762</wp:posOffset>
                </wp:positionH>
                <wp:positionV relativeFrom="paragraph">
                  <wp:posOffset>925640</wp:posOffset>
                </wp:positionV>
                <wp:extent cx="463138" cy="463138"/>
                <wp:effectExtent l="0" t="0" r="13335" b="13335"/>
                <wp:wrapNone/>
                <wp:docPr id="16" name="Elipse 16"/>
                <wp:cNvGraphicFramePr/>
                <a:graphic xmlns:a="http://schemas.openxmlformats.org/drawingml/2006/main">
                  <a:graphicData uri="http://schemas.microsoft.com/office/word/2010/wordprocessingShape">
                    <wps:wsp>
                      <wps:cNvSpPr/>
                      <wps:spPr>
                        <a:xfrm>
                          <a:off x="0" y="0"/>
                          <a:ext cx="463138" cy="463138"/>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4D1CBA">
                            <w:pPr>
                              <w:spacing w:before="0"/>
                              <w:ind w:left="0"/>
                              <w:jc w:val="center"/>
                              <w:rPr>
                                <w:color w:val="000000" w:themeColor="text1"/>
                                <w:sz w:val="28"/>
                                <w:szCs w:val="28"/>
                              </w:rPr>
                            </w:pPr>
                            <w:r>
                              <w:rPr>
                                <w:color w:val="000000" w:themeColor="text1"/>
                                <w:sz w:val="28"/>
                                <w:szCs w:val="28"/>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C60F61" id="Elipse 16" o:spid="_x0000_s1033" style="position:absolute;margin-left:292.65pt;margin-top:72.9pt;width:36.45pt;height:36.4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" fillcolor="white [3201]" strokecolor="#f79646 [3209]" strokeweight="2pt">
                <v:textbox>
                  <w:txbxContent>
                    <w:p w:rsidR="00CB6154" w:rsidRPr="004D1CBA" w:rsidRDefault="00CB6154" w:rsidP="004D1CBA">
                      <w:pPr>
                        <w:spacing w:before="0"/>
                        <w:ind w:left="0"/>
                        <w:jc w:val="center"/>
                        <w:rPr>
                          <w:color w:val="000000" w:themeColor="text1"/>
                          <w:sz w:val="28"/>
                          <w:szCs w:val="28"/>
                        </w:rPr>
                      </w:pPr>
                      <w:r>
                        <w:rPr>
                          <w:color w:val="000000" w:themeColor="text1"/>
                          <w:sz w:val="28"/>
                          <w:szCs w:val="28"/>
                        </w:rPr>
                        <w:t xml:space="preserve">     2</w:t>
                      </w:r>
                    </w:p>
                  </w:txbxContent>
                </v:textbox>
              </v:oval>
            </w:pict>
          </mc:Fallback>
        </mc:AlternateContent>
      </w:r>
      <w:r>
        <w:rPr>
          <w:noProof/>
          <w:lang w:eastAsia="es-AR"/>
        </w:rPr>
        <mc:AlternateContent>
          <mc:Choice Requires="wps">
            <w:drawing>
              <wp:anchor distT="0" distB="0" distL="114300" distR="114300" simplePos="0" relativeHeight="251668992" behindDoc="0" locked="0" layoutInCell="1" allowOverlap="1" wp14:anchorId="2447889E" wp14:editId="6750EB57">
                <wp:simplePos x="0" y="0"/>
                <wp:positionH relativeFrom="column">
                  <wp:posOffset>606161</wp:posOffset>
                </wp:positionH>
                <wp:positionV relativeFrom="paragraph">
                  <wp:posOffset>348664</wp:posOffset>
                </wp:positionV>
                <wp:extent cx="3087585" cy="130629"/>
                <wp:effectExtent l="0" t="95250" r="17780" b="22225"/>
                <wp:wrapNone/>
                <wp:docPr id="15" name="Conector recto de flecha 15"/>
                <wp:cNvGraphicFramePr/>
                <a:graphic xmlns:a="http://schemas.openxmlformats.org/drawingml/2006/main">
                  <a:graphicData uri="http://schemas.microsoft.com/office/word/2010/wordprocessingShape">
                    <wps:wsp>
                      <wps:cNvCnPr/>
                      <wps:spPr>
                        <a:xfrm flipH="1" flipV="1">
                          <a:off x="0" y="0"/>
                          <a:ext cx="3087585" cy="130629"/>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A5BDD9" id="Conector recto de flecha 15" o:spid="_x0000_s1026" type="#_x0000_t32" style="position:absolute;margin-left:47.75pt;margin-top:27.45pt;width:243.1pt;height:10.3pt;flip:x y;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" strokecolor="#f79646 [3209]" strokeweight="2.25pt">
                <v:stroke endarrow="block"/>
              </v:shape>
            </w:pict>
          </mc:Fallback>
        </mc:AlternateContent>
      </w:r>
      <w:r>
        <w:rPr>
          <w:noProof/>
          <w:lang w:eastAsia="es-AR"/>
        </w:rPr>
        <mc:AlternateContent>
          <mc:Choice Requires="wps">
            <w:drawing>
              <wp:anchor distT="0" distB="0" distL="114300" distR="114300" simplePos="0" relativeHeight="251667968" behindDoc="0" locked="0" layoutInCell="1" allowOverlap="1" wp14:anchorId="26614F8F" wp14:editId="7E35EA73">
                <wp:simplePos x="0" y="0"/>
                <wp:positionH relativeFrom="column">
                  <wp:posOffset>3693747</wp:posOffset>
                </wp:positionH>
                <wp:positionV relativeFrom="paragraph">
                  <wp:posOffset>229912</wp:posOffset>
                </wp:positionV>
                <wp:extent cx="463138" cy="463138"/>
                <wp:effectExtent l="0" t="0" r="13335" b="13335"/>
                <wp:wrapNone/>
                <wp:docPr id="4" name="Elipse 4"/>
                <wp:cNvGraphicFramePr/>
                <a:graphic xmlns:a="http://schemas.openxmlformats.org/drawingml/2006/main">
                  <a:graphicData uri="http://schemas.microsoft.com/office/word/2010/wordprocessingShape">
                    <wps:wsp>
                      <wps:cNvSpPr/>
                      <wps:spPr>
                        <a:xfrm>
                          <a:off x="0" y="0"/>
                          <a:ext cx="463138" cy="463138"/>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4D1CBA">
                            <w:pPr>
                              <w:spacing w:before="0"/>
                              <w:ind w:left="0"/>
                              <w:jc w:val="center"/>
                              <w:rPr>
                                <w:color w:val="000000" w:themeColor="text1"/>
                                <w:sz w:val="28"/>
                                <w:szCs w:val="28"/>
                              </w:rPr>
                            </w:pPr>
                            <w:r>
                              <w:rPr>
                                <w:color w:val="000000" w:themeColor="text1"/>
                                <w:sz w:val="28"/>
                                <w:szCs w:val="28"/>
                              </w:rPr>
                              <w:t xml:space="preserve">     </w:t>
                            </w:r>
                            <w:r w:rsidRPr="004D1CBA">
                              <w:rPr>
                                <w:color w:val="000000" w:themeColor="text1"/>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614F8F" id="Elipse 4" o:spid="_x0000_s1034" style="position:absolute;margin-left:290.85pt;margin-top:18.1pt;width:36.45pt;height:36.4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" fillcolor="white [3201]" strokecolor="#f79646 [3209]" strokeweight="2pt">
                <v:textbox>
                  <w:txbxContent>
                    <w:p w:rsidR="00CB6154" w:rsidRPr="004D1CBA" w:rsidRDefault="00CB6154" w:rsidP="004D1CBA">
                      <w:pPr>
                        <w:spacing w:before="0"/>
                        <w:ind w:left="0"/>
                        <w:jc w:val="center"/>
                        <w:rPr>
                          <w:color w:val="000000" w:themeColor="text1"/>
                          <w:sz w:val="28"/>
                          <w:szCs w:val="28"/>
                        </w:rPr>
                      </w:pPr>
                      <w:r>
                        <w:rPr>
                          <w:color w:val="000000" w:themeColor="text1"/>
                          <w:sz w:val="28"/>
                          <w:szCs w:val="28"/>
                        </w:rPr>
                        <w:t xml:space="preserve">     </w:t>
                      </w:r>
                      <w:r w:rsidRPr="004D1CBA">
                        <w:rPr>
                          <w:color w:val="000000" w:themeColor="text1"/>
                          <w:sz w:val="28"/>
                          <w:szCs w:val="28"/>
                        </w:rPr>
                        <w:t>1</w:t>
                      </w:r>
                    </w:p>
                  </w:txbxContent>
                </v:textbox>
              </v:oval>
            </w:pict>
          </mc:Fallback>
        </mc:AlternateContent>
      </w:r>
      <w:r w:rsidRPr="0010490B">
        <w:drawing>
          <wp:inline distT="0" distB="0" distL="0" distR="0" wp14:anchorId="7570453F" wp14:editId="6F1D6B4F">
            <wp:extent cx="3408218" cy="2556163"/>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talla Princip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22600" cy="2566949"/>
                    </a:xfrm>
                    <a:prstGeom prst="rect">
                      <a:avLst/>
                    </a:prstGeom>
                  </pic:spPr>
                </pic:pic>
              </a:graphicData>
            </a:graphic>
          </wp:inline>
        </w:drawing>
      </w:r>
    </w:p>
    <w:p w:rsidR="004D1CBA" w:rsidRDefault="004D1CBA" w:rsidP="009C3DA6">
      <w:pPr>
        <w:pStyle w:val="PSI-Ttulo1"/>
      </w:pPr>
    </w:p>
    <w:p w:rsidR="0032584C" w:rsidRDefault="0032584C" w:rsidP="009C3DA6">
      <w:pPr>
        <w:pStyle w:val="PSI-Ttulo1"/>
      </w:pPr>
    </w:p>
    <w:p w:rsidR="0032584C" w:rsidRDefault="0032584C" w:rsidP="009C3DA6">
      <w:pPr>
        <w:pStyle w:val="PSI-Ttulo1"/>
      </w:pPr>
    </w:p>
    <w:p w:rsidR="0032584C" w:rsidRDefault="0032584C" w:rsidP="009C3DA6">
      <w:pPr>
        <w:pStyle w:val="PSI-Ttulo1"/>
      </w:pPr>
    </w:p>
    <w:p w:rsidR="0032584C" w:rsidRDefault="0032584C" w:rsidP="0032584C">
      <w:pPr>
        <w:pStyle w:val="PSI-Ttulo3"/>
      </w:pPr>
      <w:bookmarkStart w:id="18" w:name="_Toc495172217"/>
      <w:r>
        <w:t>1</w:t>
      </w:r>
      <w:bookmarkEnd w:id="18"/>
    </w:p>
    <w:tbl>
      <w:tblPr>
        <w:tblStyle w:val="Tabladecuadrcula2-nfasis3"/>
        <w:tblW w:w="0" w:type="auto"/>
        <w:tblLayout w:type="fixed"/>
        <w:tblLook w:val="0420" w:firstRow="1" w:lastRow="0" w:firstColumn="0" w:lastColumn="0" w:noHBand="0" w:noVBand="1"/>
      </w:tblPr>
      <w:tblGrid>
        <w:gridCol w:w="4137"/>
        <w:gridCol w:w="4137"/>
      </w:tblGrid>
      <w:tr w:rsidR="0032584C" w:rsidRPr="0032584C" w:rsidTr="0032584C">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32584C" w:rsidRPr="0032584C" w:rsidRDefault="0032584C" w:rsidP="0032584C">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32584C" w:rsidRPr="0032584C" w:rsidRDefault="0032584C" w:rsidP="0032584C">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32584C" w:rsidRPr="0032584C" w:rsidTr="0032584C">
        <w:trPr>
          <w:cnfStyle w:val="000000100000" w:firstRow="0" w:lastRow="0" w:firstColumn="0" w:lastColumn="0" w:oddVBand="0" w:evenVBand="0" w:oddHBand="1" w:evenHBand="0" w:firstRowFirstColumn="0" w:firstRowLastColumn="0" w:lastRowFirstColumn="0" w:lastRowLastColumn="0"/>
          <w:trHeight w:val="110"/>
        </w:trPr>
        <w:tc>
          <w:tcPr>
            <w:tcW w:w="4137" w:type="dxa"/>
          </w:tcPr>
          <w:p w:rsidR="0032584C" w:rsidRPr="0032584C" w:rsidRDefault="0032584C" w:rsidP="0032584C">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32584C" w:rsidRPr="0032584C" w:rsidRDefault="0032584C" w:rsidP="0032584C">
            <w:pPr>
              <w:autoSpaceDE w:val="0"/>
              <w:autoSpaceDN w:val="0"/>
              <w:adjustRightInd w:val="0"/>
              <w:spacing w:before="0" w:line="240" w:lineRule="auto"/>
              <w:ind w:left="0" w:firstLine="0"/>
              <w:rPr>
                <w:rFonts w:cs="Calibri"/>
                <w:color w:val="000000"/>
                <w:lang w:val="es-AR" w:eastAsia="es-ES"/>
              </w:rPr>
            </w:pPr>
            <w:r w:rsidRPr="0032584C">
              <w:rPr>
                <w:rFonts w:cs="Calibri"/>
                <w:b/>
                <w:bCs/>
                <w:i/>
                <w:iCs/>
                <w:color w:val="000000"/>
                <w:lang w:val="es-AR" w:eastAsia="es-ES"/>
              </w:rPr>
              <w:t xml:space="preserve">logo </w:t>
            </w:r>
            <w:r>
              <w:rPr>
                <w:rFonts w:cs="Calibri"/>
                <w:b/>
                <w:bCs/>
                <w:i/>
                <w:iCs/>
                <w:color w:val="000000"/>
                <w:lang w:val="es-AR" w:eastAsia="es-ES"/>
              </w:rPr>
              <w:t>y nombre app</w:t>
            </w:r>
          </w:p>
        </w:tc>
      </w:tr>
      <w:tr w:rsidR="0032584C" w:rsidRPr="0032584C" w:rsidTr="0032584C">
        <w:trPr>
          <w:trHeight w:val="265"/>
        </w:trPr>
        <w:tc>
          <w:tcPr>
            <w:tcW w:w="4137" w:type="dxa"/>
          </w:tcPr>
          <w:p w:rsidR="0032584C" w:rsidRPr="0032584C" w:rsidRDefault="0032584C" w:rsidP="0032584C">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32584C" w:rsidRPr="0032584C" w:rsidRDefault="0032584C" w:rsidP="0032584C">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Icono </w:t>
            </w:r>
            <w:r>
              <w:rPr>
                <w:rFonts w:cs="Calibri"/>
                <w:i/>
                <w:iCs/>
                <w:color w:val="000000"/>
                <w:lang w:val="es-AR" w:eastAsia="es-ES"/>
              </w:rPr>
              <w:t xml:space="preserve">y </w:t>
            </w:r>
            <w:proofErr w:type="spellStart"/>
            <w:r>
              <w:rPr>
                <w:rFonts w:cs="Calibri"/>
                <w:i/>
                <w:iCs/>
                <w:color w:val="000000"/>
                <w:lang w:val="es-AR" w:eastAsia="es-ES"/>
              </w:rPr>
              <w:t>titulo</w:t>
            </w:r>
            <w:proofErr w:type="spellEnd"/>
            <w:r>
              <w:rPr>
                <w:rFonts w:cs="Calibri"/>
                <w:i/>
                <w:iCs/>
                <w:color w:val="000000"/>
                <w:lang w:val="es-AR" w:eastAsia="es-ES"/>
              </w:rPr>
              <w:t xml:space="preserve"> </w:t>
            </w:r>
            <w:proofErr w:type="spellStart"/>
            <w:r w:rsidRPr="0032584C">
              <w:rPr>
                <w:rFonts w:cs="Calibri"/>
                <w:i/>
                <w:iCs/>
                <w:color w:val="000000"/>
                <w:lang w:val="es-AR" w:eastAsia="es-ES"/>
              </w:rPr>
              <w:t>identificatorio</w:t>
            </w:r>
            <w:proofErr w:type="spellEnd"/>
            <w:r w:rsidRPr="0032584C">
              <w:rPr>
                <w:rFonts w:cs="Calibri"/>
                <w:i/>
                <w:iCs/>
                <w:color w:val="000000"/>
                <w:lang w:val="es-AR" w:eastAsia="es-ES"/>
              </w:rPr>
              <w:t xml:space="preserve"> de la aplicación, no cumple ninguna función fuera de la estética </w:t>
            </w:r>
          </w:p>
        </w:tc>
      </w:tr>
    </w:tbl>
    <w:p w:rsidR="00D47371" w:rsidRDefault="00D47371" w:rsidP="00D47371">
      <w:pPr>
        <w:pStyle w:val="PSI-Ttulo3"/>
      </w:pPr>
      <w:bookmarkStart w:id="19" w:name="_Toc495172218"/>
      <w:r>
        <w:t>2</w:t>
      </w:r>
      <w:bookmarkEnd w:id="19"/>
    </w:p>
    <w:tbl>
      <w:tblPr>
        <w:tblStyle w:val="Tabladecuadrcula2-nfasis3"/>
        <w:tblW w:w="0" w:type="auto"/>
        <w:tblLayout w:type="fixed"/>
        <w:tblLook w:val="0420" w:firstRow="1" w:lastRow="0" w:firstColumn="0" w:lastColumn="0" w:noHBand="0" w:noVBand="1"/>
      </w:tblPr>
      <w:tblGrid>
        <w:gridCol w:w="4137"/>
        <w:gridCol w:w="4137"/>
      </w:tblGrid>
      <w:tr w:rsidR="00D47371" w:rsidRPr="0032584C" w:rsidTr="009C6F1F">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D47371" w:rsidRPr="0032584C" w:rsidRDefault="00D47371"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D47371" w:rsidRPr="0032584C" w:rsidRDefault="00D47371"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D47371" w:rsidRPr="0032584C" w:rsidTr="00D47371">
        <w:trPr>
          <w:cnfStyle w:val="000000100000" w:firstRow="0" w:lastRow="0" w:firstColumn="0" w:lastColumn="0" w:oddVBand="0" w:evenVBand="0" w:oddHBand="1" w:evenHBand="0" w:firstRowFirstColumn="0" w:firstRowLastColumn="0" w:lastRowFirstColumn="0" w:lastRowLastColumn="0"/>
          <w:trHeight w:val="122"/>
        </w:trPr>
        <w:tc>
          <w:tcPr>
            <w:tcW w:w="4137" w:type="dxa"/>
          </w:tcPr>
          <w:p w:rsidR="00D47371" w:rsidRPr="0032584C" w:rsidRDefault="00D47371"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D47371" w:rsidRPr="0032584C" w:rsidRDefault="00D47371" w:rsidP="009C6F1F">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Texto bienvenida e ingreso al sistema</w:t>
            </w:r>
          </w:p>
        </w:tc>
      </w:tr>
      <w:tr w:rsidR="00D47371" w:rsidRPr="0032584C" w:rsidTr="009C6F1F">
        <w:trPr>
          <w:trHeight w:val="265"/>
        </w:trPr>
        <w:tc>
          <w:tcPr>
            <w:tcW w:w="4137" w:type="dxa"/>
          </w:tcPr>
          <w:p w:rsidR="00D47371" w:rsidRPr="0032584C" w:rsidRDefault="00D47371"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lastRenderedPageBreak/>
              <w:t xml:space="preserve">Descripción </w:t>
            </w:r>
          </w:p>
        </w:tc>
        <w:tc>
          <w:tcPr>
            <w:tcW w:w="4137" w:type="dxa"/>
          </w:tcPr>
          <w:p w:rsidR="00D47371" w:rsidRPr="0032584C" w:rsidRDefault="00D47371" w:rsidP="00D47371">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Se trata de un breve texto de bienvenida y la explicación de cómo Ingresar con el e-mail</w:t>
            </w:r>
          </w:p>
        </w:tc>
      </w:tr>
    </w:tbl>
    <w:p w:rsidR="00D47371" w:rsidRDefault="00D47371" w:rsidP="00D47371">
      <w:pPr>
        <w:pStyle w:val="PSI-Ttulo3"/>
      </w:pPr>
      <w:bookmarkStart w:id="20" w:name="_Toc495172219"/>
      <w:r>
        <w:t>3</w:t>
      </w:r>
      <w:bookmarkEnd w:id="20"/>
    </w:p>
    <w:tbl>
      <w:tblPr>
        <w:tblStyle w:val="Tabladecuadrcula2-nfasis3"/>
        <w:tblW w:w="0" w:type="auto"/>
        <w:tblLayout w:type="fixed"/>
        <w:tblLook w:val="0420" w:firstRow="1" w:lastRow="0" w:firstColumn="0" w:lastColumn="0" w:noHBand="0" w:noVBand="1"/>
      </w:tblPr>
      <w:tblGrid>
        <w:gridCol w:w="4137"/>
        <w:gridCol w:w="4137"/>
      </w:tblGrid>
      <w:tr w:rsidR="00D47371" w:rsidRPr="0032584C" w:rsidTr="009C6F1F">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D47371" w:rsidRPr="0032584C" w:rsidRDefault="00D47371"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D47371" w:rsidRPr="0032584C" w:rsidRDefault="00D47371"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D47371" w:rsidRPr="0032584C" w:rsidTr="009C6F1F">
        <w:trPr>
          <w:cnfStyle w:val="000000100000" w:firstRow="0" w:lastRow="0" w:firstColumn="0" w:lastColumn="0" w:oddVBand="0" w:evenVBand="0" w:oddHBand="1" w:evenHBand="0" w:firstRowFirstColumn="0" w:firstRowLastColumn="0" w:lastRowFirstColumn="0" w:lastRowLastColumn="0"/>
          <w:trHeight w:val="122"/>
        </w:trPr>
        <w:tc>
          <w:tcPr>
            <w:tcW w:w="4137" w:type="dxa"/>
          </w:tcPr>
          <w:p w:rsidR="00D47371" w:rsidRPr="0032584C" w:rsidRDefault="00D47371"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D47371" w:rsidRPr="0032584C" w:rsidRDefault="00D47371" w:rsidP="009C6F1F">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Manual</w:t>
            </w:r>
          </w:p>
        </w:tc>
      </w:tr>
      <w:tr w:rsidR="00D47371" w:rsidRPr="0032584C" w:rsidTr="009C6F1F">
        <w:trPr>
          <w:trHeight w:val="265"/>
        </w:trPr>
        <w:tc>
          <w:tcPr>
            <w:tcW w:w="4137" w:type="dxa"/>
          </w:tcPr>
          <w:p w:rsidR="00D47371" w:rsidRPr="0032584C" w:rsidRDefault="00D47371"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D47371" w:rsidRPr="0032584C" w:rsidRDefault="00D47371" w:rsidP="009C6F1F">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Al presionar este botón se accede al manual de usuario en formato PDF</w:t>
            </w:r>
          </w:p>
        </w:tc>
      </w:tr>
    </w:tbl>
    <w:p w:rsidR="00BB53E1" w:rsidRDefault="00BB53E1" w:rsidP="00BB53E1">
      <w:pPr>
        <w:pStyle w:val="PSI-Ttulo3"/>
      </w:pPr>
      <w:bookmarkStart w:id="21" w:name="_Toc495172220"/>
      <w:r>
        <w:t>4</w:t>
      </w:r>
      <w:bookmarkEnd w:id="21"/>
    </w:p>
    <w:tbl>
      <w:tblPr>
        <w:tblStyle w:val="Tabladecuadrcula2-nfasis3"/>
        <w:tblW w:w="0" w:type="auto"/>
        <w:tblLayout w:type="fixed"/>
        <w:tblLook w:val="0420" w:firstRow="1" w:lastRow="0" w:firstColumn="0" w:lastColumn="0" w:noHBand="0" w:noVBand="1"/>
      </w:tblPr>
      <w:tblGrid>
        <w:gridCol w:w="4137"/>
        <w:gridCol w:w="4137"/>
      </w:tblGrid>
      <w:tr w:rsidR="00BB53E1" w:rsidRPr="0032584C" w:rsidTr="009C6F1F">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BB53E1" w:rsidRPr="0032584C" w:rsidRDefault="00BB53E1"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BB53E1" w:rsidRPr="0032584C" w:rsidRDefault="00BB53E1"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BB53E1" w:rsidRPr="0032584C" w:rsidTr="009C6F1F">
        <w:trPr>
          <w:cnfStyle w:val="000000100000" w:firstRow="0" w:lastRow="0" w:firstColumn="0" w:lastColumn="0" w:oddVBand="0" w:evenVBand="0" w:oddHBand="1" w:evenHBand="0" w:firstRowFirstColumn="0" w:firstRowLastColumn="0" w:lastRowFirstColumn="0" w:lastRowLastColumn="0"/>
          <w:trHeight w:val="122"/>
        </w:trPr>
        <w:tc>
          <w:tcPr>
            <w:tcW w:w="4137" w:type="dxa"/>
          </w:tcPr>
          <w:p w:rsidR="00BB53E1" w:rsidRPr="0032584C" w:rsidRDefault="00BB53E1"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BB53E1" w:rsidRPr="0032584C" w:rsidRDefault="00BB53E1" w:rsidP="009C6F1F">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Iniciar Sesión</w:t>
            </w:r>
          </w:p>
        </w:tc>
      </w:tr>
      <w:tr w:rsidR="00BB53E1" w:rsidRPr="0032584C" w:rsidTr="009C6F1F">
        <w:trPr>
          <w:trHeight w:val="265"/>
        </w:trPr>
        <w:tc>
          <w:tcPr>
            <w:tcW w:w="4137" w:type="dxa"/>
          </w:tcPr>
          <w:p w:rsidR="00BB53E1" w:rsidRPr="0032584C" w:rsidRDefault="00BB53E1"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BB53E1" w:rsidRDefault="00BB53E1" w:rsidP="00BB53E1">
            <w:pPr>
              <w:autoSpaceDE w:val="0"/>
              <w:autoSpaceDN w:val="0"/>
              <w:adjustRightInd w:val="0"/>
              <w:spacing w:before="0" w:line="240" w:lineRule="auto"/>
              <w:ind w:left="0" w:firstLine="0"/>
              <w:rPr>
                <w:rFonts w:cs="Calibri"/>
                <w:i/>
                <w:iCs/>
                <w:color w:val="000000"/>
                <w:lang w:val="es-AR" w:eastAsia="es-ES"/>
              </w:rPr>
            </w:pPr>
            <w:r>
              <w:rPr>
                <w:rFonts w:cs="Calibri"/>
                <w:i/>
                <w:iCs/>
                <w:color w:val="000000"/>
                <w:lang w:val="es-AR" w:eastAsia="es-ES"/>
              </w:rPr>
              <w:t xml:space="preserve">Al presionar este botón se accede a la pantalla de </w:t>
            </w:r>
            <w:proofErr w:type="spellStart"/>
            <w:r>
              <w:rPr>
                <w:rFonts w:cs="Calibri"/>
                <w:i/>
                <w:iCs/>
                <w:color w:val="000000"/>
                <w:lang w:val="es-AR" w:eastAsia="es-ES"/>
              </w:rPr>
              <w:t>login</w:t>
            </w:r>
            <w:proofErr w:type="spellEnd"/>
            <w:r>
              <w:rPr>
                <w:rFonts w:cs="Calibri"/>
                <w:i/>
                <w:iCs/>
                <w:color w:val="000000"/>
                <w:lang w:val="es-AR" w:eastAsia="es-ES"/>
              </w:rPr>
              <w:t xml:space="preserve"> de Gmail.</w:t>
            </w:r>
          </w:p>
          <w:p w:rsidR="00BB53E1" w:rsidRPr="0032584C" w:rsidRDefault="00BB53E1" w:rsidP="00BB53E1">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Mediante la cual se procede al acceso al sistema</w:t>
            </w:r>
            <w:r w:rsidR="00E61E3B">
              <w:rPr>
                <w:rFonts w:cs="Calibri"/>
                <w:i/>
                <w:iCs/>
                <w:color w:val="000000"/>
                <w:lang w:val="es-AR" w:eastAsia="es-ES"/>
              </w:rPr>
              <w:t xml:space="preserve"> mediante la pantalla Informes Administrador o Informes Encargado según corresponda al usuario que ingrese.</w:t>
            </w:r>
          </w:p>
        </w:tc>
      </w:tr>
    </w:tbl>
    <w:p w:rsidR="005C3C73" w:rsidRDefault="004F4A56" w:rsidP="005C3C73">
      <w:pPr>
        <w:pStyle w:val="PSI-Ttulo3"/>
      </w:pPr>
      <w:bookmarkStart w:id="22" w:name="_Toc495172221"/>
      <w:r>
        <w:t>5</w:t>
      </w:r>
      <w:bookmarkEnd w:id="22"/>
    </w:p>
    <w:tbl>
      <w:tblPr>
        <w:tblStyle w:val="Tabladecuadrcula2-nfasis3"/>
        <w:tblW w:w="0" w:type="auto"/>
        <w:tblLayout w:type="fixed"/>
        <w:tblLook w:val="0420" w:firstRow="1" w:lastRow="0" w:firstColumn="0" w:lastColumn="0" w:noHBand="0" w:noVBand="1"/>
      </w:tblPr>
      <w:tblGrid>
        <w:gridCol w:w="4137"/>
        <w:gridCol w:w="4137"/>
      </w:tblGrid>
      <w:tr w:rsidR="005C3C73" w:rsidRPr="0032584C" w:rsidTr="009C6F1F">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5C3C73" w:rsidRPr="0032584C" w:rsidRDefault="005C3C73"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5C3C73" w:rsidRPr="0032584C" w:rsidRDefault="005C3C73"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5C3C73" w:rsidRPr="0032584C" w:rsidTr="009C6F1F">
        <w:trPr>
          <w:cnfStyle w:val="000000100000" w:firstRow="0" w:lastRow="0" w:firstColumn="0" w:lastColumn="0" w:oddVBand="0" w:evenVBand="0" w:oddHBand="1" w:evenHBand="0" w:firstRowFirstColumn="0" w:firstRowLastColumn="0" w:lastRowFirstColumn="0" w:lastRowLastColumn="0"/>
          <w:trHeight w:val="122"/>
        </w:trPr>
        <w:tc>
          <w:tcPr>
            <w:tcW w:w="4137" w:type="dxa"/>
          </w:tcPr>
          <w:p w:rsidR="005C3C73" w:rsidRPr="0032584C" w:rsidRDefault="005C3C73"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5C3C73" w:rsidRPr="0032584C" w:rsidRDefault="005C3C73" w:rsidP="009C6F1F">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Licencia, Versión y enlaces</w:t>
            </w:r>
          </w:p>
        </w:tc>
      </w:tr>
      <w:tr w:rsidR="005C3C73" w:rsidRPr="0032584C" w:rsidTr="009C6F1F">
        <w:trPr>
          <w:trHeight w:val="265"/>
        </w:trPr>
        <w:tc>
          <w:tcPr>
            <w:tcW w:w="4137" w:type="dxa"/>
          </w:tcPr>
          <w:p w:rsidR="005C3C73" w:rsidRPr="0032584C" w:rsidRDefault="005C3C73"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5C3C73" w:rsidRPr="0032584C" w:rsidRDefault="005C3C73" w:rsidP="009C6F1F">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Se trata de la licencia de la aplicación, su versión y dos enlaces que llevan a la web de la unidad académica y descargan el manual de usuario en formato PDF</w:t>
            </w:r>
          </w:p>
        </w:tc>
      </w:tr>
    </w:tbl>
    <w:p w:rsidR="0032584C" w:rsidRDefault="0032584C" w:rsidP="009C3DA6">
      <w:pPr>
        <w:pStyle w:val="PSI-Ttulo1"/>
      </w:pPr>
    </w:p>
    <w:p w:rsidR="004D1CBA" w:rsidRDefault="004D1CBA" w:rsidP="009C3DA6">
      <w:pPr>
        <w:pStyle w:val="PSI-Ttulo1"/>
      </w:pPr>
    </w:p>
    <w:p w:rsidR="004650E6" w:rsidRDefault="00481252" w:rsidP="004650E6">
      <w:pPr>
        <w:pStyle w:val="PSI-Ttulo2"/>
        <w:spacing w:before="0"/>
      </w:pPr>
      <w:bookmarkStart w:id="23" w:name="_Toc495172222"/>
      <w:r>
        <w:rPr>
          <w:lang w:eastAsia="es-ES"/>
        </w:rPr>
        <w:t>Informes Administrador</w:t>
      </w:r>
      <w:bookmarkEnd w:id="23"/>
    </w:p>
    <w:p w:rsidR="004650E6" w:rsidRPr="00D64E4A" w:rsidRDefault="004650E6" w:rsidP="004650E6">
      <w:pPr>
        <w:autoSpaceDE w:val="0"/>
        <w:autoSpaceDN w:val="0"/>
        <w:adjustRightInd w:val="0"/>
        <w:spacing w:before="0" w:line="240" w:lineRule="auto"/>
        <w:ind w:left="0" w:firstLine="0"/>
        <w:rPr>
          <w:rFonts w:cs="Calibri"/>
          <w:color w:val="000000"/>
          <w:sz w:val="24"/>
          <w:szCs w:val="24"/>
          <w:lang w:val="es-AR" w:eastAsia="es-ES"/>
        </w:rPr>
      </w:pPr>
    </w:p>
    <w:tbl>
      <w:tblPr>
        <w:tblStyle w:val="Tabladecuadrcula2-nfasis3"/>
        <w:tblW w:w="0" w:type="auto"/>
        <w:tblLayout w:type="fixed"/>
        <w:tblLook w:val="0420" w:firstRow="1" w:lastRow="0" w:firstColumn="0" w:lastColumn="0" w:noHBand="0" w:noVBand="1"/>
      </w:tblPr>
      <w:tblGrid>
        <w:gridCol w:w="4139"/>
        <w:gridCol w:w="4139"/>
      </w:tblGrid>
      <w:tr w:rsidR="004650E6" w:rsidRPr="00D64E4A" w:rsidTr="009C6F1F">
        <w:trPr>
          <w:cnfStyle w:val="100000000000" w:firstRow="1" w:lastRow="0" w:firstColumn="0" w:lastColumn="0" w:oddVBand="0" w:evenVBand="0" w:oddHBand="0" w:evenHBand="0" w:firstRowFirstColumn="0" w:firstRowLastColumn="0" w:lastRowFirstColumn="0" w:lastRowLastColumn="0"/>
          <w:trHeight w:val="110"/>
        </w:trPr>
        <w:tc>
          <w:tcPr>
            <w:tcW w:w="4139" w:type="dxa"/>
          </w:tcPr>
          <w:p w:rsidR="004650E6" w:rsidRPr="00D64E4A" w:rsidRDefault="004650E6" w:rsidP="009C6F1F">
            <w:pPr>
              <w:autoSpaceDE w:val="0"/>
              <w:autoSpaceDN w:val="0"/>
              <w:adjustRightInd w:val="0"/>
              <w:spacing w:before="0" w:line="240" w:lineRule="auto"/>
              <w:ind w:left="0" w:firstLine="0"/>
              <w:rPr>
                <w:rFonts w:cs="Calibri"/>
                <w:color w:val="000000"/>
                <w:lang w:val="es-AR" w:eastAsia="es-ES"/>
              </w:rPr>
            </w:pPr>
            <w:r w:rsidRPr="00D64E4A">
              <w:rPr>
                <w:rFonts w:cs="Calibri"/>
                <w:i/>
                <w:iCs/>
                <w:color w:val="000000"/>
                <w:lang w:val="es-AR" w:eastAsia="es-ES"/>
              </w:rPr>
              <w:t xml:space="preserve">Descripción </w:t>
            </w:r>
          </w:p>
        </w:tc>
        <w:tc>
          <w:tcPr>
            <w:tcW w:w="4139" w:type="dxa"/>
          </w:tcPr>
          <w:p w:rsidR="004650E6" w:rsidRPr="00D64E4A" w:rsidRDefault="004650E6" w:rsidP="009C6F1F">
            <w:pPr>
              <w:autoSpaceDE w:val="0"/>
              <w:autoSpaceDN w:val="0"/>
              <w:adjustRightInd w:val="0"/>
              <w:spacing w:before="0" w:line="240" w:lineRule="auto"/>
              <w:ind w:left="0" w:firstLine="0"/>
              <w:rPr>
                <w:rFonts w:cs="Calibri"/>
                <w:color w:val="000000"/>
                <w:lang w:val="es-AR" w:eastAsia="es-ES"/>
              </w:rPr>
            </w:pPr>
            <w:r w:rsidRPr="00D64E4A">
              <w:rPr>
                <w:rFonts w:cs="Calibri"/>
                <w:i/>
                <w:iCs/>
                <w:color w:val="000000"/>
                <w:lang w:val="es-AR" w:eastAsia="es-ES"/>
              </w:rPr>
              <w:t xml:space="preserve">Observaciones </w:t>
            </w:r>
          </w:p>
        </w:tc>
      </w:tr>
      <w:tr w:rsidR="004650E6" w:rsidRPr="00D64E4A" w:rsidTr="009C6F1F">
        <w:trPr>
          <w:cnfStyle w:val="000000100000" w:firstRow="0" w:lastRow="0" w:firstColumn="0" w:lastColumn="0" w:oddVBand="0" w:evenVBand="0" w:oddHBand="1" w:evenHBand="0" w:firstRowFirstColumn="0" w:firstRowLastColumn="0" w:lastRowFirstColumn="0" w:lastRowLastColumn="0"/>
          <w:trHeight w:val="110"/>
        </w:trPr>
        <w:tc>
          <w:tcPr>
            <w:tcW w:w="4139" w:type="dxa"/>
          </w:tcPr>
          <w:p w:rsidR="004650E6" w:rsidRPr="00D64E4A" w:rsidRDefault="004650E6" w:rsidP="009C6F1F">
            <w:pPr>
              <w:autoSpaceDE w:val="0"/>
              <w:autoSpaceDN w:val="0"/>
              <w:adjustRightInd w:val="0"/>
              <w:spacing w:before="0" w:line="240" w:lineRule="auto"/>
              <w:ind w:left="0" w:firstLine="0"/>
              <w:rPr>
                <w:rFonts w:cs="Calibri"/>
                <w:color w:val="000000"/>
                <w:lang w:val="es-AR" w:eastAsia="es-ES"/>
              </w:rPr>
            </w:pPr>
            <w:r w:rsidRPr="00D64E4A">
              <w:rPr>
                <w:rFonts w:cs="Calibri"/>
                <w:i/>
                <w:iCs/>
                <w:color w:val="000000"/>
                <w:lang w:val="es-AR" w:eastAsia="es-ES"/>
              </w:rPr>
              <w:t xml:space="preserve">Nombre Pantalla </w:t>
            </w:r>
          </w:p>
        </w:tc>
        <w:tc>
          <w:tcPr>
            <w:tcW w:w="4139" w:type="dxa"/>
          </w:tcPr>
          <w:p w:rsidR="004650E6" w:rsidRPr="00D64E4A" w:rsidRDefault="009D6221" w:rsidP="009C6F1F">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Informes Administrador</w:t>
            </w:r>
          </w:p>
        </w:tc>
      </w:tr>
      <w:tr w:rsidR="004650E6" w:rsidRPr="00D64E4A" w:rsidTr="009C6F1F">
        <w:trPr>
          <w:trHeight w:val="827"/>
        </w:trPr>
        <w:tc>
          <w:tcPr>
            <w:tcW w:w="4139" w:type="dxa"/>
          </w:tcPr>
          <w:p w:rsidR="004650E6" w:rsidRPr="00D64E4A" w:rsidRDefault="004650E6" w:rsidP="009C6F1F">
            <w:pPr>
              <w:autoSpaceDE w:val="0"/>
              <w:autoSpaceDN w:val="0"/>
              <w:adjustRightInd w:val="0"/>
              <w:spacing w:before="0" w:line="240" w:lineRule="auto"/>
              <w:ind w:left="0" w:firstLine="0"/>
              <w:rPr>
                <w:rFonts w:cs="Calibri"/>
                <w:color w:val="000000"/>
                <w:lang w:val="es-AR" w:eastAsia="es-ES"/>
              </w:rPr>
            </w:pPr>
            <w:r w:rsidRPr="00D64E4A">
              <w:rPr>
                <w:rFonts w:cs="Calibri"/>
                <w:i/>
                <w:iCs/>
                <w:color w:val="000000"/>
                <w:lang w:val="es-AR" w:eastAsia="es-ES"/>
              </w:rPr>
              <w:t xml:space="preserve">Descripción </w:t>
            </w:r>
          </w:p>
        </w:tc>
        <w:tc>
          <w:tcPr>
            <w:tcW w:w="4139" w:type="dxa"/>
          </w:tcPr>
          <w:p w:rsidR="004650E6" w:rsidRDefault="004650E6" w:rsidP="009C6F1F">
            <w:pPr>
              <w:autoSpaceDE w:val="0"/>
              <w:autoSpaceDN w:val="0"/>
              <w:adjustRightInd w:val="0"/>
              <w:spacing w:before="0" w:line="240" w:lineRule="auto"/>
              <w:ind w:left="0" w:firstLine="0"/>
              <w:rPr>
                <w:rFonts w:cs="Calibri"/>
                <w:i/>
                <w:iCs/>
                <w:color w:val="000000"/>
                <w:lang w:val="es-AR" w:eastAsia="es-ES"/>
              </w:rPr>
            </w:pPr>
            <w:r w:rsidRPr="00D64E4A">
              <w:rPr>
                <w:rFonts w:cs="Calibri"/>
                <w:i/>
                <w:iCs/>
                <w:color w:val="000000"/>
                <w:lang w:val="es-AR" w:eastAsia="es-ES"/>
              </w:rPr>
              <w:t>Esta pantalla muestra</w:t>
            </w:r>
            <w:r w:rsidR="009D6221">
              <w:rPr>
                <w:rFonts w:cs="Calibri"/>
                <w:i/>
                <w:iCs/>
                <w:color w:val="000000"/>
                <w:lang w:val="es-AR" w:eastAsia="es-ES"/>
              </w:rPr>
              <w:t xml:space="preserve"> un menú desplegable que permite acceder a la Pantalla Servicios y a la Pantalla Ubicaciones.</w:t>
            </w:r>
          </w:p>
          <w:p w:rsidR="009D6221" w:rsidRDefault="009D6221" w:rsidP="009C6F1F">
            <w:pPr>
              <w:autoSpaceDE w:val="0"/>
              <w:autoSpaceDN w:val="0"/>
              <w:adjustRightInd w:val="0"/>
              <w:spacing w:before="0" w:line="240" w:lineRule="auto"/>
              <w:ind w:left="0" w:firstLine="0"/>
              <w:rPr>
                <w:rFonts w:cs="Calibri"/>
                <w:i/>
                <w:iCs/>
                <w:color w:val="000000"/>
                <w:lang w:val="es-AR" w:eastAsia="es-ES"/>
              </w:rPr>
            </w:pPr>
            <w:r>
              <w:rPr>
                <w:rFonts w:cs="Calibri"/>
                <w:i/>
                <w:iCs/>
                <w:color w:val="000000"/>
                <w:lang w:val="es-AR" w:eastAsia="es-ES"/>
              </w:rPr>
              <w:t xml:space="preserve">Muestra además el usuario actualmente </w:t>
            </w:r>
            <w:proofErr w:type="spellStart"/>
            <w:r>
              <w:rPr>
                <w:rFonts w:cs="Calibri"/>
                <w:i/>
                <w:iCs/>
                <w:color w:val="000000"/>
                <w:lang w:val="es-AR" w:eastAsia="es-ES"/>
              </w:rPr>
              <w:t>logeado</w:t>
            </w:r>
            <w:proofErr w:type="spellEnd"/>
            <w:r>
              <w:rPr>
                <w:rFonts w:cs="Calibri"/>
                <w:i/>
                <w:iCs/>
                <w:color w:val="000000"/>
                <w:lang w:val="es-AR" w:eastAsia="es-ES"/>
              </w:rPr>
              <w:t>, y un enlace que posibilita salir del sistema.</w:t>
            </w:r>
          </w:p>
          <w:p w:rsidR="009D6221" w:rsidRDefault="009D6221" w:rsidP="009C6F1F">
            <w:pPr>
              <w:autoSpaceDE w:val="0"/>
              <w:autoSpaceDN w:val="0"/>
              <w:adjustRightInd w:val="0"/>
              <w:spacing w:before="0" w:line="240" w:lineRule="auto"/>
              <w:ind w:left="0" w:firstLine="0"/>
              <w:rPr>
                <w:rFonts w:cs="Calibri"/>
                <w:i/>
                <w:iCs/>
                <w:color w:val="000000"/>
                <w:lang w:val="es-AR" w:eastAsia="es-ES"/>
              </w:rPr>
            </w:pPr>
            <w:r>
              <w:rPr>
                <w:rFonts w:cs="Calibri"/>
                <w:i/>
                <w:iCs/>
                <w:color w:val="000000"/>
                <w:lang w:val="es-AR" w:eastAsia="es-ES"/>
              </w:rPr>
              <w:t>Luego Presenta un campo de búsqueda a través del cual se puede buscar un servicio particular.</w:t>
            </w:r>
          </w:p>
          <w:p w:rsidR="009D6221" w:rsidRDefault="009D6221" w:rsidP="009C6F1F">
            <w:pPr>
              <w:autoSpaceDE w:val="0"/>
              <w:autoSpaceDN w:val="0"/>
              <w:adjustRightInd w:val="0"/>
              <w:spacing w:before="0" w:line="240" w:lineRule="auto"/>
              <w:ind w:left="0" w:firstLine="0"/>
              <w:rPr>
                <w:rFonts w:cs="Calibri"/>
                <w:i/>
                <w:iCs/>
                <w:color w:val="000000"/>
                <w:lang w:val="es-AR" w:eastAsia="es-ES"/>
              </w:rPr>
            </w:pPr>
            <w:r>
              <w:rPr>
                <w:rFonts w:cs="Calibri"/>
                <w:i/>
                <w:iCs/>
                <w:color w:val="000000"/>
                <w:lang w:val="es-AR" w:eastAsia="es-ES"/>
              </w:rPr>
              <w:t xml:space="preserve">Luego existe en la sección propiedades un </w:t>
            </w:r>
            <w:proofErr w:type="spellStart"/>
            <w:r>
              <w:rPr>
                <w:rFonts w:cs="Calibri"/>
                <w:i/>
                <w:iCs/>
                <w:color w:val="000000"/>
                <w:lang w:val="es-AR" w:eastAsia="es-ES"/>
              </w:rPr>
              <w:t>combobox</w:t>
            </w:r>
            <w:proofErr w:type="spellEnd"/>
            <w:r>
              <w:rPr>
                <w:rFonts w:cs="Calibri"/>
                <w:i/>
                <w:iCs/>
                <w:color w:val="000000"/>
                <w:lang w:val="es-AR" w:eastAsia="es-ES"/>
              </w:rPr>
              <w:t xml:space="preserve"> de servicios, donde se pueden escoger los diferentes servicios del sistema</w:t>
            </w:r>
            <w:r w:rsidR="00E65962">
              <w:rPr>
                <w:rFonts w:cs="Calibri"/>
                <w:i/>
                <w:iCs/>
                <w:color w:val="000000"/>
                <w:lang w:val="es-AR" w:eastAsia="es-ES"/>
              </w:rPr>
              <w:t xml:space="preserve">. </w:t>
            </w:r>
            <w:r w:rsidR="00F30E36">
              <w:rPr>
                <w:rFonts w:cs="Calibri"/>
                <w:i/>
                <w:iCs/>
                <w:color w:val="000000"/>
                <w:lang w:val="es-AR" w:eastAsia="es-ES"/>
              </w:rPr>
              <w:t>Una lista seleccionable</w:t>
            </w:r>
            <w:r w:rsidR="00E65962">
              <w:rPr>
                <w:rFonts w:cs="Calibri"/>
                <w:i/>
                <w:iCs/>
                <w:color w:val="000000"/>
                <w:lang w:val="es-AR" w:eastAsia="es-ES"/>
              </w:rPr>
              <w:t xml:space="preserve"> de informes disponibles y un campo donde se muestra una vista previa del informe a generar.</w:t>
            </w:r>
          </w:p>
          <w:p w:rsidR="00E65962" w:rsidRDefault="00E65962" w:rsidP="009C6F1F">
            <w:pPr>
              <w:autoSpaceDE w:val="0"/>
              <w:autoSpaceDN w:val="0"/>
              <w:adjustRightInd w:val="0"/>
              <w:spacing w:before="0" w:line="240" w:lineRule="auto"/>
              <w:ind w:left="0" w:firstLine="0"/>
              <w:rPr>
                <w:rFonts w:cs="Calibri"/>
                <w:i/>
                <w:iCs/>
                <w:color w:val="000000"/>
                <w:lang w:val="es-AR" w:eastAsia="es-ES"/>
              </w:rPr>
            </w:pPr>
            <w:r>
              <w:rPr>
                <w:rFonts w:cs="Calibri"/>
                <w:i/>
                <w:iCs/>
                <w:color w:val="000000"/>
                <w:lang w:val="es-AR" w:eastAsia="es-ES"/>
              </w:rPr>
              <w:t>En el campo opciones se encuentra el botón generar, que permite la creación del informe.</w:t>
            </w:r>
          </w:p>
          <w:p w:rsidR="00E65962" w:rsidRPr="00D64E4A" w:rsidRDefault="00E65962" w:rsidP="009C6F1F">
            <w:pPr>
              <w:autoSpaceDE w:val="0"/>
              <w:autoSpaceDN w:val="0"/>
              <w:adjustRightInd w:val="0"/>
              <w:spacing w:before="0" w:line="240" w:lineRule="auto"/>
              <w:ind w:left="0" w:firstLine="0"/>
              <w:rPr>
                <w:rFonts w:cs="Calibri"/>
                <w:i/>
                <w:iCs/>
                <w:color w:val="000000"/>
                <w:lang w:val="es-AR" w:eastAsia="es-ES"/>
              </w:rPr>
            </w:pPr>
            <w:r>
              <w:rPr>
                <w:rFonts w:cs="Calibri"/>
                <w:i/>
                <w:iCs/>
                <w:color w:val="000000"/>
                <w:lang w:val="es-AR" w:eastAsia="es-ES"/>
              </w:rPr>
              <w:lastRenderedPageBreak/>
              <w:t>Además el encabezado y el pie son idénticos a la ventana principal</w:t>
            </w:r>
          </w:p>
        </w:tc>
      </w:tr>
    </w:tbl>
    <w:p w:rsidR="004650E6" w:rsidRDefault="004650E6" w:rsidP="004650E6">
      <w:pPr>
        <w:pStyle w:val="PSI-Ttulo1"/>
      </w:pPr>
    </w:p>
    <w:p w:rsidR="004650E6" w:rsidRDefault="002337CA" w:rsidP="004650E6">
      <w:pPr>
        <w:pStyle w:val="PSI-Ttulo3"/>
      </w:pPr>
      <w:bookmarkStart w:id="24" w:name="_Toc495172223"/>
      <w:r w:rsidRPr="00D12262">
        <w:rPr>
          <w:noProof/>
          <w:lang w:val="es-AR" w:eastAsia="es-AR"/>
        </w:rPr>
        <mc:AlternateContent>
          <mc:Choice Requires="wps">
            <w:drawing>
              <wp:anchor distT="0" distB="0" distL="114300" distR="114300" simplePos="0" relativeHeight="251684352" behindDoc="0" locked="0" layoutInCell="1" allowOverlap="1" wp14:anchorId="56AAA56B" wp14:editId="6B98CD1D">
                <wp:simplePos x="0" y="0"/>
                <wp:positionH relativeFrom="column">
                  <wp:posOffset>4784725</wp:posOffset>
                </wp:positionH>
                <wp:positionV relativeFrom="paragraph">
                  <wp:posOffset>177610</wp:posOffset>
                </wp:positionV>
                <wp:extent cx="462915" cy="462915"/>
                <wp:effectExtent l="0" t="0" r="13335" b="13335"/>
                <wp:wrapNone/>
                <wp:docPr id="37" name="Elipse 37"/>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D12262">
                            <w:pPr>
                              <w:spacing w:before="0"/>
                              <w:ind w:left="0"/>
                              <w:jc w:val="center"/>
                              <w:rPr>
                                <w:color w:val="000000" w:themeColor="text1"/>
                                <w:sz w:val="28"/>
                                <w:szCs w:val="28"/>
                              </w:rPr>
                            </w:pPr>
                            <w:r>
                              <w:rPr>
                                <w:color w:val="000000" w:themeColor="text1"/>
                                <w:sz w:val="28"/>
                                <w:szCs w:val="28"/>
                              </w:rPr>
                              <w:t xml:space="preserve">     </w:t>
                            </w:r>
                            <w:r w:rsidRPr="004D1CBA">
                              <w:rPr>
                                <w:color w:val="000000" w:themeColor="text1"/>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AAA56B" id="Elipse 37" o:spid="_x0000_s1035" style="position:absolute;left:0;text-align:left;margin-left:376.75pt;margin-top:14pt;width:36.45pt;height:36.4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" fillcolor="white [3201]" strokecolor="#f79646 [3209]" strokeweight="2pt">
                <v:textbox>
                  <w:txbxContent>
                    <w:p w:rsidR="00CB6154" w:rsidRPr="004D1CBA" w:rsidRDefault="00CB6154" w:rsidP="00D12262">
                      <w:pPr>
                        <w:spacing w:before="0"/>
                        <w:ind w:left="0"/>
                        <w:jc w:val="center"/>
                        <w:rPr>
                          <w:color w:val="000000" w:themeColor="text1"/>
                          <w:sz w:val="28"/>
                          <w:szCs w:val="28"/>
                        </w:rPr>
                      </w:pPr>
                      <w:r>
                        <w:rPr>
                          <w:color w:val="000000" w:themeColor="text1"/>
                          <w:sz w:val="28"/>
                          <w:szCs w:val="28"/>
                        </w:rPr>
                        <w:t xml:space="preserve">     </w:t>
                      </w:r>
                      <w:r w:rsidRPr="004D1CBA">
                        <w:rPr>
                          <w:color w:val="000000" w:themeColor="text1"/>
                          <w:sz w:val="28"/>
                          <w:szCs w:val="28"/>
                        </w:rPr>
                        <w:t>1</w:t>
                      </w:r>
                    </w:p>
                  </w:txbxContent>
                </v:textbox>
              </v:oval>
            </w:pict>
          </mc:Fallback>
        </mc:AlternateContent>
      </w:r>
      <w:r w:rsidR="004650E6">
        <w:t>Bosquejo</w:t>
      </w:r>
      <w:bookmarkEnd w:id="24"/>
    </w:p>
    <w:p w:rsidR="002337CA" w:rsidRDefault="002337CA" w:rsidP="004650E6">
      <w:pPr>
        <w:pStyle w:val="PSI-Ttulo3"/>
      </w:pPr>
    </w:p>
    <w:p w:rsidR="004650E6" w:rsidRDefault="00B579AF" w:rsidP="003768C8">
      <w:pPr>
        <w:spacing w:before="0"/>
        <w:ind w:left="0" w:firstLine="0"/>
        <w:jc w:val="center"/>
      </w:pPr>
      <w:bookmarkStart w:id="25" w:name="_Toc495171663"/>
      <w:r>
        <w:rPr>
          <w:noProof/>
          <w:lang w:eastAsia="es-AR"/>
        </w:rPr>
        <mc:AlternateContent>
          <mc:Choice Requires="wps">
            <w:drawing>
              <wp:anchor distT="0" distB="0" distL="114300" distR="114300" simplePos="0" relativeHeight="251707904" behindDoc="0" locked="0" layoutInCell="1" allowOverlap="1" wp14:anchorId="6001CA2B" wp14:editId="3FB5BE8B">
                <wp:simplePos x="0" y="0"/>
                <wp:positionH relativeFrom="margin">
                  <wp:posOffset>878840</wp:posOffset>
                </wp:positionH>
                <wp:positionV relativeFrom="paragraph">
                  <wp:posOffset>2424430</wp:posOffset>
                </wp:positionV>
                <wp:extent cx="4037330" cy="2967990"/>
                <wp:effectExtent l="0" t="0" r="0" b="0"/>
                <wp:wrapNone/>
                <wp:docPr id="149" name="Rectángulo 149"/>
                <wp:cNvGraphicFramePr/>
                <a:graphic xmlns:a="http://schemas.openxmlformats.org/drawingml/2006/main">
                  <a:graphicData uri="http://schemas.microsoft.com/office/word/2010/wordprocessingShape">
                    <wps:wsp>
                      <wps:cNvSpPr/>
                      <wps:spPr>
                        <a:xfrm>
                          <a:off x="0" y="0"/>
                          <a:ext cx="4037330" cy="29679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B6154" w:rsidRDefault="00CB6154" w:rsidP="003768C8">
                            <w:pPr>
                              <w:ind w:left="0" w:firstLine="0"/>
                            </w:pPr>
                            <w:r w:rsidRPr="003768C8">
                              <w:drawing>
                                <wp:inline distT="0" distB="0" distL="0" distR="0" wp14:anchorId="076ADD7E" wp14:editId="29BFCF91">
                                  <wp:extent cx="3429000" cy="2232561"/>
                                  <wp:effectExtent l="0" t="0" r="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ntalla Informes Administrado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36346" cy="223734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1CA2B" id="Rectángulo 149" o:spid="_x0000_s1036" style="position:absolute;left:0;text-align:left;margin-left:69.2pt;margin-top:190.9pt;width:317.9pt;height:233.7pt;z-index:25170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" filled="f" stroked="f" strokeweight="2pt">
                <v:textbox>
                  <w:txbxContent>
                    <w:p w:rsidR="00CB6154" w:rsidRDefault="00CB6154" w:rsidP="003768C8">
                      <w:pPr>
                        <w:ind w:left="0" w:firstLine="0"/>
                      </w:pPr>
                      <w:r w:rsidRPr="003768C8">
                        <w:drawing>
                          <wp:inline distT="0" distB="0" distL="0" distR="0" wp14:anchorId="076ADD7E" wp14:editId="29BFCF91">
                            <wp:extent cx="3429000" cy="2232561"/>
                            <wp:effectExtent l="0" t="0" r="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ntalla Informes Administrado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36346" cy="2237344"/>
                                    </a:xfrm>
                                    <a:prstGeom prst="rect">
                                      <a:avLst/>
                                    </a:prstGeom>
                                  </pic:spPr>
                                </pic:pic>
                              </a:graphicData>
                            </a:graphic>
                          </wp:inline>
                        </w:drawing>
                      </w:r>
                    </w:p>
                  </w:txbxContent>
                </v:textbox>
                <w10:wrap anchorx="margin"/>
              </v:rect>
            </w:pict>
          </mc:Fallback>
        </mc:AlternateContent>
      </w:r>
      <w:r w:rsidR="00D12262" w:rsidRPr="00D12262">
        <w:rPr>
          <w:noProof/>
          <w:lang w:eastAsia="es-AR"/>
        </w:rPr>
        <mc:AlternateContent>
          <mc:Choice Requires="wps">
            <w:drawing>
              <wp:anchor distT="0" distB="0" distL="114300" distR="114300" simplePos="0" relativeHeight="251699712" behindDoc="0" locked="0" layoutInCell="1" allowOverlap="1" wp14:anchorId="3A5BBC0E" wp14:editId="6C4A2B97">
                <wp:simplePos x="0" y="0"/>
                <wp:positionH relativeFrom="column">
                  <wp:posOffset>306705</wp:posOffset>
                </wp:positionH>
                <wp:positionV relativeFrom="paragraph">
                  <wp:posOffset>1816545</wp:posOffset>
                </wp:positionV>
                <wp:extent cx="462915" cy="462915"/>
                <wp:effectExtent l="0" t="0" r="13335" b="13335"/>
                <wp:wrapNone/>
                <wp:docPr id="47" name="Elipse 47"/>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D12262">
                            <w:pPr>
                              <w:spacing w:before="0"/>
                              <w:ind w:left="0"/>
                              <w:jc w:val="center"/>
                              <w:rPr>
                                <w:color w:val="000000" w:themeColor="text1"/>
                                <w:sz w:val="28"/>
                                <w:szCs w:val="28"/>
                              </w:rPr>
                            </w:pPr>
                            <w:r>
                              <w:rPr>
                                <w:color w:val="000000" w:themeColor="text1"/>
                                <w:sz w:val="28"/>
                                <w:szCs w:val="28"/>
                              </w:rPr>
                              <w:t xml:space="preserve">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5BBC0E" id="Elipse 47" o:spid="_x0000_s1037" style="position:absolute;left:0;text-align:left;margin-left:24.15pt;margin-top:143.05pt;width:36.45pt;height:36.4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" fillcolor="white [3201]" strokecolor="#f79646 [3209]" strokeweight="2pt">
                <v:textbox>
                  <w:txbxContent>
                    <w:p w:rsidR="00CB6154" w:rsidRPr="004D1CBA" w:rsidRDefault="00CB6154" w:rsidP="00D12262">
                      <w:pPr>
                        <w:spacing w:before="0"/>
                        <w:ind w:left="0"/>
                        <w:jc w:val="center"/>
                        <w:rPr>
                          <w:color w:val="000000" w:themeColor="text1"/>
                          <w:sz w:val="28"/>
                          <w:szCs w:val="28"/>
                        </w:rPr>
                      </w:pPr>
                      <w:r>
                        <w:rPr>
                          <w:color w:val="000000" w:themeColor="text1"/>
                          <w:sz w:val="28"/>
                          <w:szCs w:val="28"/>
                        </w:rPr>
                        <w:t xml:space="preserve">     6</w:t>
                      </w:r>
                    </w:p>
                  </w:txbxContent>
                </v:textbox>
              </v:oval>
            </w:pict>
          </mc:Fallback>
        </mc:AlternateContent>
      </w:r>
      <w:r w:rsidR="00D12262" w:rsidRPr="00D12262">
        <w:rPr>
          <w:noProof/>
          <w:lang w:eastAsia="es-AR"/>
        </w:rPr>
        <mc:AlternateContent>
          <mc:Choice Requires="wps">
            <w:drawing>
              <wp:anchor distT="0" distB="0" distL="114300" distR="114300" simplePos="0" relativeHeight="251702784" behindDoc="0" locked="0" layoutInCell="1" allowOverlap="1" wp14:anchorId="74773D22" wp14:editId="1D71362B">
                <wp:simplePos x="0" y="0"/>
                <wp:positionH relativeFrom="column">
                  <wp:posOffset>213360</wp:posOffset>
                </wp:positionH>
                <wp:positionV relativeFrom="paragraph">
                  <wp:posOffset>902525</wp:posOffset>
                </wp:positionV>
                <wp:extent cx="462915" cy="462915"/>
                <wp:effectExtent l="0" t="0" r="13335" b="13335"/>
                <wp:wrapNone/>
                <wp:docPr id="49" name="Elipse 49"/>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D12262">
                            <w:pPr>
                              <w:spacing w:before="0"/>
                              <w:ind w:left="0"/>
                              <w:jc w:val="center"/>
                              <w:rPr>
                                <w:color w:val="000000" w:themeColor="text1"/>
                                <w:sz w:val="28"/>
                                <w:szCs w:val="28"/>
                              </w:rPr>
                            </w:pPr>
                            <w:r>
                              <w:rPr>
                                <w:color w:val="000000" w:themeColor="text1"/>
                                <w:sz w:val="28"/>
                                <w:szCs w:val="28"/>
                              </w:rPr>
                              <w:t xml:space="preserve">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773D22" id="Elipse 49" o:spid="_x0000_s1038" style="position:absolute;left:0;text-align:left;margin-left:16.8pt;margin-top:71.05pt;width:36.45pt;height:36.4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" fillcolor="white [3201]" strokecolor="#f79646 [3209]" strokeweight="2pt">
                <v:textbox>
                  <w:txbxContent>
                    <w:p w:rsidR="00CB6154" w:rsidRPr="004D1CBA" w:rsidRDefault="00CB6154" w:rsidP="00D12262">
                      <w:pPr>
                        <w:spacing w:before="0"/>
                        <w:ind w:left="0"/>
                        <w:jc w:val="center"/>
                        <w:rPr>
                          <w:color w:val="000000" w:themeColor="text1"/>
                          <w:sz w:val="28"/>
                          <w:szCs w:val="28"/>
                        </w:rPr>
                      </w:pPr>
                      <w:r>
                        <w:rPr>
                          <w:color w:val="000000" w:themeColor="text1"/>
                          <w:sz w:val="28"/>
                          <w:szCs w:val="28"/>
                        </w:rPr>
                        <w:t xml:space="preserve">     7</w:t>
                      </w:r>
                    </w:p>
                  </w:txbxContent>
                </v:textbox>
              </v:oval>
            </w:pict>
          </mc:Fallback>
        </mc:AlternateContent>
      </w:r>
      <w:r w:rsidR="00D12262" w:rsidRPr="00D12262">
        <w:rPr>
          <w:noProof/>
          <w:lang w:eastAsia="es-AR"/>
        </w:rPr>
        <mc:AlternateContent>
          <mc:Choice Requires="wps">
            <w:drawing>
              <wp:anchor distT="0" distB="0" distL="114300" distR="114300" simplePos="0" relativeHeight="251703808" behindDoc="0" locked="0" layoutInCell="1" allowOverlap="1" wp14:anchorId="1B37C9FE" wp14:editId="464CDBDB">
                <wp:simplePos x="0" y="0"/>
                <wp:positionH relativeFrom="margin">
                  <wp:posOffset>665538</wp:posOffset>
                </wp:positionH>
                <wp:positionV relativeFrom="paragraph">
                  <wp:posOffset>1129722</wp:posOffset>
                </wp:positionV>
                <wp:extent cx="783771" cy="85543"/>
                <wp:effectExtent l="19050" t="38100" r="73660" b="86360"/>
                <wp:wrapNone/>
                <wp:docPr id="50" name="Conector recto de flecha 50"/>
                <wp:cNvGraphicFramePr/>
                <a:graphic xmlns:a="http://schemas.openxmlformats.org/drawingml/2006/main">
                  <a:graphicData uri="http://schemas.microsoft.com/office/word/2010/wordprocessingShape">
                    <wps:wsp>
                      <wps:cNvCnPr/>
                      <wps:spPr>
                        <a:xfrm>
                          <a:off x="0" y="0"/>
                          <a:ext cx="783771" cy="85543"/>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264B91" id="Conector recto de flecha 50" o:spid="_x0000_s1026" type="#_x0000_t32" style="position:absolute;margin-left:52.4pt;margin-top:88.95pt;width:61.7pt;height:6.75pt;z-index:251703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" strokecolor="#f79646 [3209]" strokeweight="2.25pt">
                <v:stroke endarrow="block"/>
                <w10:wrap anchorx="margin"/>
              </v:shape>
            </w:pict>
          </mc:Fallback>
        </mc:AlternateContent>
      </w:r>
      <w:r w:rsidR="00D12262" w:rsidRPr="00D12262">
        <w:rPr>
          <w:noProof/>
          <w:lang w:eastAsia="es-AR"/>
        </w:rPr>
        <mc:AlternateContent>
          <mc:Choice Requires="wps">
            <w:drawing>
              <wp:anchor distT="0" distB="0" distL="114300" distR="114300" simplePos="0" relativeHeight="251700736" behindDoc="0" locked="0" layoutInCell="1" allowOverlap="1" wp14:anchorId="0D9B3E72" wp14:editId="17B765BF">
                <wp:simplePos x="0" y="0"/>
                <wp:positionH relativeFrom="margin">
                  <wp:posOffset>760540</wp:posOffset>
                </wp:positionH>
                <wp:positionV relativeFrom="paragraph">
                  <wp:posOffset>2022787</wp:posOffset>
                </wp:positionV>
                <wp:extent cx="807522" cy="45719"/>
                <wp:effectExtent l="19050" t="95250" r="0" b="69215"/>
                <wp:wrapNone/>
                <wp:docPr id="48" name="Conector recto de flecha 48"/>
                <wp:cNvGraphicFramePr/>
                <a:graphic xmlns:a="http://schemas.openxmlformats.org/drawingml/2006/main">
                  <a:graphicData uri="http://schemas.microsoft.com/office/word/2010/wordprocessingShape">
                    <wps:wsp>
                      <wps:cNvCnPr/>
                      <wps:spPr>
                        <a:xfrm flipV="1">
                          <a:off x="0" y="0"/>
                          <a:ext cx="807522" cy="45719"/>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F71851" id="Conector recto de flecha 48" o:spid="_x0000_s1026" type="#_x0000_t32" style="position:absolute;margin-left:59.9pt;margin-top:159.25pt;width:63.6pt;height:3.6pt;flip:y;z-index:25170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" strokecolor="#f79646 [3209]" strokeweight="2.25pt">
                <v:stroke endarrow="block"/>
                <w10:wrap anchorx="margin"/>
              </v:shape>
            </w:pict>
          </mc:Fallback>
        </mc:AlternateContent>
      </w:r>
      <w:r w:rsidR="00D12262" w:rsidRPr="00D12262">
        <w:rPr>
          <w:noProof/>
          <w:lang w:eastAsia="es-AR"/>
        </w:rPr>
        <mc:AlternateContent>
          <mc:Choice Requires="wps">
            <w:drawing>
              <wp:anchor distT="0" distB="0" distL="114300" distR="114300" simplePos="0" relativeHeight="251697664" behindDoc="0" locked="0" layoutInCell="1" allowOverlap="1" wp14:anchorId="71C70B0E" wp14:editId="7BFFFA8A">
                <wp:simplePos x="0" y="0"/>
                <wp:positionH relativeFrom="column">
                  <wp:posOffset>3883750</wp:posOffset>
                </wp:positionH>
                <wp:positionV relativeFrom="paragraph">
                  <wp:posOffset>1440897</wp:posOffset>
                </wp:positionV>
                <wp:extent cx="961777" cy="711943"/>
                <wp:effectExtent l="38100" t="38100" r="29210" b="31115"/>
                <wp:wrapNone/>
                <wp:docPr id="46" name="Conector recto de flecha 46"/>
                <wp:cNvGraphicFramePr/>
                <a:graphic xmlns:a="http://schemas.openxmlformats.org/drawingml/2006/main">
                  <a:graphicData uri="http://schemas.microsoft.com/office/word/2010/wordprocessingShape">
                    <wps:wsp>
                      <wps:cNvCnPr/>
                      <wps:spPr>
                        <a:xfrm flipH="1" flipV="1">
                          <a:off x="0" y="0"/>
                          <a:ext cx="961777" cy="711943"/>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E1004F" id="Conector recto de flecha 46" o:spid="_x0000_s1026" type="#_x0000_t32" style="position:absolute;margin-left:305.8pt;margin-top:113.45pt;width:75.75pt;height:56.05pt;flip:x y;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" strokecolor="#f79646 [3209]" strokeweight="2.25pt">
                <v:stroke endarrow="block"/>
              </v:shape>
            </w:pict>
          </mc:Fallback>
        </mc:AlternateContent>
      </w:r>
      <w:r w:rsidR="00D12262" w:rsidRPr="00D12262">
        <w:rPr>
          <w:noProof/>
          <w:lang w:eastAsia="es-AR"/>
        </w:rPr>
        <mc:AlternateContent>
          <mc:Choice Requires="wps">
            <w:drawing>
              <wp:anchor distT="0" distB="0" distL="114300" distR="114300" simplePos="0" relativeHeight="251696640" behindDoc="0" locked="0" layoutInCell="1" allowOverlap="1" wp14:anchorId="263B740C" wp14:editId="51DFCA33">
                <wp:simplePos x="0" y="0"/>
                <wp:positionH relativeFrom="column">
                  <wp:posOffset>4843417</wp:posOffset>
                </wp:positionH>
                <wp:positionV relativeFrom="paragraph">
                  <wp:posOffset>1971304</wp:posOffset>
                </wp:positionV>
                <wp:extent cx="463138" cy="463138"/>
                <wp:effectExtent l="0" t="0" r="13335" b="13335"/>
                <wp:wrapNone/>
                <wp:docPr id="45" name="Elipse 45"/>
                <wp:cNvGraphicFramePr/>
                <a:graphic xmlns:a="http://schemas.openxmlformats.org/drawingml/2006/main">
                  <a:graphicData uri="http://schemas.microsoft.com/office/word/2010/wordprocessingShape">
                    <wps:wsp>
                      <wps:cNvSpPr/>
                      <wps:spPr>
                        <a:xfrm>
                          <a:off x="0" y="0"/>
                          <a:ext cx="463138" cy="463138"/>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D12262">
                            <w:pPr>
                              <w:spacing w:before="0"/>
                              <w:ind w:left="0"/>
                              <w:jc w:val="center"/>
                              <w:rPr>
                                <w:color w:val="000000" w:themeColor="text1"/>
                                <w:sz w:val="28"/>
                                <w:szCs w:val="28"/>
                              </w:rPr>
                            </w:pPr>
                            <w:r>
                              <w:rPr>
                                <w:color w:val="000000" w:themeColor="text1"/>
                                <w:sz w:val="28"/>
                                <w:szCs w:val="28"/>
                              </w:rPr>
                              <w:t xml:space="preserve">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3B740C" id="Elipse 45" o:spid="_x0000_s1039" style="position:absolute;left:0;text-align:left;margin-left:381.35pt;margin-top:155.2pt;width:36.45pt;height:36.4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" fillcolor="white [3201]" strokecolor="#f79646 [3209]" strokeweight="2pt">
                <v:textbox>
                  <w:txbxContent>
                    <w:p w:rsidR="00CB6154" w:rsidRPr="004D1CBA" w:rsidRDefault="00CB6154" w:rsidP="00D12262">
                      <w:pPr>
                        <w:spacing w:before="0"/>
                        <w:ind w:left="0"/>
                        <w:jc w:val="center"/>
                        <w:rPr>
                          <w:color w:val="000000" w:themeColor="text1"/>
                          <w:sz w:val="28"/>
                          <w:szCs w:val="28"/>
                        </w:rPr>
                      </w:pPr>
                      <w:r>
                        <w:rPr>
                          <w:color w:val="000000" w:themeColor="text1"/>
                          <w:sz w:val="28"/>
                          <w:szCs w:val="28"/>
                        </w:rPr>
                        <w:t xml:space="preserve">     5</w:t>
                      </w:r>
                    </w:p>
                  </w:txbxContent>
                </v:textbox>
              </v:oval>
            </w:pict>
          </mc:Fallback>
        </mc:AlternateContent>
      </w:r>
      <w:r w:rsidR="00D12262" w:rsidRPr="00D12262">
        <w:rPr>
          <w:noProof/>
          <w:lang w:eastAsia="es-AR"/>
        </w:rPr>
        <mc:AlternateContent>
          <mc:Choice Requires="wps">
            <w:drawing>
              <wp:anchor distT="0" distB="0" distL="114300" distR="114300" simplePos="0" relativeHeight="251694592" behindDoc="0" locked="0" layoutInCell="1" allowOverlap="1" wp14:anchorId="115CD834" wp14:editId="31DEF5EB">
                <wp:simplePos x="0" y="0"/>
                <wp:positionH relativeFrom="column">
                  <wp:posOffset>3871874</wp:posOffset>
                </wp:positionH>
                <wp:positionV relativeFrom="paragraph">
                  <wp:posOffset>906508</wp:posOffset>
                </wp:positionV>
                <wp:extent cx="973653" cy="688191"/>
                <wp:effectExtent l="38100" t="38100" r="17145" b="17145"/>
                <wp:wrapNone/>
                <wp:docPr id="44" name="Conector recto de flecha 44"/>
                <wp:cNvGraphicFramePr/>
                <a:graphic xmlns:a="http://schemas.openxmlformats.org/drawingml/2006/main">
                  <a:graphicData uri="http://schemas.microsoft.com/office/word/2010/wordprocessingShape">
                    <wps:wsp>
                      <wps:cNvCnPr/>
                      <wps:spPr>
                        <a:xfrm flipH="1" flipV="1">
                          <a:off x="0" y="0"/>
                          <a:ext cx="973653" cy="688191"/>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B0BD3" id="Conector recto de flecha 44" o:spid="_x0000_s1026" type="#_x0000_t32" style="position:absolute;margin-left:304.85pt;margin-top:71.4pt;width:76.65pt;height:54.2pt;flip:x 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" strokecolor="#f79646 [3209]" strokeweight="2.25pt">
                <v:stroke endarrow="block"/>
              </v:shape>
            </w:pict>
          </mc:Fallback>
        </mc:AlternateContent>
      </w:r>
      <w:r w:rsidR="00D12262" w:rsidRPr="00D12262">
        <w:rPr>
          <w:noProof/>
          <w:lang w:eastAsia="es-AR"/>
        </w:rPr>
        <mc:AlternateContent>
          <mc:Choice Requires="wps">
            <w:drawing>
              <wp:anchor distT="0" distB="0" distL="114300" distR="114300" simplePos="0" relativeHeight="251693568" behindDoc="0" locked="0" layoutInCell="1" allowOverlap="1" wp14:anchorId="518D0698" wp14:editId="2A42E756">
                <wp:simplePos x="0" y="0"/>
                <wp:positionH relativeFrom="column">
                  <wp:posOffset>4843145</wp:posOffset>
                </wp:positionH>
                <wp:positionV relativeFrom="paragraph">
                  <wp:posOffset>1412875</wp:posOffset>
                </wp:positionV>
                <wp:extent cx="462915" cy="462915"/>
                <wp:effectExtent l="0" t="0" r="13335" b="13335"/>
                <wp:wrapNone/>
                <wp:docPr id="43" name="Elipse 43"/>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D12262">
                            <w:pPr>
                              <w:spacing w:before="0"/>
                              <w:ind w:left="0"/>
                              <w:jc w:val="center"/>
                              <w:rPr>
                                <w:color w:val="000000" w:themeColor="text1"/>
                                <w:sz w:val="28"/>
                                <w:szCs w:val="28"/>
                              </w:rPr>
                            </w:pPr>
                            <w:r>
                              <w:rPr>
                                <w:color w:val="000000" w:themeColor="text1"/>
                                <w:sz w:val="28"/>
                                <w:szCs w:val="28"/>
                              </w:rPr>
                              <w:t xml:space="preserv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8D0698" id="Elipse 43" o:spid="_x0000_s1040" style="position:absolute;left:0;text-align:left;margin-left:381.35pt;margin-top:111.25pt;width:36.45pt;height:36.4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" fillcolor="white [3201]" strokecolor="#f79646 [3209]" strokeweight="2pt">
                <v:textbox>
                  <w:txbxContent>
                    <w:p w:rsidR="00CB6154" w:rsidRPr="004D1CBA" w:rsidRDefault="00CB6154" w:rsidP="00D12262">
                      <w:pPr>
                        <w:spacing w:before="0"/>
                        <w:ind w:left="0"/>
                        <w:jc w:val="center"/>
                        <w:rPr>
                          <w:color w:val="000000" w:themeColor="text1"/>
                          <w:sz w:val="28"/>
                          <w:szCs w:val="28"/>
                        </w:rPr>
                      </w:pPr>
                      <w:r>
                        <w:rPr>
                          <w:color w:val="000000" w:themeColor="text1"/>
                          <w:sz w:val="28"/>
                          <w:szCs w:val="28"/>
                        </w:rPr>
                        <w:t xml:space="preserve">     4</w:t>
                      </w:r>
                    </w:p>
                  </w:txbxContent>
                </v:textbox>
              </v:oval>
            </w:pict>
          </mc:Fallback>
        </mc:AlternateContent>
      </w:r>
      <w:r w:rsidR="00D12262" w:rsidRPr="00D12262">
        <w:rPr>
          <w:noProof/>
          <w:lang w:eastAsia="es-AR"/>
        </w:rPr>
        <mc:AlternateContent>
          <mc:Choice Requires="wps">
            <w:drawing>
              <wp:anchor distT="0" distB="0" distL="114300" distR="114300" simplePos="0" relativeHeight="251691520" behindDoc="0" locked="0" layoutInCell="1" allowOverlap="1" wp14:anchorId="63B19A38" wp14:editId="2F76373A">
                <wp:simplePos x="0" y="0"/>
                <wp:positionH relativeFrom="column">
                  <wp:posOffset>3895625</wp:posOffset>
                </wp:positionH>
                <wp:positionV relativeFrom="paragraph">
                  <wp:posOffset>692752</wp:posOffset>
                </wp:positionV>
                <wp:extent cx="950026" cy="308758"/>
                <wp:effectExtent l="19050" t="57150" r="21590" b="34290"/>
                <wp:wrapNone/>
                <wp:docPr id="42" name="Conector recto de flecha 42"/>
                <wp:cNvGraphicFramePr/>
                <a:graphic xmlns:a="http://schemas.openxmlformats.org/drawingml/2006/main">
                  <a:graphicData uri="http://schemas.microsoft.com/office/word/2010/wordprocessingShape">
                    <wps:wsp>
                      <wps:cNvCnPr/>
                      <wps:spPr>
                        <a:xfrm flipH="1" flipV="1">
                          <a:off x="0" y="0"/>
                          <a:ext cx="950026" cy="308758"/>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50BEE2" id="Conector recto de flecha 42" o:spid="_x0000_s1026" type="#_x0000_t32" style="position:absolute;margin-left:306.75pt;margin-top:54.55pt;width:74.8pt;height:24.3pt;flip:x y;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" strokecolor="#f79646 [3209]" strokeweight="2.25pt">
                <v:stroke endarrow="block"/>
              </v:shape>
            </w:pict>
          </mc:Fallback>
        </mc:AlternateContent>
      </w:r>
      <w:r w:rsidR="00D12262" w:rsidRPr="00D12262">
        <w:rPr>
          <w:noProof/>
          <w:lang w:eastAsia="es-AR"/>
        </w:rPr>
        <mc:AlternateContent>
          <mc:Choice Requires="wps">
            <w:drawing>
              <wp:anchor distT="0" distB="0" distL="114300" distR="114300" simplePos="0" relativeHeight="251690496" behindDoc="0" locked="0" layoutInCell="1" allowOverlap="1" wp14:anchorId="65318096" wp14:editId="371EF680">
                <wp:simplePos x="0" y="0"/>
                <wp:positionH relativeFrom="column">
                  <wp:posOffset>4819650</wp:posOffset>
                </wp:positionH>
                <wp:positionV relativeFrom="paragraph">
                  <wp:posOffset>854710</wp:posOffset>
                </wp:positionV>
                <wp:extent cx="462915" cy="462915"/>
                <wp:effectExtent l="0" t="0" r="13335" b="13335"/>
                <wp:wrapNone/>
                <wp:docPr id="41" name="Elipse 41"/>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D12262">
                            <w:pPr>
                              <w:spacing w:before="0"/>
                              <w:ind w:left="0"/>
                              <w:jc w:val="center"/>
                              <w:rPr>
                                <w:color w:val="000000" w:themeColor="text1"/>
                                <w:sz w:val="28"/>
                                <w:szCs w:val="28"/>
                              </w:rPr>
                            </w:pPr>
                            <w:r>
                              <w:rPr>
                                <w:color w:val="000000" w:themeColor="text1"/>
                                <w:sz w:val="28"/>
                                <w:szCs w:val="28"/>
                              </w:rP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318096" id="Elipse 41" o:spid="_x0000_s1041" style="position:absolute;left:0;text-align:left;margin-left:379.5pt;margin-top:67.3pt;width:36.45pt;height:36.4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" fillcolor="white [3201]" strokecolor="#f79646 [3209]" strokeweight="2pt">
                <v:textbox>
                  <w:txbxContent>
                    <w:p w:rsidR="00CB6154" w:rsidRPr="004D1CBA" w:rsidRDefault="00CB6154" w:rsidP="00D12262">
                      <w:pPr>
                        <w:spacing w:before="0"/>
                        <w:ind w:left="0"/>
                        <w:jc w:val="center"/>
                        <w:rPr>
                          <w:color w:val="000000" w:themeColor="text1"/>
                          <w:sz w:val="28"/>
                          <w:szCs w:val="28"/>
                        </w:rPr>
                      </w:pPr>
                      <w:r>
                        <w:rPr>
                          <w:color w:val="000000" w:themeColor="text1"/>
                          <w:sz w:val="28"/>
                          <w:szCs w:val="28"/>
                        </w:rPr>
                        <w:t xml:space="preserve">     3</w:t>
                      </w:r>
                    </w:p>
                  </w:txbxContent>
                </v:textbox>
              </v:oval>
            </w:pict>
          </mc:Fallback>
        </mc:AlternateContent>
      </w:r>
      <w:r w:rsidR="00D12262" w:rsidRPr="00D12262">
        <w:rPr>
          <w:noProof/>
          <w:lang w:eastAsia="es-AR"/>
        </w:rPr>
        <mc:AlternateContent>
          <mc:Choice Requires="wps">
            <w:drawing>
              <wp:anchor distT="0" distB="0" distL="114300" distR="114300" simplePos="0" relativeHeight="251688448" behindDoc="0" locked="0" layoutInCell="1" allowOverlap="1" wp14:anchorId="39E35794" wp14:editId="61A3A2C1">
                <wp:simplePos x="0" y="0"/>
                <wp:positionH relativeFrom="column">
                  <wp:posOffset>3943126</wp:posOffset>
                </wp:positionH>
                <wp:positionV relativeFrom="paragraph">
                  <wp:posOffset>467121</wp:posOffset>
                </wp:positionV>
                <wp:extent cx="866899" cy="83127"/>
                <wp:effectExtent l="0" t="95250" r="9525" b="50800"/>
                <wp:wrapNone/>
                <wp:docPr id="40" name="Conector recto de flecha 40"/>
                <wp:cNvGraphicFramePr/>
                <a:graphic xmlns:a="http://schemas.openxmlformats.org/drawingml/2006/main">
                  <a:graphicData uri="http://schemas.microsoft.com/office/word/2010/wordprocessingShape">
                    <wps:wsp>
                      <wps:cNvCnPr/>
                      <wps:spPr>
                        <a:xfrm flipH="1" flipV="1">
                          <a:off x="0" y="0"/>
                          <a:ext cx="866899" cy="83127"/>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AAA524" id="Conector recto de flecha 40" o:spid="_x0000_s1026" type="#_x0000_t32" style="position:absolute;margin-left:310.5pt;margin-top:36.8pt;width:68.25pt;height:6.55pt;flip:x y;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" strokecolor="#f79646 [3209]" strokeweight="2.25pt">
                <v:stroke endarrow="block"/>
              </v:shape>
            </w:pict>
          </mc:Fallback>
        </mc:AlternateContent>
      </w:r>
      <w:r w:rsidR="00D12262" w:rsidRPr="00D12262">
        <w:rPr>
          <w:noProof/>
          <w:lang w:eastAsia="es-AR"/>
        </w:rPr>
        <mc:AlternateContent>
          <mc:Choice Requires="wps">
            <w:drawing>
              <wp:anchor distT="0" distB="0" distL="114300" distR="114300" simplePos="0" relativeHeight="251687424" behindDoc="0" locked="0" layoutInCell="1" allowOverlap="1" wp14:anchorId="5DA7A5B8" wp14:editId="038D7B5C">
                <wp:simplePos x="0" y="0"/>
                <wp:positionH relativeFrom="column">
                  <wp:posOffset>4808244</wp:posOffset>
                </wp:positionH>
                <wp:positionV relativeFrom="paragraph">
                  <wp:posOffset>330505</wp:posOffset>
                </wp:positionV>
                <wp:extent cx="463138" cy="463138"/>
                <wp:effectExtent l="0" t="0" r="13335" b="13335"/>
                <wp:wrapNone/>
                <wp:docPr id="39" name="Elipse 39"/>
                <wp:cNvGraphicFramePr/>
                <a:graphic xmlns:a="http://schemas.openxmlformats.org/drawingml/2006/main">
                  <a:graphicData uri="http://schemas.microsoft.com/office/word/2010/wordprocessingShape">
                    <wps:wsp>
                      <wps:cNvSpPr/>
                      <wps:spPr>
                        <a:xfrm>
                          <a:off x="0" y="0"/>
                          <a:ext cx="463138" cy="463138"/>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D12262">
                            <w:pPr>
                              <w:spacing w:before="0"/>
                              <w:ind w:left="0"/>
                              <w:jc w:val="center"/>
                              <w:rPr>
                                <w:color w:val="000000" w:themeColor="text1"/>
                                <w:sz w:val="28"/>
                                <w:szCs w:val="28"/>
                              </w:rPr>
                            </w:pPr>
                            <w:r>
                              <w:rPr>
                                <w:color w:val="000000" w:themeColor="text1"/>
                                <w:sz w:val="28"/>
                                <w:szCs w:val="28"/>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A7A5B8" id="Elipse 39" o:spid="_x0000_s1042" style="position:absolute;left:0;text-align:left;margin-left:378.6pt;margin-top:26pt;width:36.45pt;height:36.4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" fillcolor="white [3201]" strokecolor="#f79646 [3209]" strokeweight="2pt">
                <v:textbox>
                  <w:txbxContent>
                    <w:p w:rsidR="00CB6154" w:rsidRPr="004D1CBA" w:rsidRDefault="00CB6154" w:rsidP="00D12262">
                      <w:pPr>
                        <w:spacing w:before="0"/>
                        <w:ind w:left="0"/>
                        <w:jc w:val="center"/>
                        <w:rPr>
                          <w:color w:val="000000" w:themeColor="text1"/>
                          <w:sz w:val="28"/>
                          <w:szCs w:val="28"/>
                        </w:rPr>
                      </w:pPr>
                      <w:r>
                        <w:rPr>
                          <w:color w:val="000000" w:themeColor="text1"/>
                          <w:sz w:val="28"/>
                          <w:szCs w:val="28"/>
                        </w:rPr>
                        <w:t xml:space="preserve">     2</w:t>
                      </w:r>
                    </w:p>
                  </w:txbxContent>
                </v:textbox>
              </v:oval>
            </w:pict>
          </mc:Fallback>
        </mc:AlternateContent>
      </w:r>
      <w:r w:rsidR="00D12262" w:rsidRPr="00D12262">
        <w:rPr>
          <w:noProof/>
          <w:lang w:eastAsia="es-AR"/>
        </w:rPr>
        <mc:AlternateContent>
          <mc:Choice Requires="wps">
            <w:drawing>
              <wp:anchor distT="0" distB="0" distL="114300" distR="114300" simplePos="0" relativeHeight="251685376" behindDoc="0" locked="0" layoutInCell="1" allowOverlap="1" wp14:anchorId="65C22108" wp14:editId="637A1AFA">
                <wp:simplePos x="0" y="0"/>
                <wp:positionH relativeFrom="column">
                  <wp:posOffset>3990629</wp:posOffset>
                </wp:positionH>
                <wp:positionV relativeFrom="paragraph">
                  <wp:posOffset>39609</wp:posOffset>
                </wp:positionV>
                <wp:extent cx="795646" cy="249382"/>
                <wp:effectExtent l="38100" t="19050" r="24130" b="74930"/>
                <wp:wrapNone/>
                <wp:docPr id="38" name="Conector recto de flecha 38"/>
                <wp:cNvGraphicFramePr/>
                <a:graphic xmlns:a="http://schemas.openxmlformats.org/drawingml/2006/main">
                  <a:graphicData uri="http://schemas.microsoft.com/office/word/2010/wordprocessingShape">
                    <wps:wsp>
                      <wps:cNvCnPr/>
                      <wps:spPr>
                        <a:xfrm flipH="1">
                          <a:off x="0" y="0"/>
                          <a:ext cx="795646" cy="249382"/>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E3C8A6" id="Conector recto de flecha 38" o:spid="_x0000_s1026" type="#_x0000_t32" style="position:absolute;margin-left:314.2pt;margin-top:3.1pt;width:62.65pt;height:19.65pt;flip:x;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" strokecolor="#f79646 [3209]" strokeweight="2.25pt">
                <v:stroke endarrow="block"/>
              </v:shape>
            </w:pict>
          </mc:Fallback>
        </mc:AlternateContent>
      </w:r>
      <w:r w:rsidR="003F6CFB" w:rsidRPr="003768C8">
        <w:drawing>
          <wp:inline distT="0" distB="0" distL="0" distR="0" wp14:anchorId="5E69D850" wp14:editId="1D9C59B2">
            <wp:extent cx="3433059" cy="2572282"/>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ntalla Informes Administrado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33059" cy="2572282"/>
                    </a:xfrm>
                    <a:prstGeom prst="rect">
                      <a:avLst/>
                    </a:prstGeom>
                  </pic:spPr>
                </pic:pic>
              </a:graphicData>
            </a:graphic>
          </wp:inline>
        </w:drawing>
      </w:r>
      <w:bookmarkEnd w:id="25"/>
    </w:p>
    <w:p w:rsidR="00D47371" w:rsidRDefault="00D47371" w:rsidP="009C3DA6">
      <w:pPr>
        <w:pStyle w:val="PSI-Ttulo1"/>
      </w:pPr>
    </w:p>
    <w:p w:rsidR="00EA7D00" w:rsidRDefault="00EA7D00" w:rsidP="009C3DA6">
      <w:pPr>
        <w:pStyle w:val="PSI-Ttulo1"/>
      </w:pPr>
    </w:p>
    <w:p w:rsidR="00B579AF" w:rsidRDefault="00B579AF" w:rsidP="009C3DA6">
      <w:pPr>
        <w:pStyle w:val="PSI-Ttulo1"/>
      </w:pPr>
    </w:p>
    <w:p w:rsidR="00B579AF" w:rsidRDefault="00B579AF" w:rsidP="009C3DA6">
      <w:pPr>
        <w:pStyle w:val="PSI-Ttulo1"/>
      </w:pPr>
    </w:p>
    <w:p w:rsidR="00B579AF" w:rsidRDefault="00B579AF" w:rsidP="009C3DA6">
      <w:pPr>
        <w:pStyle w:val="PSI-Ttulo1"/>
      </w:pPr>
    </w:p>
    <w:p w:rsidR="00B579AF" w:rsidRDefault="00B579AF" w:rsidP="009C3DA6">
      <w:pPr>
        <w:pStyle w:val="PSI-Ttulo1"/>
      </w:pPr>
    </w:p>
    <w:p w:rsidR="00B579AF" w:rsidRDefault="00B579AF" w:rsidP="009C3DA6">
      <w:pPr>
        <w:pStyle w:val="PSI-Ttulo1"/>
      </w:pPr>
    </w:p>
    <w:p w:rsidR="00B579AF" w:rsidRDefault="003768C8" w:rsidP="009C3DA6">
      <w:pPr>
        <w:pStyle w:val="PSI-Ttulo1"/>
      </w:pPr>
      <w:r>
        <w:t xml:space="preserve">          </w:t>
      </w:r>
    </w:p>
    <w:p w:rsidR="00B579AF" w:rsidRDefault="00B579AF" w:rsidP="009C3DA6">
      <w:pPr>
        <w:pStyle w:val="PSI-Ttulo1"/>
      </w:pPr>
    </w:p>
    <w:p w:rsidR="00B579AF" w:rsidRDefault="00B579AF" w:rsidP="009C3DA6">
      <w:pPr>
        <w:pStyle w:val="PSI-Ttulo1"/>
      </w:pPr>
    </w:p>
    <w:p w:rsidR="00B579AF" w:rsidRDefault="00B579AF" w:rsidP="009C3DA6">
      <w:pPr>
        <w:pStyle w:val="PSI-Ttulo1"/>
      </w:pPr>
    </w:p>
    <w:p w:rsidR="00B579AF" w:rsidRDefault="00B579AF" w:rsidP="009C3DA6">
      <w:pPr>
        <w:pStyle w:val="PSI-Ttulo1"/>
      </w:pPr>
    </w:p>
    <w:p w:rsidR="00EA7D00" w:rsidRDefault="00EA7D00" w:rsidP="00EA7D00">
      <w:pPr>
        <w:pStyle w:val="PSI-Ttulo3"/>
      </w:pPr>
      <w:bookmarkStart w:id="26" w:name="_Toc495172224"/>
      <w:r>
        <w:t>1</w:t>
      </w:r>
      <w:bookmarkEnd w:id="26"/>
    </w:p>
    <w:tbl>
      <w:tblPr>
        <w:tblStyle w:val="Tabladecuadrcula2-nfasis3"/>
        <w:tblW w:w="0" w:type="auto"/>
        <w:tblLayout w:type="fixed"/>
        <w:tblLook w:val="0420" w:firstRow="1" w:lastRow="0" w:firstColumn="0" w:lastColumn="0" w:noHBand="0" w:noVBand="1"/>
      </w:tblPr>
      <w:tblGrid>
        <w:gridCol w:w="4137"/>
        <w:gridCol w:w="4137"/>
      </w:tblGrid>
      <w:tr w:rsidR="00EA7D00" w:rsidRPr="0032584C" w:rsidTr="009C6F1F">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EA7D00" w:rsidRPr="0032584C" w:rsidRDefault="00EA7D00"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EA7D00" w:rsidRPr="0032584C" w:rsidRDefault="00EA7D00"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EA7D00" w:rsidRPr="0032584C" w:rsidTr="009C6F1F">
        <w:trPr>
          <w:cnfStyle w:val="000000100000" w:firstRow="0" w:lastRow="0" w:firstColumn="0" w:lastColumn="0" w:oddVBand="0" w:evenVBand="0" w:oddHBand="1" w:evenHBand="0" w:firstRowFirstColumn="0" w:firstRowLastColumn="0" w:lastRowFirstColumn="0" w:lastRowLastColumn="0"/>
          <w:trHeight w:val="110"/>
        </w:trPr>
        <w:tc>
          <w:tcPr>
            <w:tcW w:w="4137" w:type="dxa"/>
          </w:tcPr>
          <w:p w:rsidR="00EA7D00" w:rsidRPr="0032584C" w:rsidRDefault="00EA7D00"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EA7D00" w:rsidRPr="0032584C" w:rsidRDefault="00646A2C" w:rsidP="00646A2C">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Menú pantallas</w:t>
            </w:r>
          </w:p>
        </w:tc>
      </w:tr>
      <w:tr w:rsidR="00EA7D00" w:rsidRPr="0032584C" w:rsidTr="009C6F1F">
        <w:trPr>
          <w:trHeight w:val="265"/>
        </w:trPr>
        <w:tc>
          <w:tcPr>
            <w:tcW w:w="4137" w:type="dxa"/>
          </w:tcPr>
          <w:p w:rsidR="00EA7D00" w:rsidRPr="0032584C" w:rsidRDefault="00EA7D00"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EA7D00" w:rsidRPr="0032584C" w:rsidRDefault="00646A2C" w:rsidP="009C6F1F">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Este menú presenta enlaces a las pantallas Servicio y Ubicación respectivamente</w:t>
            </w:r>
            <w:r w:rsidR="00EA7D00" w:rsidRPr="0032584C">
              <w:rPr>
                <w:rFonts w:cs="Calibri"/>
                <w:i/>
                <w:iCs/>
                <w:color w:val="000000"/>
                <w:lang w:val="es-AR" w:eastAsia="es-ES"/>
              </w:rPr>
              <w:t xml:space="preserve"> </w:t>
            </w:r>
          </w:p>
        </w:tc>
      </w:tr>
    </w:tbl>
    <w:p w:rsidR="00EA7D00" w:rsidRDefault="00EA7D00" w:rsidP="00EA7D00">
      <w:pPr>
        <w:pStyle w:val="PSI-Ttulo3"/>
      </w:pPr>
      <w:bookmarkStart w:id="27" w:name="_Toc495172225"/>
      <w:r>
        <w:t>2</w:t>
      </w:r>
      <w:bookmarkEnd w:id="27"/>
    </w:p>
    <w:tbl>
      <w:tblPr>
        <w:tblStyle w:val="Tabladecuadrcula2-nfasis3"/>
        <w:tblW w:w="0" w:type="auto"/>
        <w:tblLayout w:type="fixed"/>
        <w:tblLook w:val="0420" w:firstRow="1" w:lastRow="0" w:firstColumn="0" w:lastColumn="0" w:noHBand="0" w:noVBand="1"/>
      </w:tblPr>
      <w:tblGrid>
        <w:gridCol w:w="4137"/>
        <w:gridCol w:w="4137"/>
      </w:tblGrid>
      <w:tr w:rsidR="00EA7D00" w:rsidRPr="0032584C" w:rsidTr="009C6F1F">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EA7D00" w:rsidRPr="0032584C" w:rsidRDefault="00EA7D00"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EA7D00" w:rsidRPr="0032584C" w:rsidRDefault="00EA7D00"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EA7D00" w:rsidRPr="0032584C" w:rsidTr="009C6F1F">
        <w:trPr>
          <w:cnfStyle w:val="000000100000" w:firstRow="0" w:lastRow="0" w:firstColumn="0" w:lastColumn="0" w:oddVBand="0" w:evenVBand="0" w:oddHBand="1" w:evenHBand="0" w:firstRowFirstColumn="0" w:firstRowLastColumn="0" w:lastRowFirstColumn="0" w:lastRowLastColumn="0"/>
          <w:trHeight w:val="122"/>
        </w:trPr>
        <w:tc>
          <w:tcPr>
            <w:tcW w:w="4137" w:type="dxa"/>
          </w:tcPr>
          <w:p w:rsidR="00EA7D00" w:rsidRPr="0032584C" w:rsidRDefault="00EA7D00"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EA7D00" w:rsidRPr="0032584C" w:rsidRDefault="00646A2C" w:rsidP="009C6F1F">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Descripción usuario</w:t>
            </w:r>
          </w:p>
        </w:tc>
      </w:tr>
      <w:tr w:rsidR="00EA7D00" w:rsidRPr="0032584C" w:rsidTr="009C6F1F">
        <w:trPr>
          <w:trHeight w:val="265"/>
        </w:trPr>
        <w:tc>
          <w:tcPr>
            <w:tcW w:w="4137" w:type="dxa"/>
          </w:tcPr>
          <w:p w:rsidR="00EA7D00" w:rsidRPr="0032584C" w:rsidRDefault="00EA7D00"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EA7D00" w:rsidRPr="0032584C" w:rsidRDefault="00646A2C" w:rsidP="009C6F1F">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En este sector se identifica el usuario actual, su e-mail y un enlace que permite salir del sistema.</w:t>
            </w:r>
          </w:p>
        </w:tc>
      </w:tr>
    </w:tbl>
    <w:p w:rsidR="00EA7D00" w:rsidRDefault="00EA7D00" w:rsidP="00EA7D00">
      <w:pPr>
        <w:pStyle w:val="PSI-Ttulo3"/>
      </w:pPr>
      <w:bookmarkStart w:id="28" w:name="_Toc495172226"/>
      <w:r>
        <w:lastRenderedPageBreak/>
        <w:t>3</w:t>
      </w:r>
      <w:bookmarkEnd w:id="28"/>
    </w:p>
    <w:tbl>
      <w:tblPr>
        <w:tblStyle w:val="Tabladecuadrcula2-nfasis3"/>
        <w:tblW w:w="0" w:type="auto"/>
        <w:tblLayout w:type="fixed"/>
        <w:tblLook w:val="0420" w:firstRow="1" w:lastRow="0" w:firstColumn="0" w:lastColumn="0" w:noHBand="0" w:noVBand="1"/>
      </w:tblPr>
      <w:tblGrid>
        <w:gridCol w:w="4137"/>
        <w:gridCol w:w="4137"/>
      </w:tblGrid>
      <w:tr w:rsidR="00EA7D00" w:rsidRPr="0032584C" w:rsidTr="009C6F1F">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EA7D00" w:rsidRPr="0032584C" w:rsidRDefault="00EA7D00"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EA7D00" w:rsidRPr="0032584C" w:rsidRDefault="00EA7D00"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EA7D00" w:rsidRPr="0032584C" w:rsidTr="009C6F1F">
        <w:trPr>
          <w:cnfStyle w:val="000000100000" w:firstRow="0" w:lastRow="0" w:firstColumn="0" w:lastColumn="0" w:oddVBand="0" w:evenVBand="0" w:oddHBand="1" w:evenHBand="0" w:firstRowFirstColumn="0" w:firstRowLastColumn="0" w:lastRowFirstColumn="0" w:lastRowLastColumn="0"/>
          <w:trHeight w:val="122"/>
        </w:trPr>
        <w:tc>
          <w:tcPr>
            <w:tcW w:w="4137" w:type="dxa"/>
          </w:tcPr>
          <w:p w:rsidR="00EA7D00" w:rsidRPr="0032584C" w:rsidRDefault="00EA7D00"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EA7D00" w:rsidRPr="0032584C" w:rsidRDefault="00646A2C" w:rsidP="009C6F1F">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Buscador</w:t>
            </w:r>
          </w:p>
        </w:tc>
      </w:tr>
      <w:tr w:rsidR="00EA7D00" w:rsidRPr="0032584C" w:rsidTr="009C6F1F">
        <w:trPr>
          <w:trHeight w:val="265"/>
        </w:trPr>
        <w:tc>
          <w:tcPr>
            <w:tcW w:w="4137" w:type="dxa"/>
          </w:tcPr>
          <w:p w:rsidR="00EA7D00" w:rsidRPr="0032584C" w:rsidRDefault="00EA7D00"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EA7D00" w:rsidRPr="0032584C" w:rsidRDefault="00646A2C" w:rsidP="009C6F1F">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Este campo permite buscar un servicio del cual se conoce el nombre</w:t>
            </w:r>
          </w:p>
        </w:tc>
      </w:tr>
    </w:tbl>
    <w:p w:rsidR="00EA7D00" w:rsidRDefault="00EA7D00" w:rsidP="00EA7D00">
      <w:pPr>
        <w:pStyle w:val="PSI-Ttulo3"/>
      </w:pPr>
      <w:bookmarkStart w:id="29" w:name="_Toc495172227"/>
      <w:r>
        <w:t>4</w:t>
      </w:r>
      <w:bookmarkEnd w:id="29"/>
    </w:p>
    <w:tbl>
      <w:tblPr>
        <w:tblStyle w:val="Tabladecuadrcula2-nfasis3"/>
        <w:tblW w:w="0" w:type="auto"/>
        <w:tblLayout w:type="fixed"/>
        <w:tblLook w:val="0420" w:firstRow="1" w:lastRow="0" w:firstColumn="0" w:lastColumn="0" w:noHBand="0" w:noVBand="1"/>
      </w:tblPr>
      <w:tblGrid>
        <w:gridCol w:w="4137"/>
        <w:gridCol w:w="4137"/>
      </w:tblGrid>
      <w:tr w:rsidR="00EA7D00" w:rsidRPr="0032584C" w:rsidTr="009C6F1F">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EA7D00" w:rsidRPr="0032584C" w:rsidRDefault="00EA7D00"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EA7D00" w:rsidRPr="0032584C" w:rsidRDefault="00EA7D00"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EA7D00" w:rsidRPr="0032584C" w:rsidTr="009C6F1F">
        <w:trPr>
          <w:cnfStyle w:val="000000100000" w:firstRow="0" w:lastRow="0" w:firstColumn="0" w:lastColumn="0" w:oddVBand="0" w:evenVBand="0" w:oddHBand="1" w:evenHBand="0" w:firstRowFirstColumn="0" w:firstRowLastColumn="0" w:lastRowFirstColumn="0" w:lastRowLastColumn="0"/>
          <w:trHeight w:val="122"/>
        </w:trPr>
        <w:tc>
          <w:tcPr>
            <w:tcW w:w="4137" w:type="dxa"/>
          </w:tcPr>
          <w:p w:rsidR="00EA7D00" w:rsidRPr="0032584C" w:rsidRDefault="00EA7D00"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EA7D00" w:rsidRPr="0032584C" w:rsidRDefault="00646A2C" w:rsidP="009C6F1F">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Menú servicios</w:t>
            </w:r>
          </w:p>
        </w:tc>
      </w:tr>
      <w:tr w:rsidR="00EA7D00" w:rsidRPr="0032584C" w:rsidTr="009C6F1F">
        <w:trPr>
          <w:trHeight w:val="265"/>
        </w:trPr>
        <w:tc>
          <w:tcPr>
            <w:tcW w:w="4137" w:type="dxa"/>
          </w:tcPr>
          <w:p w:rsidR="00EA7D00" w:rsidRPr="0032584C" w:rsidRDefault="00EA7D00"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EA7D00" w:rsidRPr="0032584C" w:rsidRDefault="00646A2C" w:rsidP="00646A2C">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En este menú se listan todos los servicios del sistema, el cual se selecciona para generar algún tipo de informe si el servicio no es buscado en el buscador</w:t>
            </w:r>
          </w:p>
        </w:tc>
      </w:tr>
    </w:tbl>
    <w:p w:rsidR="00EA7D00" w:rsidRDefault="00EA7D00" w:rsidP="00EA7D00">
      <w:pPr>
        <w:pStyle w:val="PSI-Ttulo3"/>
      </w:pPr>
      <w:bookmarkStart w:id="30" w:name="_Toc495172228"/>
      <w:r>
        <w:t>5</w:t>
      </w:r>
      <w:bookmarkEnd w:id="30"/>
    </w:p>
    <w:tbl>
      <w:tblPr>
        <w:tblStyle w:val="Tabladecuadrcula2-nfasis3"/>
        <w:tblW w:w="0" w:type="auto"/>
        <w:tblLayout w:type="fixed"/>
        <w:tblLook w:val="0420" w:firstRow="1" w:lastRow="0" w:firstColumn="0" w:lastColumn="0" w:noHBand="0" w:noVBand="1"/>
      </w:tblPr>
      <w:tblGrid>
        <w:gridCol w:w="4137"/>
        <w:gridCol w:w="4137"/>
      </w:tblGrid>
      <w:tr w:rsidR="00EA7D00" w:rsidRPr="0032584C" w:rsidTr="009C6F1F">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EA7D00" w:rsidRPr="0032584C" w:rsidRDefault="00EA7D00"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EA7D00" w:rsidRPr="0032584C" w:rsidRDefault="00EA7D00"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EA7D00" w:rsidRPr="0032584C" w:rsidTr="009C6F1F">
        <w:trPr>
          <w:cnfStyle w:val="000000100000" w:firstRow="0" w:lastRow="0" w:firstColumn="0" w:lastColumn="0" w:oddVBand="0" w:evenVBand="0" w:oddHBand="1" w:evenHBand="0" w:firstRowFirstColumn="0" w:firstRowLastColumn="0" w:lastRowFirstColumn="0" w:lastRowLastColumn="0"/>
          <w:trHeight w:val="122"/>
        </w:trPr>
        <w:tc>
          <w:tcPr>
            <w:tcW w:w="4137" w:type="dxa"/>
          </w:tcPr>
          <w:p w:rsidR="00EA7D00" w:rsidRPr="0032584C" w:rsidRDefault="00EA7D00"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EA7D00" w:rsidRPr="0032584C" w:rsidRDefault="00875E79" w:rsidP="009C6F1F">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Vista Previa</w:t>
            </w:r>
          </w:p>
        </w:tc>
      </w:tr>
      <w:tr w:rsidR="00EA7D00" w:rsidRPr="0032584C" w:rsidTr="009C6F1F">
        <w:trPr>
          <w:trHeight w:val="265"/>
        </w:trPr>
        <w:tc>
          <w:tcPr>
            <w:tcW w:w="4137" w:type="dxa"/>
          </w:tcPr>
          <w:p w:rsidR="00EA7D00" w:rsidRPr="0032584C" w:rsidRDefault="00EA7D00"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EA7D00" w:rsidRPr="0032584C" w:rsidRDefault="00875E79" w:rsidP="009C6F1F">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Este campo muestra la vista previa de lo que se va a imprimir</w:t>
            </w:r>
          </w:p>
        </w:tc>
      </w:tr>
    </w:tbl>
    <w:p w:rsidR="00875E79" w:rsidRDefault="00875E79" w:rsidP="00875E79">
      <w:pPr>
        <w:pStyle w:val="PSI-Ttulo3"/>
      </w:pPr>
      <w:bookmarkStart w:id="31" w:name="_Toc495172229"/>
      <w:r>
        <w:t>6</w:t>
      </w:r>
      <w:bookmarkEnd w:id="31"/>
    </w:p>
    <w:tbl>
      <w:tblPr>
        <w:tblStyle w:val="Tabladecuadrcula2-nfasis3"/>
        <w:tblW w:w="0" w:type="auto"/>
        <w:tblLayout w:type="fixed"/>
        <w:tblLook w:val="0420" w:firstRow="1" w:lastRow="0" w:firstColumn="0" w:lastColumn="0" w:noHBand="0" w:noVBand="1"/>
      </w:tblPr>
      <w:tblGrid>
        <w:gridCol w:w="4137"/>
        <w:gridCol w:w="4137"/>
      </w:tblGrid>
      <w:tr w:rsidR="00875E79" w:rsidRPr="0032584C" w:rsidTr="009C6F1F">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875E79" w:rsidRPr="0032584C" w:rsidRDefault="00875E79"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875E79" w:rsidRPr="0032584C" w:rsidRDefault="00875E79"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875E79" w:rsidRPr="0032584C" w:rsidTr="009C6F1F">
        <w:trPr>
          <w:cnfStyle w:val="000000100000" w:firstRow="0" w:lastRow="0" w:firstColumn="0" w:lastColumn="0" w:oddVBand="0" w:evenVBand="0" w:oddHBand="1" w:evenHBand="0" w:firstRowFirstColumn="0" w:firstRowLastColumn="0" w:lastRowFirstColumn="0" w:lastRowLastColumn="0"/>
          <w:trHeight w:val="122"/>
        </w:trPr>
        <w:tc>
          <w:tcPr>
            <w:tcW w:w="4137" w:type="dxa"/>
          </w:tcPr>
          <w:p w:rsidR="00875E79" w:rsidRPr="0032584C" w:rsidRDefault="00875E79"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875E79" w:rsidRPr="0032584C" w:rsidRDefault="00140CCE" w:rsidP="009C6F1F">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Generar</w:t>
            </w:r>
          </w:p>
        </w:tc>
      </w:tr>
      <w:tr w:rsidR="00875E79" w:rsidRPr="0032584C" w:rsidTr="009C6F1F">
        <w:trPr>
          <w:trHeight w:val="265"/>
        </w:trPr>
        <w:tc>
          <w:tcPr>
            <w:tcW w:w="4137" w:type="dxa"/>
          </w:tcPr>
          <w:p w:rsidR="00875E79" w:rsidRPr="0032584C" w:rsidRDefault="00875E79"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875E79" w:rsidRPr="0032584C" w:rsidRDefault="00140CCE" w:rsidP="009C6F1F">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Al oprimir este botón se genera un PDF del informe que se muestra en la pantalla de impresión por si se desea tenerlo impreso</w:t>
            </w:r>
          </w:p>
        </w:tc>
      </w:tr>
    </w:tbl>
    <w:p w:rsidR="00875E79" w:rsidRDefault="00875E79" w:rsidP="00875E79">
      <w:pPr>
        <w:pStyle w:val="PSI-Ttulo3"/>
      </w:pPr>
      <w:bookmarkStart w:id="32" w:name="_Toc495172230"/>
      <w:r>
        <w:t>7</w:t>
      </w:r>
      <w:bookmarkEnd w:id="32"/>
    </w:p>
    <w:tbl>
      <w:tblPr>
        <w:tblStyle w:val="Tabladecuadrcula2-nfasis3"/>
        <w:tblW w:w="0" w:type="auto"/>
        <w:tblLayout w:type="fixed"/>
        <w:tblLook w:val="0420" w:firstRow="1" w:lastRow="0" w:firstColumn="0" w:lastColumn="0" w:noHBand="0" w:noVBand="1"/>
      </w:tblPr>
      <w:tblGrid>
        <w:gridCol w:w="4137"/>
        <w:gridCol w:w="4137"/>
      </w:tblGrid>
      <w:tr w:rsidR="00875E79" w:rsidRPr="0032584C" w:rsidTr="009C6F1F">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875E79" w:rsidRPr="0032584C" w:rsidRDefault="00875E79"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875E79" w:rsidRPr="0032584C" w:rsidRDefault="00875E79"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875E79" w:rsidRPr="0032584C" w:rsidTr="009C6F1F">
        <w:trPr>
          <w:cnfStyle w:val="000000100000" w:firstRow="0" w:lastRow="0" w:firstColumn="0" w:lastColumn="0" w:oddVBand="0" w:evenVBand="0" w:oddHBand="1" w:evenHBand="0" w:firstRowFirstColumn="0" w:firstRowLastColumn="0" w:lastRowFirstColumn="0" w:lastRowLastColumn="0"/>
          <w:trHeight w:val="122"/>
        </w:trPr>
        <w:tc>
          <w:tcPr>
            <w:tcW w:w="4137" w:type="dxa"/>
          </w:tcPr>
          <w:p w:rsidR="00875E79" w:rsidRPr="0032584C" w:rsidRDefault="00875E79"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875E79" w:rsidRPr="0032584C" w:rsidRDefault="00140CCE" w:rsidP="009C6F1F">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Informes</w:t>
            </w:r>
          </w:p>
        </w:tc>
      </w:tr>
      <w:tr w:rsidR="00875E79" w:rsidRPr="0032584C" w:rsidTr="009C6F1F">
        <w:trPr>
          <w:trHeight w:val="265"/>
        </w:trPr>
        <w:tc>
          <w:tcPr>
            <w:tcW w:w="4137" w:type="dxa"/>
          </w:tcPr>
          <w:p w:rsidR="00875E79" w:rsidRPr="0032584C" w:rsidRDefault="00875E79"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875E79" w:rsidRPr="0032584C" w:rsidRDefault="00140CCE" w:rsidP="009C6F1F">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En este listado se muestran los distintos informes que fueron definidos sobre los servicios</w:t>
            </w:r>
          </w:p>
        </w:tc>
      </w:tr>
    </w:tbl>
    <w:p w:rsidR="00EA7D00" w:rsidRDefault="00EA7D00" w:rsidP="00EA7D00">
      <w:pPr>
        <w:pStyle w:val="PSI-Ttulo1"/>
      </w:pPr>
    </w:p>
    <w:p w:rsidR="003F6CFB" w:rsidRDefault="003F6CFB" w:rsidP="003F6CFB">
      <w:pPr>
        <w:pStyle w:val="PSI-Ttulo2"/>
        <w:spacing w:before="0"/>
      </w:pPr>
      <w:bookmarkStart w:id="33" w:name="_Toc495172231"/>
      <w:r>
        <w:rPr>
          <w:lang w:eastAsia="es-ES"/>
        </w:rPr>
        <w:t>Informes Encargado</w:t>
      </w:r>
      <w:bookmarkEnd w:id="33"/>
    </w:p>
    <w:p w:rsidR="003F6CFB" w:rsidRPr="00D64E4A" w:rsidRDefault="003F6CFB" w:rsidP="003F6CFB">
      <w:pPr>
        <w:autoSpaceDE w:val="0"/>
        <w:autoSpaceDN w:val="0"/>
        <w:adjustRightInd w:val="0"/>
        <w:spacing w:before="0" w:line="240" w:lineRule="auto"/>
        <w:ind w:left="0" w:firstLine="0"/>
        <w:rPr>
          <w:rFonts w:cs="Calibri"/>
          <w:color w:val="000000"/>
          <w:sz w:val="24"/>
          <w:szCs w:val="24"/>
          <w:lang w:val="es-AR" w:eastAsia="es-ES"/>
        </w:rPr>
      </w:pPr>
    </w:p>
    <w:tbl>
      <w:tblPr>
        <w:tblStyle w:val="Tabladecuadrcula2-nfasis3"/>
        <w:tblW w:w="0" w:type="auto"/>
        <w:tblLayout w:type="fixed"/>
        <w:tblLook w:val="0420" w:firstRow="1" w:lastRow="0" w:firstColumn="0" w:lastColumn="0" w:noHBand="0" w:noVBand="1"/>
      </w:tblPr>
      <w:tblGrid>
        <w:gridCol w:w="4139"/>
        <w:gridCol w:w="4139"/>
      </w:tblGrid>
      <w:tr w:rsidR="003F6CFB" w:rsidRPr="00D64E4A" w:rsidTr="009C6F1F">
        <w:trPr>
          <w:cnfStyle w:val="100000000000" w:firstRow="1" w:lastRow="0" w:firstColumn="0" w:lastColumn="0" w:oddVBand="0" w:evenVBand="0" w:oddHBand="0" w:evenHBand="0" w:firstRowFirstColumn="0" w:firstRowLastColumn="0" w:lastRowFirstColumn="0" w:lastRowLastColumn="0"/>
          <w:trHeight w:val="110"/>
        </w:trPr>
        <w:tc>
          <w:tcPr>
            <w:tcW w:w="4139" w:type="dxa"/>
          </w:tcPr>
          <w:p w:rsidR="003F6CFB" w:rsidRPr="00D64E4A" w:rsidRDefault="003F6CFB" w:rsidP="009C6F1F">
            <w:pPr>
              <w:autoSpaceDE w:val="0"/>
              <w:autoSpaceDN w:val="0"/>
              <w:adjustRightInd w:val="0"/>
              <w:spacing w:before="0" w:line="240" w:lineRule="auto"/>
              <w:ind w:left="0" w:firstLine="0"/>
              <w:rPr>
                <w:rFonts w:cs="Calibri"/>
                <w:color w:val="000000"/>
                <w:lang w:val="es-AR" w:eastAsia="es-ES"/>
              </w:rPr>
            </w:pPr>
            <w:r w:rsidRPr="00D64E4A">
              <w:rPr>
                <w:rFonts w:cs="Calibri"/>
                <w:i/>
                <w:iCs/>
                <w:color w:val="000000"/>
                <w:lang w:val="es-AR" w:eastAsia="es-ES"/>
              </w:rPr>
              <w:t xml:space="preserve">Descripción </w:t>
            </w:r>
          </w:p>
        </w:tc>
        <w:tc>
          <w:tcPr>
            <w:tcW w:w="4139" w:type="dxa"/>
          </w:tcPr>
          <w:p w:rsidR="003F6CFB" w:rsidRPr="00D64E4A" w:rsidRDefault="003F6CFB" w:rsidP="009C6F1F">
            <w:pPr>
              <w:autoSpaceDE w:val="0"/>
              <w:autoSpaceDN w:val="0"/>
              <w:adjustRightInd w:val="0"/>
              <w:spacing w:before="0" w:line="240" w:lineRule="auto"/>
              <w:ind w:left="0" w:firstLine="0"/>
              <w:rPr>
                <w:rFonts w:cs="Calibri"/>
                <w:color w:val="000000"/>
                <w:lang w:val="es-AR" w:eastAsia="es-ES"/>
              </w:rPr>
            </w:pPr>
            <w:r w:rsidRPr="00D64E4A">
              <w:rPr>
                <w:rFonts w:cs="Calibri"/>
                <w:i/>
                <w:iCs/>
                <w:color w:val="000000"/>
                <w:lang w:val="es-AR" w:eastAsia="es-ES"/>
              </w:rPr>
              <w:t xml:space="preserve">Observaciones </w:t>
            </w:r>
          </w:p>
        </w:tc>
      </w:tr>
      <w:tr w:rsidR="003F6CFB" w:rsidRPr="00D64E4A" w:rsidTr="009C6F1F">
        <w:trPr>
          <w:cnfStyle w:val="000000100000" w:firstRow="0" w:lastRow="0" w:firstColumn="0" w:lastColumn="0" w:oddVBand="0" w:evenVBand="0" w:oddHBand="1" w:evenHBand="0" w:firstRowFirstColumn="0" w:firstRowLastColumn="0" w:lastRowFirstColumn="0" w:lastRowLastColumn="0"/>
          <w:trHeight w:val="110"/>
        </w:trPr>
        <w:tc>
          <w:tcPr>
            <w:tcW w:w="4139" w:type="dxa"/>
          </w:tcPr>
          <w:p w:rsidR="003F6CFB" w:rsidRPr="00D64E4A" w:rsidRDefault="003F6CFB" w:rsidP="009C6F1F">
            <w:pPr>
              <w:autoSpaceDE w:val="0"/>
              <w:autoSpaceDN w:val="0"/>
              <w:adjustRightInd w:val="0"/>
              <w:spacing w:before="0" w:line="240" w:lineRule="auto"/>
              <w:ind w:left="0" w:firstLine="0"/>
              <w:rPr>
                <w:rFonts w:cs="Calibri"/>
                <w:color w:val="000000"/>
                <w:lang w:val="es-AR" w:eastAsia="es-ES"/>
              </w:rPr>
            </w:pPr>
            <w:r w:rsidRPr="00D64E4A">
              <w:rPr>
                <w:rFonts w:cs="Calibri"/>
                <w:i/>
                <w:iCs/>
                <w:color w:val="000000"/>
                <w:lang w:val="es-AR" w:eastAsia="es-ES"/>
              </w:rPr>
              <w:t xml:space="preserve">Nombre Pantalla </w:t>
            </w:r>
          </w:p>
        </w:tc>
        <w:tc>
          <w:tcPr>
            <w:tcW w:w="4139" w:type="dxa"/>
          </w:tcPr>
          <w:p w:rsidR="003F6CFB" w:rsidRPr="00D64E4A" w:rsidRDefault="003F6CFB" w:rsidP="009C6F1F">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Informes Encargado</w:t>
            </w:r>
          </w:p>
        </w:tc>
      </w:tr>
      <w:tr w:rsidR="003F6CFB" w:rsidRPr="00D64E4A" w:rsidTr="009C6F1F">
        <w:trPr>
          <w:trHeight w:val="827"/>
        </w:trPr>
        <w:tc>
          <w:tcPr>
            <w:tcW w:w="4139" w:type="dxa"/>
          </w:tcPr>
          <w:p w:rsidR="003F6CFB" w:rsidRPr="00D64E4A" w:rsidRDefault="003F6CFB" w:rsidP="009C6F1F">
            <w:pPr>
              <w:autoSpaceDE w:val="0"/>
              <w:autoSpaceDN w:val="0"/>
              <w:adjustRightInd w:val="0"/>
              <w:spacing w:before="0" w:line="240" w:lineRule="auto"/>
              <w:ind w:left="0" w:firstLine="0"/>
              <w:rPr>
                <w:rFonts w:cs="Calibri"/>
                <w:color w:val="000000"/>
                <w:lang w:val="es-AR" w:eastAsia="es-ES"/>
              </w:rPr>
            </w:pPr>
            <w:r w:rsidRPr="00D64E4A">
              <w:rPr>
                <w:rFonts w:cs="Calibri"/>
                <w:i/>
                <w:iCs/>
                <w:color w:val="000000"/>
                <w:lang w:val="es-AR" w:eastAsia="es-ES"/>
              </w:rPr>
              <w:t xml:space="preserve">Descripción </w:t>
            </w:r>
          </w:p>
        </w:tc>
        <w:tc>
          <w:tcPr>
            <w:tcW w:w="4139" w:type="dxa"/>
          </w:tcPr>
          <w:p w:rsidR="003F6CFB" w:rsidRDefault="003F6CFB" w:rsidP="003F6CFB">
            <w:pPr>
              <w:autoSpaceDE w:val="0"/>
              <w:autoSpaceDN w:val="0"/>
              <w:adjustRightInd w:val="0"/>
              <w:spacing w:before="0" w:line="240" w:lineRule="auto"/>
              <w:ind w:left="0" w:firstLine="0"/>
              <w:rPr>
                <w:rFonts w:cs="Calibri"/>
                <w:i/>
                <w:iCs/>
                <w:color w:val="000000"/>
                <w:lang w:val="es-AR" w:eastAsia="es-ES"/>
              </w:rPr>
            </w:pPr>
            <w:r w:rsidRPr="00D64E4A">
              <w:rPr>
                <w:rFonts w:cs="Calibri"/>
                <w:i/>
                <w:iCs/>
                <w:color w:val="000000"/>
                <w:lang w:val="es-AR" w:eastAsia="es-ES"/>
              </w:rPr>
              <w:t xml:space="preserve">Esta pantalla </w:t>
            </w:r>
            <w:r>
              <w:rPr>
                <w:rFonts w:cs="Calibri"/>
                <w:i/>
                <w:iCs/>
                <w:color w:val="000000"/>
                <w:lang w:val="es-AR" w:eastAsia="es-ES"/>
              </w:rPr>
              <w:t>parecida a la pantalla Informes Administrador, con la diferencia que los informes son solo de un servicio, y por esta razón no existe el menú desplegable de servicios ni el buscador de servicios.</w:t>
            </w:r>
          </w:p>
          <w:p w:rsidR="00740BFD" w:rsidRPr="00D64E4A" w:rsidRDefault="00740BFD" w:rsidP="003F6CFB">
            <w:pPr>
              <w:autoSpaceDE w:val="0"/>
              <w:autoSpaceDN w:val="0"/>
              <w:adjustRightInd w:val="0"/>
              <w:spacing w:before="0" w:line="240" w:lineRule="auto"/>
              <w:ind w:left="0" w:firstLine="0"/>
              <w:rPr>
                <w:rFonts w:cs="Calibri"/>
                <w:i/>
                <w:iCs/>
                <w:color w:val="000000"/>
                <w:lang w:val="es-AR" w:eastAsia="es-ES"/>
              </w:rPr>
            </w:pPr>
            <w:r>
              <w:rPr>
                <w:rFonts w:cs="Calibri"/>
                <w:i/>
                <w:iCs/>
                <w:color w:val="000000"/>
                <w:lang w:val="es-AR" w:eastAsia="es-ES"/>
              </w:rPr>
              <w:t>El resto de los componentes son iguales por lo que no serán descriptos en este caso.</w:t>
            </w:r>
          </w:p>
        </w:tc>
      </w:tr>
    </w:tbl>
    <w:p w:rsidR="003F6CFB" w:rsidRDefault="003F6CFB" w:rsidP="003F6CFB">
      <w:pPr>
        <w:pStyle w:val="PSI-Ttulo1"/>
      </w:pPr>
      <w:bookmarkStart w:id="34" w:name="_Toc495172232"/>
      <w:r>
        <w:rPr>
          <w:noProof/>
          <w:lang w:eastAsia="es-AR"/>
        </w:rPr>
        <w:lastRenderedPageBreak/>
        <mc:AlternateContent>
          <mc:Choice Requires="wps">
            <w:drawing>
              <wp:anchor distT="0" distB="0" distL="114300" distR="114300" simplePos="0" relativeHeight="251705856" behindDoc="0" locked="0" layoutInCell="1" allowOverlap="1" wp14:anchorId="1229B2F8" wp14:editId="64C39B80">
                <wp:simplePos x="0" y="0"/>
                <wp:positionH relativeFrom="margin">
                  <wp:align>center</wp:align>
                </wp:positionH>
                <wp:positionV relativeFrom="paragraph">
                  <wp:posOffset>195357</wp:posOffset>
                </wp:positionV>
                <wp:extent cx="4037330" cy="2967990"/>
                <wp:effectExtent l="0" t="0" r="0" b="0"/>
                <wp:wrapNone/>
                <wp:docPr id="54" name="Rectángulo 54"/>
                <wp:cNvGraphicFramePr/>
                <a:graphic xmlns:a="http://schemas.openxmlformats.org/drawingml/2006/main">
                  <a:graphicData uri="http://schemas.microsoft.com/office/word/2010/wordprocessingShape">
                    <wps:wsp>
                      <wps:cNvSpPr/>
                      <wps:spPr>
                        <a:xfrm>
                          <a:off x="0" y="0"/>
                          <a:ext cx="4037330" cy="29679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B6154" w:rsidRDefault="00CB6154" w:rsidP="00EA4E1D">
                            <w:pPr>
                              <w:ind w:left="0" w:firstLine="0"/>
                              <w:jc w:val="center"/>
                            </w:pPr>
                            <w:r w:rsidRPr="00EA4E1D">
                              <w:drawing>
                                <wp:inline distT="0" distB="0" distL="0" distR="0" wp14:anchorId="1D651CAF" wp14:editId="4B0A2C15">
                                  <wp:extent cx="3433058" cy="2572282"/>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ntalla Informes Administrado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33058" cy="257228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9B2F8" id="Rectángulo 54" o:spid="_x0000_s1043" style="position:absolute;margin-left:0;margin-top:15.4pt;width:317.9pt;height:233.7pt;z-index:251705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" filled="f" stroked="f" strokeweight="2pt">
                <v:textbox>
                  <w:txbxContent>
                    <w:p w:rsidR="00CB6154" w:rsidRDefault="00CB6154" w:rsidP="00EA4E1D">
                      <w:pPr>
                        <w:ind w:left="0" w:firstLine="0"/>
                        <w:jc w:val="center"/>
                      </w:pPr>
                      <w:r w:rsidRPr="00EA4E1D">
                        <w:drawing>
                          <wp:inline distT="0" distB="0" distL="0" distR="0" wp14:anchorId="1D651CAF" wp14:editId="4B0A2C15">
                            <wp:extent cx="3433058" cy="2572282"/>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ntalla Informes Administrado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33058" cy="2572282"/>
                                    </a:xfrm>
                                    <a:prstGeom prst="rect">
                                      <a:avLst/>
                                    </a:prstGeom>
                                  </pic:spPr>
                                </pic:pic>
                              </a:graphicData>
                            </a:graphic>
                          </wp:inline>
                        </w:drawing>
                      </w:r>
                    </w:p>
                  </w:txbxContent>
                </v:textbox>
                <w10:wrap anchorx="margin"/>
              </v:rect>
            </w:pict>
          </mc:Fallback>
        </mc:AlternateContent>
      </w:r>
      <w:bookmarkEnd w:id="34"/>
    </w:p>
    <w:p w:rsidR="003F6CFB" w:rsidRDefault="003F6CFB" w:rsidP="003F6CFB">
      <w:pPr>
        <w:pStyle w:val="PSI-Ttulo3"/>
      </w:pPr>
      <w:bookmarkStart w:id="35" w:name="_Toc495172233"/>
      <w:r>
        <w:t>Bosquejo</w:t>
      </w:r>
      <w:bookmarkEnd w:id="35"/>
    </w:p>
    <w:p w:rsidR="003F6CFB" w:rsidRDefault="003F6CFB" w:rsidP="003F6CFB">
      <w:pPr>
        <w:pStyle w:val="PSI-Ttulo3"/>
      </w:pPr>
    </w:p>
    <w:p w:rsidR="003F6CFB" w:rsidRDefault="003F6CFB" w:rsidP="003F6CFB">
      <w:pPr>
        <w:pStyle w:val="PSI-Ttulo3"/>
      </w:pPr>
    </w:p>
    <w:p w:rsidR="00EA7D00" w:rsidRDefault="00EA7D00" w:rsidP="009C3DA6">
      <w:pPr>
        <w:pStyle w:val="PSI-Ttulo1"/>
      </w:pPr>
    </w:p>
    <w:p w:rsidR="00EA7D00" w:rsidRDefault="00EA7D00" w:rsidP="009C3DA6">
      <w:pPr>
        <w:pStyle w:val="PSI-Ttulo1"/>
      </w:pPr>
    </w:p>
    <w:p w:rsidR="003F6CFB" w:rsidRDefault="003F6CFB" w:rsidP="009C3DA6">
      <w:pPr>
        <w:pStyle w:val="PSI-Ttulo1"/>
      </w:pPr>
    </w:p>
    <w:p w:rsidR="003F6CFB" w:rsidRDefault="003F6CFB" w:rsidP="009C3DA6">
      <w:pPr>
        <w:pStyle w:val="PSI-Ttulo1"/>
      </w:pPr>
    </w:p>
    <w:p w:rsidR="003F6CFB" w:rsidRDefault="003F6CFB" w:rsidP="009C3DA6">
      <w:pPr>
        <w:pStyle w:val="PSI-Ttulo1"/>
      </w:pPr>
    </w:p>
    <w:p w:rsidR="003F6CFB" w:rsidRDefault="003F6CFB" w:rsidP="009C3DA6">
      <w:pPr>
        <w:pStyle w:val="PSI-Ttulo1"/>
      </w:pPr>
    </w:p>
    <w:p w:rsidR="003F6CFB" w:rsidRDefault="003F6CFB" w:rsidP="009C3DA6">
      <w:pPr>
        <w:pStyle w:val="PSI-Ttulo1"/>
      </w:pPr>
    </w:p>
    <w:p w:rsidR="003F6CFB" w:rsidRDefault="003F6CFB" w:rsidP="009C3DA6">
      <w:pPr>
        <w:pStyle w:val="PSI-Ttulo1"/>
      </w:pPr>
    </w:p>
    <w:p w:rsidR="003F6CFB" w:rsidRDefault="003F6CFB" w:rsidP="009C3DA6">
      <w:pPr>
        <w:pStyle w:val="PSI-Ttulo1"/>
      </w:pPr>
    </w:p>
    <w:p w:rsidR="003F6CFB" w:rsidRDefault="003F6CFB" w:rsidP="009C3DA6">
      <w:pPr>
        <w:pStyle w:val="PSI-Ttulo1"/>
      </w:pPr>
    </w:p>
    <w:p w:rsidR="003F6CFB" w:rsidRDefault="003F6CFB" w:rsidP="009C3DA6">
      <w:pPr>
        <w:pStyle w:val="PSI-Ttulo1"/>
      </w:pPr>
    </w:p>
    <w:p w:rsidR="00C66A2E" w:rsidRDefault="00C66A2E" w:rsidP="000A7430">
      <w:pPr>
        <w:pStyle w:val="PSI-Ttulo2"/>
        <w:spacing w:before="0"/>
        <w:rPr>
          <w:lang w:eastAsia="es-ES"/>
        </w:rPr>
      </w:pPr>
    </w:p>
    <w:p w:rsidR="000A7430" w:rsidRDefault="00B475D0" w:rsidP="000A7430">
      <w:pPr>
        <w:pStyle w:val="PSI-Ttulo2"/>
        <w:spacing w:before="0"/>
      </w:pPr>
      <w:bookmarkStart w:id="36" w:name="_Toc495172234"/>
      <w:r>
        <w:rPr>
          <w:lang w:eastAsia="es-ES"/>
        </w:rPr>
        <w:t>Servicios</w:t>
      </w:r>
      <w:bookmarkEnd w:id="36"/>
    </w:p>
    <w:p w:rsidR="000A7430" w:rsidRPr="00D64E4A" w:rsidRDefault="000A7430" w:rsidP="000A7430">
      <w:pPr>
        <w:autoSpaceDE w:val="0"/>
        <w:autoSpaceDN w:val="0"/>
        <w:adjustRightInd w:val="0"/>
        <w:spacing w:before="0" w:line="240" w:lineRule="auto"/>
        <w:ind w:left="0" w:firstLine="0"/>
        <w:rPr>
          <w:rFonts w:cs="Calibri"/>
          <w:color w:val="000000"/>
          <w:sz w:val="24"/>
          <w:szCs w:val="24"/>
          <w:lang w:val="es-AR" w:eastAsia="es-ES"/>
        </w:rPr>
      </w:pPr>
    </w:p>
    <w:tbl>
      <w:tblPr>
        <w:tblStyle w:val="Tabladecuadrcula2-nfasis3"/>
        <w:tblW w:w="0" w:type="auto"/>
        <w:tblLayout w:type="fixed"/>
        <w:tblLook w:val="0420" w:firstRow="1" w:lastRow="0" w:firstColumn="0" w:lastColumn="0" w:noHBand="0" w:noVBand="1"/>
      </w:tblPr>
      <w:tblGrid>
        <w:gridCol w:w="4139"/>
        <w:gridCol w:w="4139"/>
      </w:tblGrid>
      <w:tr w:rsidR="000A7430" w:rsidRPr="00D64E4A" w:rsidTr="009C6F1F">
        <w:trPr>
          <w:cnfStyle w:val="100000000000" w:firstRow="1" w:lastRow="0" w:firstColumn="0" w:lastColumn="0" w:oddVBand="0" w:evenVBand="0" w:oddHBand="0" w:evenHBand="0" w:firstRowFirstColumn="0" w:firstRowLastColumn="0" w:lastRowFirstColumn="0" w:lastRowLastColumn="0"/>
          <w:trHeight w:val="110"/>
        </w:trPr>
        <w:tc>
          <w:tcPr>
            <w:tcW w:w="4139" w:type="dxa"/>
          </w:tcPr>
          <w:p w:rsidR="000A7430" w:rsidRPr="00D64E4A" w:rsidRDefault="000A7430" w:rsidP="009C6F1F">
            <w:pPr>
              <w:autoSpaceDE w:val="0"/>
              <w:autoSpaceDN w:val="0"/>
              <w:adjustRightInd w:val="0"/>
              <w:spacing w:before="0" w:line="240" w:lineRule="auto"/>
              <w:ind w:left="0" w:firstLine="0"/>
              <w:rPr>
                <w:rFonts w:cs="Calibri"/>
                <w:color w:val="000000"/>
                <w:lang w:val="es-AR" w:eastAsia="es-ES"/>
              </w:rPr>
            </w:pPr>
            <w:r w:rsidRPr="00D64E4A">
              <w:rPr>
                <w:rFonts w:cs="Calibri"/>
                <w:i/>
                <w:iCs/>
                <w:color w:val="000000"/>
                <w:lang w:val="es-AR" w:eastAsia="es-ES"/>
              </w:rPr>
              <w:t xml:space="preserve">Descripción </w:t>
            </w:r>
          </w:p>
        </w:tc>
        <w:tc>
          <w:tcPr>
            <w:tcW w:w="4139" w:type="dxa"/>
          </w:tcPr>
          <w:p w:rsidR="000A7430" w:rsidRPr="00D64E4A" w:rsidRDefault="000A7430" w:rsidP="009C6F1F">
            <w:pPr>
              <w:autoSpaceDE w:val="0"/>
              <w:autoSpaceDN w:val="0"/>
              <w:adjustRightInd w:val="0"/>
              <w:spacing w:before="0" w:line="240" w:lineRule="auto"/>
              <w:ind w:left="0" w:firstLine="0"/>
              <w:rPr>
                <w:rFonts w:cs="Calibri"/>
                <w:color w:val="000000"/>
                <w:lang w:val="es-AR" w:eastAsia="es-ES"/>
              </w:rPr>
            </w:pPr>
            <w:r w:rsidRPr="00D64E4A">
              <w:rPr>
                <w:rFonts w:cs="Calibri"/>
                <w:i/>
                <w:iCs/>
                <w:color w:val="000000"/>
                <w:lang w:val="es-AR" w:eastAsia="es-ES"/>
              </w:rPr>
              <w:t xml:space="preserve">Observaciones </w:t>
            </w:r>
          </w:p>
        </w:tc>
      </w:tr>
      <w:tr w:rsidR="000A7430" w:rsidRPr="00D64E4A" w:rsidTr="009C6F1F">
        <w:trPr>
          <w:cnfStyle w:val="000000100000" w:firstRow="0" w:lastRow="0" w:firstColumn="0" w:lastColumn="0" w:oddVBand="0" w:evenVBand="0" w:oddHBand="1" w:evenHBand="0" w:firstRowFirstColumn="0" w:firstRowLastColumn="0" w:lastRowFirstColumn="0" w:lastRowLastColumn="0"/>
          <w:trHeight w:val="110"/>
        </w:trPr>
        <w:tc>
          <w:tcPr>
            <w:tcW w:w="4139" w:type="dxa"/>
          </w:tcPr>
          <w:p w:rsidR="000A7430" w:rsidRPr="00D64E4A" w:rsidRDefault="000A7430" w:rsidP="009C6F1F">
            <w:pPr>
              <w:autoSpaceDE w:val="0"/>
              <w:autoSpaceDN w:val="0"/>
              <w:adjustRightInd w:val="0"/>
              <w:spacing w:before="0" w:line="240" w:lineRule="auto"/>
              <w:ind w:left="0" w:firstLine="0"/>
              <w:rPr>
                <w:rFonts w:cs="Calibri"/>
                <w:color w:val="000000"/>
                <w:lang w:val="es-AR" w:eastAsia="es-ES"/>
              </w:rPr>
            </w:pPr>
            <w:r w:rsidRPr="00D64E4A">
              <w:rPr>
                <w:rFonts w:cs="Calibri"/>
                <w:i/>
                <w:iCs/>
                <w:color w:val="000000"/>
                <w:lang w:val="es-AR" w:eastAsia="es-ES"/>
              </w:rPr>
              <w:t xml:space="preserve">Nombre Pantalla </w:t>
            </w:r>
          </w:p>
        </w:tc>
        <w:tc>
          <w:tcPr>
            <w:tcW w:w="4139" w:type="dxa"/>
          </w:tcPr>
          <w:p w:rsidR="000A7430" w:rsidRPr="00D64E4A" w:rsidRDefault="00B475D0" w:rsidP="009C6F1F">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Servicios</w:t>
            </w:r>
          </w:p>
        </w:tc>
      </w:tr>
      <w:tr w:rsidR="000A7430" w:rsidRPr="00D64E4A" w:rsidTr="009C6F1F">
        <w:trPr>
          <w:trHeight w:val="827"/>
        </w:trPr>
        <w:tc>
          <w:tcPr>
            <w:tcW w:w="4139" w:type="dxa"/>
          </w:tcPr>
          <w:p w:rsidR="000A7430" w:rsidRPr="00D64E4A" w:rsidRDefault="000A7430" w:rsidP="009C6F1F">
            <w:pPr>
              <w:autoSpaceDE w:val="0"/>
              <w:autoSpaceDN w:val="0"/>
              <w:adjustRightInd w:val="0"/>
              <w:spacing w:before="0" w:line="240" w:lineRule="auto"/>
              <w:ind w:left="0" w:firstLine="0"/>
              <w:rPr>
                <w:rFonts w:cs="Calibri"/>
                <w:color w:val="000000"/>
                <w:lang w:val="es-AR" w:eastAsia="es-ES"/>
              </w:rPr>
            </w:pPr>
            <w:r w:rsidRPr="00D64E4A">
              <w:rPr>
                <w:rFonts w:cs="Calibri"/>
                <w:i/>
                <w:iCs/>
                <w:color w:val="000000"/>
                <w:lang w:val="es-AR" w:eastAsia="es-ES"/>
              </w:rPr>
              <w:t xml:space="preserve">Descripción </w:t>
            </w:r>
          </w:p>
        </w:tc>
        <w:tc>
          <w:tcPr>
            <w:tcW w:w="4139" w:type="dxa"/>
          </w:tcPr>
          <w:p w:rsidR="00095451" w:rsidRPr="00D64E4A" w:rsidRDefault="000A7430" w:rsidP="00095451">
            <w:pPr>
              <w:autoSpaceDE w:val="0"/>
              <w:autoSpaceDN w:val="0"/>
              <w:adjustRightInd w:val="0"/>
              <w:spacing w:before="0" w:line="240" w:lineRule="auto"/>
              <w:ind w:left="0" w:firstLine="0"/>
              <w:rPr>
                <w:rFonts w:cs="Calibri"/>
                <w:i/>
                <w:iCs/>
                <w:color w:val="000000"/>
                <w:lang w:val="es-AR" w:eastAsia="es-ES"/>
              </w:rPr>
            </w:pPr>
            <w:r w:rsidRPr="00D64E4A">
              <w:rPr>
                <w:rFonts w:cs="Calibri"/>
                <w:i/>
                <w:iCs/>
                <w:color w:val="000000"/>
                <w:lang w:val="es-AR" w:eastAsia="es-ES"/>
              </w:rPr>
              <w:t>Esta pantalla muestra</w:t>
            </w:r>
            <w:r w:rsidR="00235439">
              <w:rPr>
                <w:rFonts w:cs="Calibri"/>
                <w:i/>
                <w:iCs/>
                <w:color w:val="000000"/>
                <w:lang w:val="es-AR" w:eastAsia="es-ES"/>
              </w:rPr>
              <w:t>, las opciones de alta baja y modificación de los servicios, con buscador general y buscador por determinados atributos de servicios.</w:t>
            </w:r>
            <w:r>
              <w:rPr>
                <w:rFonts w:cs="Calibri"/>
                <w:i/>
                <w:iCs/>
                <w:color w:val="000000"/>
                <w:lang w:val="es-AR" w:eastAsia="es-ES"/>
              </w:rPr>
              <w:t xml:space="preserve"> </w:t>
            </w:r>
          </w:p>
          <w:p w:rsidR="000A7430" w:rsidRPr="00D64E4A" w:rsidRDefault="000A7430" w:rsidP="009C6F1F">
            <w:pPr>
              <w:autoSpaceDE w:val="0"/>
              <w:autoSpaceDN w:val="0"/>
              <w:adjustRightInd w:val="0"/>
              <w:spacing w:before="0" w:line="240" w:lineRule="auto"/>
              <w:ind w:left="0" w:firstLine="0"/>
              <w:rPr>
                <w:rFonts w:cs="Calibri"/>
                <w:i/>
                <w:iCs/>
                <w:color w:val="000000"/>
                <w:lang w:val="es-AR" w:eastAsia="es-ES"/>
              </w:rPr>
            </w:pPr>
          </w:p>
        </w:tc>
      </w:tr>
    </w:tbl>
    <w:p w:rsidR="000A7430" w:rsidRDefault="000A7430" w:rsidP="000A7430">
      <w:pPr>
        <w:pStyle w:val="PSI-Ttulo1"/>
      </w:pPr>
    </w:p>
    <w:p w:rsidR="000A7430" w:rsidRDefault="00EA4E1D" w:rsidP="000A7430">
      <w:pPr>
        <w:pStyle w:val="PSI-Ttulo3"/>
      </w:pPr>
      <w:bookmarkStart w:id="37" w:name="_Toc495172235"/>
      <w:r>
        <w:rPr>
          <w:noProof/>
          <w:lang w:val="es-AR" w:eastAsia="es-AR"/>
        </w:rPr>
        <mc:AlternateContent>
          <mc:Choice Requires="wps">
            <w:drawing>
              <wp:anchor distT="0" distB="0" distL="114300" distR="114300" simplePos="0" relativeHeight="251709952" behindDoc="0" locked="0" layoutInCell="1" allowOverlap="1" wp14:anchorId="3F315B50" wp14:editId="6388CF6C">
                <wp:simplePos x="0" y="0"/>
                <wp:positionH relativeFrom="margin">
                  <wp:posOffset>814705</wp:posOffset>
                </wp:positionH>
                <wp:positionV relativeFrom="paragraph">
                  <wp:posOffset>24130</wp:posOffset>
                </wp:positionV>
                <wp:extent cx="4037330" cy="2967990"/>
                <wp:effectExtent l="0" t="0" r="0" b="0"/>
                <wp:wrapNone/>
                <wp:docPr id="153" name="Rectángulo 153"/>
                <wp:cNvGraphicFramePr/>
                <a:graphic xmlns:a="http://schemas.openxmlformats.org/drawingml/2006/main">
                  <a:graphicData uri="http://schemas.microsoft.com/office/word/2010/wordprocessingShape">
                    <wps:wsp>
                      <wps:cNvSpPr/>
                      <wps:spPr>
                        <a:xfrm>
                          <a:off x="0" y="0"/>
                          <a:ext cx="4037330" cy="29679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B6154" w:rsidRDefault="00CB6154" w:rsidP="00EA4E1D">
                            <w:pPr>
                              <w:ind w:left="0" w:firstLine="0"/>
                              <w:jc w:val="both"/>
                            </w:pPr>
                            <w:r w:rsidRPr="00EA4E1D">
                              <w:drawing>
                                <wp:inline distT="0" distB="0" distL="0" distR="0" wp14:anchorId="3860745C" wp14:editId="675CAD09">
                                  <wp:extent cx="3429709" cy="2572282"/>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ntalla Informes Administrado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29709" cy="257228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15B50" id="Rectángulo 153" o:spid="_x0000_s1044" style="position:absolute;left:0;text-align:left;margin-left:64.15pt;margin-top:1.9pt;width:317.9pt;height:233.7pt;z-index:25170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" filled="f" stroked="f" strokeweight="2pt">
                <v:textbox>
                  <w:txbxContent>
                    <w:p w:rsidR="00CB6154" w:rsidRDefault="00CB6154" w:rsidP="00EA4E1D">
                      <w:pPr>
                        <w:ind w:left="0" w:firstLine="0"/>
                        <w:jc w:val="both"/>
                      </w:pPr>
                      <w:r w:rsidRPr="00EA4E1D">
                        <w:drawing>
                          <wp:inline distT="0" distB="0" distL="0" distR="0" wp14:anchorId="3860745C" wp14:editId="675CAD09">
                            <wp:extent cx="3429709" cy="2572282"/>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ntalla Informes Administrado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29709" cy="2572282"/>
                                    </a:xfrm>
                                    <a:prstGeom prst="rect">
                                      <a:avLst/>
                                    </a:prstGeom>
                                  </pic:spPr>
                                </pic:pic>
                              </a:graphicData>
                            </a:graphic>
                          </wp:inline>
                        </w:drawing>
                      </w:r>
                    </w:p>
                  </w:txbxContent>
                </v:textbox>
                <w10:wrap anchorx="margin"/>
              </v:rect>
            </w:pict>
          </mc:Fallback>
        </mc:AlternateContent>
      </w:r>
      <w:r w:rsidR="00C26194" w:rsidRPr="00C26194">
        <w:rPr>
          <w:noProof/>
          <w:lang w:val="es-AR" w:eastAsia="es-AR"/>
        </w:rPr>
        <mc:AlternateContent>
          <mc:Choice Requires="wps">
            <w:drawing>
              <wp:anchor distT="0" distB="0" distL="114300" distR="114300" simplePos="0" relativeHeight="251712000" behindDoc="0" locked="0" layoutInCell="1" allowOverlap="1" wp14:anchorId="128A4764" wp14:editId="5DE1830B">
                <wp:simplePos x="0" y="0"/>
                <wp:positionH relativeFrom="column">
                  <wp:posOffset>4677410</wp:posOffset>
                </wp:positionH>
                <wp:positionV relativeFrom="paragraph">
                  <wp:posOffset>76645</wp:posOffset>
                </wp:positionV>
                <wp:extent cx="462915" cy="462915"/>
                <wp:effectExtent l="0" t="0" r="13335" b="13335"/>
                <wp:wrapNone/>
                <wp:docPr id="155" name="Elipse 155"/>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C26194">
                            <w:pPr>
                              <w:spacing w:before="0"/>
                              <w:ind w:left="0"/>
                              <w:jc w:val="center"/>
                              <w:rPr>
                                <w:color w:val="000000" w:themeColor="text1"/>
                                <w:sz w:val="28"/>
                                <w:szCs w:val="28"/>
                              </w:rPr>
                            </w:pPr>
                            <w:r>
                              <w:rPr>
                                <w:color w:val="000000" w:themeColor="text1"/>
                                <w:sz w:val="28"/>
                                <w:szCs w:val="28"/>
                              </w:rPr>
                              <w:t xml:space="preserve">     </w:t>
                            </w:r>
                            <w:r w:rsidRPr="004D1CBA">
                              <w:rPr>
                                <w:color w:val="000000" w:themeColor="text1"/>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8A4764" id="Elipse 155" o:spid="_x0000_s1045" style="position:absolute;left:0;text-align:left;margin-left:368.3pt;margin-top:6.05pt;width:36.45pt;height:36.4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" fillcolor="white [3201]" strokecolor="#f79646 [3209]" strokeweight="2pt">
                <v:textbox>
                  <w:txbxContent>
                    <w:p w:rsidR="00CB6154" w:rsidRPr="004D1CBA" w:rsidRDefault="00CB6154" w:rsidP="00C26194">
                      <w:pPr>
                        <w:spacing w:before="0"/>
                        <w:ind w:left="0"/>
                        <w:jc w:val="center"/>
                        <w:rPr>
                          <w:color w:val="000000" w:themeColor="text1"/>
                          <w:sz w:val="28"/>
                          <w:szCs w:val="28"/>
                        </w:rPr>
                      </w:pPr>
                      <w:r>
                        <w:rPr>
                          <w:color w:val="000000" w:themeColor="text1"/>
                          <w:sz w:val="28"/>
                          <w:szCs w:val="28"/>
                        </w:rPr>
                        <w:t xml:space="preserve">     </w:t>
                      </w:r>
                      <w:r w:rsidRPr="004D1CBA">
                        <w:rPr>
                          <w:color w:val="000000" w:themeColor="text1"/>
                          <w:sz w:val="28"/>
                          <w:szCs w:val="28"/>
                        </w:rPr>
                        <w:t>1</w:t>
                      </w:r>
                    </w:p>
                  </w:txbxContent>
                </v:textbox>
              </v:oval>
            </w:pict>
          </mc:Fallback>
        </mc:AlternateContent>
      </w:r>
      <w:r w:rsidR="000A7430">
        <w:t>Bosquejo</w:t>
      </w:r>
      <w:bookmarkEnd w:id="37"/>
    </w:p>
    <w:bookmarkStart w:id="38" w:name="_Toc495172236"/>
    <w:p w:rsidR="00095451" w:rsidRDefault="00C26194" w:rsidP="000A7430">
      <w:pPr>
        <w:pStyle w:val="PSI-Ttulo3"/>
      </w:pPr>
      <w:r w:rsidRPr="00C26194">
        <w:rPr>
          <w:noProof/>
          <w:lang w:val="es-AR" w:eastAsia="es-AR"/>
        </w:rPr>
        <mc:AlternateContent>
          <mc:Choice Requires="wps">
            <w:drawing>
              <wp:anchor distT="0" distB="0" distL="114300" distR="114300" simplePos="0" relativeHeight="251713024" behindDoc="0" locked="0" layoutInCell="1" allowOverlap="1" wp14:anchorId="2F6D3449" wp14:editId="0B7B8E98">
                <wp:simplePos x="0" y="0"/>
                <wp:positionH relativeFrom="column">
                  <wp:posOffset>3883025</wp:posOffset>
                </wp:positionH>
                <wp:positionV relativeFrom="paragraph">
                  <wp:posOffset>145860</wp:posOffset>
                </wp:positionV>
                <wp:extent cx="795020" cy="248920"/>
                <wp:effectExtent l="38100" t="19050" r="24130" b="74930"/>
                <wp:wrapNone/>
                <wp:docPr id="156" name="Conector recto de flecha 156"/>
                <wp:cNvGraphicFramePr/>
                <a:graphic xmlns:a="http://schemas.openxmlformats.org/drawingml/2006/main">
                  <a:graphicData uri="http://schemas.microsoft.com/office/word/2010/wordprocessingShape">
                    <wps:wsp>
                      <wps:cNvCnPr/>
                      <wps:spPr>
                        <a:xfrm flipH="1">
                          <a:off x="0" y="0"/>
                          <a:ext cx="795020" cy="248920"/>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3496B5" id="Conector recto de flecha 156" o:spid="_x0000_s1026" type="#_x0000_t32" style="position:absolute;margin-left:305.75pt;margin-top:11.5pt;width:62.6pt;height:19.6pt;flip:x;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" strokecolor="#f79646 [3209]" strokeweight="2.25pt">
                <v:stroke endarrow="block"/>
              </v:shape>
            </w:pict>
          </mc:Fallback>
        </mc:AlternateContent>
      </w:r>
      <w:bookmarkEnd w:id="38"/>
    </w:p>
    <w:p w:rsidR="00095451" w:rsidRDefault="00095451" w:rsidP="000A7430">
      <w:pPr>
        <w:pStyle w:val="PSI-Ttulo3"/>
      </w:pPr>
    </w:p>
    <w:p w:rsidR="003F6CFB" w:rsidRDefault="00C26194" w:rsidP="009C3DA6">
      <w:pPr>
        <w:pStyle w:val="PSI-Ttulo1"/>
      </w:pPr>
      <w:bookmarkStart w:id="39" w:name="_Toc495172237"/>
      <w:r w:rsidRPr="00C26194">
        <w:rPr>
          <w:noProof/>
          <w:lang w:eastAsia="es-AR"/>
        </w:rPr>
        <mc:AlternateContent>
          <mc:Choice Requires="wps">
            <w:drawing>
              <wp:anchor distT="0" distB="0" distL="114300" distR="114300" simplePos="0" relativeHeight="251715072" behindDoc="0" locked="0" layoutInCell="1" allowOverlap="1" wp14:anchorId="1E1A07EE" wp14:editId="67AEFD77">
                <wp:simplePos x="0" y="0"/>
                <wp:positionH relativeFrom="column">
                  <wp:posOffset>4712962</wp:posOffset>
                </wp:positionH>
                <wp:positionV relativeFrom="paragraph">
                  <wp:posOffset>40491</wp:posOffset>
                </wp:positionV>
                <wp:extent cx="462915" cy="462915"/>
                <wp:effectExtent l="0" t="0" r="13335" b="13335"/>
                <wp:wrapNone/>
                <wp:docPr id="157" name="Elipse 157"/>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C26194">
                            <w:pPr>
                              <w:spacing w:before="0"/>
                              <w:ind w:left="0"/>
                              <w:jc w:val="center"/>
                              <w:rPr>
                                <w:color w:val="000000" w:themeColor="text1"/>
                                <w:sz w:val="28"/>
                                <w:szCs w:val="28"/>
                              </w:rPr>
                            </w:pPr>
                            <w:r>
                              <w:rPr>
                                <w:color w:val="000000" w:themeColor="text1"/>
                                <w:sz w:val="28"/>
                                <w:szCs w:val="28"/>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1A07EE" id="Elipse 157" o:spid="_x0000_s1046" style="position:absolute;margin-left:371.1pt;margin-top:3.2pt;width:36.45pt;height:36.4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" fillcolor="white [3201]" strokecolor="#f79646 [3209]" strokeweight="2pt">
                <v:textbox>
                  <w:txbxContent>
                    <w:p w:rsidR="00CB6154" w:rsidRPr="004D1CBA" w:rsidRDefault="00CB6154" w:rsidP="00C26194">
                      <w:pPr>
                        <w:spacing w:before="0"/>
                        <w:ind w:left="0"/>
                        <w:jc w:val="center"/>
                        <w:rPr>
                          <w:color w:val="000000" w:themeColor="text1"/>
                          <w:sz w:val="28"/>
                          <w:szCs w:val="28"/>
                        </w:rPr>
                      </w:pPr>
                      <w:r>
                        <w:rPr>
                          <w:color w:val="000000" w:themeColor="text1"/>
                          <w:sz w:val="28"/>
                          <w:szCs w:val="28"/>
                        </w:rPr>
                        <w:t xml:space="preserve">     2</w:t>
                      </w:r>
                    </w:p>
                  </w:txbxContent>
                </v:textbox>
              </v:oval>
            </w:pict>
          </mc:Fallback>
        </mc:AlternateContent>
      </w:r>
      <w:bookmarkEnd w:id="39"/>
    </w:p>
    <w:bookmarkStart w:id="40" w:name="_Toc495172238"/>
    <w:p w:rsidR="003F6CFB" w:rsidRDefault="00C26194" w:rsidP="009C3DA6">
      <w:pPr>
        <w:pStyle w:val="PSI-Ttulo1"/>
      </w:pPr>
      <w:r w:rsidRPr="00C26194">
        <w:rPr>
          <w:noProof/>
          <w:lang w:eastAsia="es-AR"/>
        </w:rPr>
        <mc:AlternateContent>
          <mc:Choice Requires="wps">
            <w:drawing>
              <wp:anchor distT="0" distB="0" distL="114300" distR="114300" simplePos="0" relativeHeight="251716096" behindDoc="0" locked="0" layoutInCell="1" allowOverlap="1" wp14:anchorId="3F3EAD6D" wp14:editId="628FF75A">
                <wp:simplePos x="0" y="0"/>
                <wp:positionH relativeFrom="column">
                  <wp:posOffset>3753122</wp:posOffset>
                </wp:positionH>
                <wp:positionV relativeFrom="paragraph">
                  <wp:posOffset>102466</wp:posOffset>
                </wp:positionV>
                <wp:extent cx="961275" cy="118753"/>
                <wp:effectExtent l="38100" t="19050" r="10795" b="90805"/>
                <wp:wrapNone/>
                <wp:docPr id="158" name="Conector recto de flecha 158"/>
                <wp:cNvGraphicFramePr/>
                <a:graphic xmlns:a="http://schemas.openxmlformats.org/drawingml/2006/main">
                  <a:graphicData uri="http://schemas.microsoft.com/office/word/2010/wordprocessingShape">
                    <wps:wsp>
                      <wps:cNvCnPr/>
                      <wps:spPr>
                        <a:xfrm flipH="1">
                          <a:off x="0" y="0"/>
                          <a:ext cx="961275" cy="118753"/>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49CEE9" id="Conector recto de flecha 158" o:spid="_x0000_s1026" type="#_x0000_t32" style="position:absolute;margin-left:295.5pt;margin-top:8.05pt;width:75.7pt;height:9.35pt;flip:x;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" strokecolor="#f79646 [3209]" strokeweight="2.25pt">
                <v:stroke endarrow="block"/>
              </v:shape>
            </w:pict>
          </mc:Fallback>
        </mc:AlternateContent>
      </w:r>
      <w:bookmarkEnd w:id="40"/>
    </w:p>
    <w:p w:rsidR="000A7430" w:rsidRDefault="00C26194" w:rsidP="009C3DA6">
      <w:pPr>
        <w:pStyle w:val="PSI-Ttulo1"/>
      </w:pPr>
      <w:bookmarkStart w:id="41" w:name="_Toc495172239"/>
      <w:r w:rsidRPr="00C26194">
        <w:rPr>
          <w:noProof/>
          <w:lang w:eastAsia="es-AR"/>
        </w:rPr>
        <mc:AlternateContent>
          <mc:Choice Requires="wps">
            <w:drawing>
              <wp:anchor distT="0" distB="0" distL="114300" distR="114300" simplePos="0" relativeHeight="251718144" behindDoc="0" locked="0" layoutInCell="1" allowOverlap="1" wp14:anchorId="48111FD8" wp14:editId="53FF8DBD">
                <wp:simplePos x="0" y="0"/>
                <wp:positionH relativeFrom="column">
                  <wp:posOffset>4736993</wp:posOffset>
                </wp:positionH>
                <wp:positionV relativeFrom="paragraph">
                  <wp:posOffset>160572</wp:posOffset>
                </wp:positionV>
                <wp:extent cx="462915" cy="462915"/>
                <wp:effectExtent l="0" t="0" r="13335" b="13335"/>
                <wp:wrapNone/>
                <wp:docPr id="159" name="Elipse 159"/>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C26194">
                            <w:pPr>
                              <w:spacing w:before="0"/>
                              <w:ind w:left="0"/>
                              <w:jc w:val="center"/>
                              <w:rPr>
                                <w:color w:val="000000" w:themeColor="text1"/>
                                <w:sz w:val="28"/>
                                <w:szCs w:val="28"/>
                              </w:rPr>
                            </w:pPr>
                            <w:r>
                              <w:rPr>
                                <w:color w:val="000000" w:themeColor="text1"/>
                                <w:sz w:val="28"/>
                                <w:szCs w:val="28"/>
                              </w:rP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111FD8" id="Elipse 159" o:spid="_x0000_s1047" style="position:absolute;margin-left:373pt;margin-top:12.65pt;width:36.45pt;height:36.4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" fillcolor="white [3201]" strokecolor="#f79646 [3209]" strokeweight="2pt">
                <v:textbox>
                  <w:txbxContent>
                    <w:p w:rsidR="00CB6154" w:rsidRPr="004D1CBA" w:rsidRDefault="00CB6154" w:rsidP="00C26194">
                      <w:pPr>
                        <w:spacing w:before="0"/>
                        <w:ind w:left="0"/>
                        <w:jc w:val="center"/>
                        <w:rPr>
                          <w:color w:val="000000" w:themeColor="text1"/>
                          <w:sz w:val="28"/>
                          <w:szCs w:val="28"/>
                        </w:rPr>
                      </w:pPr>
                      <w:r>
                        <w:rPr>
                          <w:color w:val="000000" w:themeColor="text1"/>
                          <w:sz w:val="28"/>
                          <w:szCs w:val="28"/>
                        </w:rPr>
                        <w:t xml:space="preserve">     3</w:t>
                      </w:r>
                    </w:p>
                  </w:txbxContent>
                </v:textbox>
              </v:oval>
            </w:pict>
          </mc:Fallback>
        </mc:AlternateContent>
      </w:r>
      <w:bookmarkEnd w:id="41"/>
    </w:p>
    <w:bookmarkStart w:id="42" w:name="_Toc495172240"/>
    <w:p w:rsidR="000A7430" w:rsidRDefault="00C26194" w:rsidP="009C3DA6">
      <w:pPr>
        <w:pStyle w:val="PSI-Ttulo1"/>
      </w:pPr>
      <w:r w:rsidRPr="00C26194">
        <w:rPr>
          <w:noProof/>
          <w:lang w:eastAsia="es-AR"/>
        </w:rPr>
        <mc:AlternateContent>
          <mc:Choice Requires="wps">
            <w:drawing>
              <wp:anchor distT="0" distB="0" distL="114300" distR="114300" simplePos="0" relativeHeight="251728384" behindDoc="0" locked="0" layoutInCell="1" allowOverlap="1" wp14:anchorId="0DED778F" wp14:editId="6A107201">
                <wp:simplePos x="0" y="0"/>
                <wp:positionH relativeFrom="column">
                  <wp:posOffset>808041</wp:posOffset>
                </wp:positionH>
                <wp:positionV relativeFrom="paragraph">
                  <wp:posOffset>48771</wp:posOffset>
                </wp:positionV>
                <wp:extent cx="594393" cy="130629"/>
                <wp:effectExtent l="19050" t="76200" r="0" b="22225"/>
                <wp:wrapNone/>
                <wp:docPr id="166" name="Conector recto de flecha 166"/>
                <wp:cNvGraphicFramePr/>
                <a:graphic xmlns:a="http://schemas.openxmlformats.org/drawingml/2006/main">
                  <a:graphicData uri="http://schemas.microsoft.com/office/word/2010/wordprocessingShape">
                    <wps:wsp>
                      <wps:cNvCnPr/>
                      <wps:spPr>
                        <a:xfrm flipV="1">
                          <a:off x="0" y="0"/>
                          <a:ext cx="594393" cy="130629"/>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DA65BA" id="Conector recto de flecha 166" o:spid="_x0000_s1026" type="#_x0000_t32" style="position:absolute;margin-left:63.65pt;margin-top:3.85pt;width:46.8pt;height:10.3pt;flip:y;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" strokecolor="#f79646 [3209]" strokeweight="2.25pt">
                <v:stroke endarrow="block"/>
              </v:shape>
            </w:pict>
          </mc:Fallback>
        </mc:AlternateContent>
      </w:r>
      <w:r w:rsidRPr="00C26194">
        <w:rPr>
          <w:noProof/>
          <w:lang w:eastAsia="es-AR"/>
        </w:rPr>
        <mc:AlternateContent>
          <mc:Choice Requires="wps">
            <w:drawing>
              <wp:anchor distT="0" distB="0" distL="114300" distR="114300" simplePos="0" relativeHeight="251727360" behindDoc="0" locked="0" layoutInCell="1" allowOverlap="1" wp14:anchorId="13F26E07" wp14:editId="5673B7F7">
                <wp:simplePos x="0" y="0"/>
                <wp:positionH relativeFrom="column">
                  <wp:posOffset>365768</wp:posOffset>
                </wp:positionH>
                <wp:positionV relativeFrom="paragraph">
                  <wp:posOffset>9525</wp:posOffset>
                </wp:positionV>
                <wp:extent cx="462915" cy="462915"/>
                <wp:effectExtent l="0" t="0" r="13335" b="13335"/>
                <wp:wrapNone/>
                <wp:docPr id="165" name="Elipse 165"/>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C26194">
                            <w:pPr>
                              <w:spacing w:before="0"/>
                              <w:ind w:left="0"/>
                              <w:jc w:val="center"/>
                              <w:rPr>
                                <w:color w:val="000000" w:themeColor="text1"/>
                                <w:sz w:val="28"/>
                                <w:szCs w:val="28"/>
                              </w:rPr>
                            </w:pPr>
                            <w:r>
                              <w:rPr>
                                <w:color w:val="000000" w:themeColor="text1"/>
                                <w:sz w:val="28"/>
                                <w:szCs w:val="28"/>
                              </w:rPr>
                              <w:t xml:space="preserve">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F26E07" id="Elipse 165" o:spid="_x0000_s1048" style="position:absolute;margin-left:28.8pt;margin-top:.75pt;width:36.45pt;height:36.4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" fillcolor="white [3201]" strokecolor="#f79646 [3209]" strokeweight="2pt">
                <v:textbox>
                  <w:txbxContent>
                    <w:p w:rsidR="00CB6154" w:rsidRPr="004D1CBA" w:rsidRDefault="00CB6154" w:rsidP="00C26194">
                      <w:pPr>
                        <w:spacing w:before="0"/>
                        <w:ind w:left="0"/>
                        <w:jc w:val="center"/>
                        <w:rPr>
                          <w:color w:val="000000" w:themeColor="text1"/>
                          <w:sz w:val="28"/>
                          <w:szCs w:val="28"/>
                        </w:rPr>
                      </w:pPr>
                      <w:r>
                        <w:rPr>
                          <w:color w:val="000000" w:themeColor="text1"/>
                          <w:sz w:val="28"/>
                          <w:szCs w:val="28"/>
                        </w:rPr>
                        <w:t xml:space="preserve">     6</w:t>
                      </w:r>
                    </w:p>
                  </w:txbxContent>
                </v:textbox>
              </v:oval>
            </w:pict>
          </mc:Fallback>
        </mc:AlternateContent>
      </w:r>
      <w:bookmarkEnd w:id="42"/>
    </w:p>
    <w:bookmarkStart w:id="43" w:name="_Toc495172241"/>
    <w:p w:rsidR="00095451" w:rsidRDefault="00C26194" w:rsidP="009C3DA6">
      <w:pPr>
        <w:pStyle w:val="PSI-Ttulo1"/>
      </w:pPr>
      <w:r w:rsidRPr="00C26194">
        <w:rPr>
          <w:noProof/>
          <w:lang w:eastAsia="es-AR"/>
        </w:rPr>
        <mc:AlternateContent>
          <mc:Choice Requires="wps">
            <w:drawing>
              <wp:anchor distT="0" distB="0" distL="114300" distR="114300" simplePos="0" relativeHeight="251722240" behindDoc="0" locked="0" layoutInCell="1" allowOverlap="1" wp14:anchorId="30656C21" wp14:editId="3DF1E8F5">
                <wp:simplePos x="0" y="0"/>
                <wp:positionH relativeFrom="column">
                  <wp:posOffset>3741247</wp:posOffset>
                </wp:positionH>
                <wp:positionV relativeFrom="paragraph">
                  <wp:posOffset>187860</wp:posOffset>
                </wp:positionV>
                <wp:extent cx="973776" cy="261257"/>
                <wp:effectExtent l="0" t="76200" r="17145" b="24765"/>
                <wp:wrapNone/>
                <wp:docPr id="162" name="Conector recto de flecha 162"/>
                <wp:cNvGraphicFramePr/>
                <a:graphic xmlns:a="http://schemas.openxmlformats.org/drawingml/2006/main">
                  <a:graphicData uri="http://schemas.microsoft.com/office/word/2010/wordprocessingShape">
                    <wps:wsp>
                      <wps:cNvCnPr/>
                      <wps:spPr>
                        <a:xfrm flipH="1" flipV="1">
                          <a:off x="0" y="0"/>
                          <a:ext cx="973776" cy="261257"/>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0EF2E9" id="Conector recto de flecha 162" o:spid="_x0000_s1026" type="#_x0000_t32" style="position:absolute;margin-left:294.6pt;margin-top:14.8pt;width:76.7pt;height:20.55pt;flip:x y;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" strokecolor="#f79646 [3209]" strokeweight="2.25pt">
                <v:stroke endarrow="block"/>
              </v:shape>
            </w:pict>
          </mc:Fallback>
        </mc:AlternateContent>
      </w:r>
      <w:r w:rsidRPr="00C26194">
        <w:rPr>
          <w:noProof/>
          <w:lang w:eastAsia="es-AR"/>
        </w:rPr>
        <mc:AlternateContent>
          <mc:Choice Requires="wps">
            <w:drawing>
              <wp:anchor distT="0" distB="0" distL="114300" distR="114300" simplePos="0" relativeHeight="251719168" behindDoc="0" locked="0" layoutInCell="1" allowOverlap="1" wp14:anchorId="0482D6F9" wp14:editId="2A7DCB60">
                <wp:simplePos x="0" y="0"/>
                <wp:positionH relativeFrom="column">
                  <wp:posOffset>3812499</wp:posOffset>
                </wp:positionH>
                <wp:positionV relativeFrom="paragraph">
                  <wp:posOffset>9731</wp:posOffset>
                </wp:positionV>
                <wp:extent cx="925648" cy="45719"/>
                <wp:effectExtent l="38100" t="57150" r="8255" b="107315"/>
                <wp:wrapNone/>
                <wp:docPr id="160" name="Conector recto de flecha 160"/>
                <wp:cNvGraphicFramePr/>
                <a:graphic xmlns:a="http://schemas.openxmlformats.org/drawingml/2006/main">
                  <a:graphicData uri="http://schemas.microsoft.com/office/word/2010/wordprocessingShape">
                    <wps:wsp>
                      <wps:cNvCnPr/>
                      <wps:spPr>
                        <a:xfrm flipH="1">
                          <a:off x="0" y="0"/>
                          <a:ext cx="925648" cy="45719"/>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F2AB34" id="Conector recto de flecha 160" o:spid="_x0000_s1026" type="#_x0000_t32" style="position:absolute;margin-left:300.2pt;margin-top:.75pt;width:72.9pt;height:3.6pt;flip:x;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" strokecolor="#f79646 [3209]" strokeweight="2.25pt">
                <v:stroke endarrow="block"/>
              </v:shape>
            </w:pict>
          </mc:Fallback>
        </mc:AlternateContent>
      </w:r>
      <w:bookmarkEnd w:id="43"/>
    </w:p>
    <w:p w:rsidR="00095451" w:rsidRDefault="00C26194" w:rsidP="009C3DA6">
      <w:pPr>
        <w:pStyle w:val="PSI-Ttulo1"/>
      </w:pPr>
      <w:bookmarkStart w:id="44" w:name="_Toc495172242"/>
      <w:r w:rsidRPr="00C26194">
        <w:rPr>
          <w:noProof/>
          <w:lang w:eastAsia="es-AR"/>
        </w:rPr>
        <mc:AlternateContent>
          <mc:Choice Requires="wps">
            <w:drawing>
              <wp:anchor distT="0" distB="0" distL="114300" distR="114300" simplePos="0" relativeHeight="251721216" behindDoc="0" locked="0" layoutInCell="1" allowOverlap="1" wp14:anchorId="36EFEF34" wp14:editId="2DB862C0">
                <wp:simplePos x="0" y="0"/>
                <wp:positionH relativeFrom="column">
                  <wp:posOffset>4715023</wp:posOffset>
                </wp:positionH>
                <wp:positionV relativeFrom="paragraph">
                  <wp:posOffset>53818</wp:posOffset>
                </wp:positionV>
                <wp:extent cx="462915" cy="462915"/>
                <wp:effectExtent l="0" t="0" r="13335" b="13335"/>
                <wp:wrapNone/>
                <wp:docPr id="161" name="Elipse 161"/>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C26194">
                            <w:pPr>
                              <w:spacing w:before="0"/>
                              <w:ind w:left="0"/>
                              <w:jc w:val="center"/>
                              <w:rPr>
                                <w:color w:val="000000" w:themeColor="text1"/>
                                <w:sz w:val="28"/>
                                <w:szCs w:val="28"/>
                              </w:rPr>
                            </w:pPr>
                            <w:r>
                              <w:rPr>
                                <w:color w:val="000000" w:themeColor="text1"/>
                                <w:sz w:val="28"/>
                                <w:szCs w:val="28"/>
                              </w:rPr>
                              <w:t xml:space="preserv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EFEF34" id="Elipse 161" o:spid="_x0000_s1049" style="position:absolute;margin-left:371.25pt;margin-top:4.25pt;width:36.45pt;height:36.4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" fillcolor="white [3201]" strokecolor="#f79646 [3209]" strokeweight="2pt">
                <v:textbox>
                  <w:txbxContent>
                    <w:p w:rsidR="00CB6154" w:rsidRPr="004D1CBA" w:rsidRDefault="00CB6154" w:rsidP="00C26194">
                      <w:pPr>
                        <w:spacing w:before="0"/>
                        <w:ind w:left="0"/>
                        <w:jc w:val="center"/>
                        <w:rPr>
                          <w:color w:val="000000" w:themeColor="text1"/>
                          <w:sz w:val="28"/>
                          <w:szCs w:val="28"/>
                        </w:rPr>
                      </w:pPr>
                      <w:r>
                        <w:rPr>
                          <w:color w:val="000000" w:themeColor="text1"/>
                          <w:sz w:val="28"/>
                          <w:szCs w:val="28"/>
                        </w:rPr>
                        <w:t xml:space="preserve">     4</w:t>
                      </w:r>
                    </w:p>
                  </w:txbxContent>
                </v:textbox>
              </v:oval>
            </w:pict>
          </mc:Fallback>
        </mc:AlternateContent>
      </w:r>
      <w:bookmarkEnd w:id="44"/>
    </w:p>
    <w:bookmarkStart w:id="45" w:name="_Toc495172243"/>
    <w:p w:rsidR="00095451" w:rsidRDefault="00C26194" w:rsidP="009C3DA6">
      <w:pPr>
        <w:pStyle w:val="PSI-Ttulo1"/>
      </w:pPr>
      <w:r w:rsidRPr="00C26194">
        <w:rPr>
          <w:noProof/>
          <w:lang w:eastAsia="es-AR"/>
        </w:rPr>
        <mc:AlternateContent>
          <mc:Choice Requires="wps">
            <w:drawing>
              <wp:anchor distT="0" distB="0" distL="114300" distR="114300" simplePos="0" relativeHeight="251725312" behindDoc="0" locked="0" layoutInCell="1" allowOverlap="1" wp14:anchorId="15B136D2" wp14:editId="4A90CC50">
                <wp:simplePos x="0" y="0"/>
                <wp:positionH relativeFrom="column">
                  <wp:posOffset>3693746</wp:posOffset>
                </wp:positionH>
                <wp:positionV relativeFrom="paragraph">
                  <wp:posOffset>74155</wp:posOffset>
                </wp:positionV>
                <wp:extent cx="1056516" cy="498730"/>
                <wp:effectExtent l="38100" t="38100" r="10795" b="34925"/>
                <wp:wrapNone/>
                <wp:docPr id="164" name="Conector recto de flecha 164"/>
                <wp:cNvGraphicFramePr/>
                <a:graphic xmlns:a="http://schemas.openxmlformats.org/drawingml/2006/main">
                  <a:graphicData uri="http://schemas.microsoft.com/office/word/2010/wordprocessingShape">
                    <wps:wsp>
                      <wps:cNvCnPr/>
                      <wps:spPr>
                        <a:xfrm flipH="1" flipV="1">
                          <a:off x="0" y="0"/>
                          <a:ext cx="1056516" cy="498730"/>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6E2E41" id="Conector recto de flecha 164" o:spid="_x0000_s1026" type="#_x0000_t32" style="position:absolute;margin-left:290.85pt;margin-top:5.85pt;width:83.2pt;height:39.25pt;flip:x y;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" strokecolor="#f79646 [3209]" strokeweight="2.25pt">
                <v:stroke endarrow="block"/>
              </v:shape>
            </w:pict>
          </mc:Fallback>
        </mc:AlternateContent>
      </w:r>
      <w:bookmarkEnd w:id="45"/>
    </w:p>
    <w:p w:rsidR="00095451" w:rsidRDefault="00095451" w:rsidP="009C3DA6">
      <w:pPr>
        <w:pStyle w:val="PSI-Ttulo1"/>
      </w:pPr>
    </w:p>
    <w:p w:rsidR="00095451" w:rsidRDefault="00C26194" w:rsidP="009C3DA6">
      <w:pPr>
        <w:pStyle w:val="PSI-Ttulo1"/>
      </w:pPr>
      <w:bookmarkStart w:id="46" w:name="_Toc495172244"/>
      <w:r w:rsidRPr="00C26194">
        <w:rPr>
          <w:noProof/>
          <w:lang w:eastAsia="es-AR"/>
        </w:rPr>
        <mc:AlternateContent>
          <mc:Choice Requires="wps">
            <w:drawing>
              <wp:anchor distT="0" distB="0" distL="114300" distR="114300" simplePos="0" relativeHeight="251724288" behindDoc="0" locked="0" layoutInCell="1" allowOverlap="1" wp14:anchorId="2FFAF17B" wp14:editId="490EBC0C">
                <wp:simplePos x="0" y="0"/>
                <wp:positionH relativeFrom="column">
                  <wp:posOffset>4736993</wp:posOffset>
                </wp:positionH>
                <wp:positionV relativeFrom="paragraph">
                  <wp:posOffset>12189</wp:posOffset>
                </wp:positionV>
                <wp:extent cx="462915" cy="462915"/>
                <wp:effectExtent l="0" t="0" r="13335" b="13335"/>
                <wp:wrapNone/>
                <wp:docPr id="163" name="Elipse 163"/>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C26194">
                            <w:pPr>
                              <w:spacing w:before="0"/>
                              <w:ind w:left="0"/>
                              <w:jc w:val="center"/>
                              <w:rPr>
                                <w:color w:val="000000" w:themeColor="text1"/>
                                <w:sz w:val="28"/>
                                <w:szCs w:val="28"/>
                              </w:rPr>
                            </w:pPr>
                            <w:r>
                              <w:rPr>
                                <w:color w:val="000000" w:themeColor="text1"/>
                                <w:sz w:val="28"/>
                                <w:szCs w:val="28"/>
                              </w:rPr>
                              <w:t xml:space="preserve">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FAF17B" id="Elipse 163" o:spid="_x0000_s1050" style="position:absolute;margin-left:373pt;margin-top:.95pt;width:36.45pt;height:36.4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" fillcolor="white [3201]" strokecolor="#f79646 [3209]" strokeweight="2pt">
                <v:textbox>
                  <w:txbxContent>
                    <w:p w:rsidR="00CB6154" w:rsidRPr="004D1CBA" w:rsidRDefault="00CB6154" w:rsidP="00C26194">
                      <w:pPr>
                        <w:spacing w:before="0"/>
                        <w:ind w:left="0"/>
                        <w:jc w:val="center"/>
                        <w:rPr>
                          <w:color w:val="000000" w:themeColor="text1"/>
                          <w:sz w:val="28"/>
                          <w:szCs w:val="28"/>
                        </w:rPr>
                      </w:pPr>
                      <w:r>
                        <w:rPr>
                          <w:color w:val="000000" w:themeColor="text1"/>
                          <w:sz w:val="28"/>
                          <w:szCs w:val="28"/>
                        </w:rPr>
                        <w:t xml:space="preserve">     5</w:t>
                      </w:r>
                    </w:p>
                  </w:txbxContent>
                </v:textbox>
              </v:oval>
            </w:pict>
          </mc:Fallback>
        </mc:AlternateContent>
      </w:r>
      <w:bookmarkEnd w:id="46"/>
    </w:p>
    <w:p w:rsidR="00095451" w:rsidRDefault="00095451" w:rsidP="009C3DA6">
      <w:pPr>
        <w:pStyle w:val="PSI-Ttulo1"/>
      </w:pPr>
    </w:p>
    <w:p w:rsidR="00C26194" w:rsidRDefault="00C26194" w:rsidP="00C26194">
      <w:pPr>
        <w:pStyle w:val="PSI-Ttulo3"/>
      </w:pPr>
      <w:bookmarkStart w:id="47" w:name="_Toc495172245"/>
      <w:r>
        <w:t>1</w:t>
      </w:r>
      <w:bookmarkEnd w:id="47"/>
    </w:p>
    <w:tbl>
      <w:tblPr>
        <w:tblStyle w:val="Tabladecuadrcula2-nfasis3"/>
        <w:tblW w:w="0" w:type="auto"/>
        <w:tblLayout w:type="fixed"/>
        <w:tblLook w:val="0420" w:firstRow="1" w:lastRow="0" w:firstColumn="0" w:lastColumn="0" w:noHBand="0" w:noVBand="1"/>
      </w:tblPr>
      <w:tblGrid>
        <w:gridCol w:w="4137"/>
        <w:gridCol w:w="4137"/>
      </w:tblGrid>
      <w:tr w:rsidR="00C26194" w:rsidRPr="0032584C" w:rsidTr="009C6F1F">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C26194" w:rsidRPr="0032584C" w:rsidRDefault="00C26194"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C26194" w:rsidRPr="0032584C" w:rsidRDefault="00C26194"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C26194" w:rsidRPr="0032584C" w:rsidTr="009C6F1F">
        <w:trPr>
          <w:cnfStyle w:val="000000100000" w:firstRow="0" w:lastRow="0" w:firstColumn="0" w:lastColumn="0" w:oddVBand="0" w:evenVBand="0" w:oddHBand="1" w:evenHBand="0" w:firstRowFirstColumn="0" w:firstRowLastColumn="0" w:lastRowFirstColumn="0" w:lastRowLastColumn="0"/>
          <w:trHeight w:val="110"/>
        </w:trPr>
        <w:tc>
          <w:tcPr>
            <w:tcW w:w="4137" w:type="dxa"/>
          </w:tcPr>
          <w:p w:rsidR="00C26194" w:rsidRPr="0032584C" w:rsidRDefault="00C26194"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C26194" w:rsidRPr="0032584C" w:rsidRDefault="00C26194" w:rsidP="009C6F1F">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Menú pantallas</w:t>
            </w:r>
          </w:p>
        </w:tc>
      </w:tr>
      <w:tr w:rsidR="00C26194" w:rsidRPr="0032584C" w:rsidTr="009C6F1F">
        <w:trPr>
          <w:trHeight w:val="265"/>
        </w:trPr>
        <w:tc>
          <w:tcPr>
            <w:tcW w:w="4137" w:type="dxa"/>
          </w:tcPr>
          <w:p w:rsidR="00C26194" w:rsidRPr="0032584C" w:rsidRDefault="00C26194"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lastRenderedPageBreak/>
              <w:t xml:space="preserve">Descripción </w:t>
            </w:r>
          </w:p>
        </w:tc>
        <w:tc>
          <w:tcPr>
            <w:tcW w:w="4137" w:type="dxa"/>
          </w:tcPr>
          <w:p w:rsidR="00C26194" w:rsidRPr="0032584C" w:rsidRDefault="00C26194" w:rsidP="00C26194">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Este menú presenta enlaces a las pantallas Ubicación e Informes Administrador.</w:t>
            </w:r>
          </w:p>
        </w:tc>
      </w:tr>
    </w:tbl>
    <w:p w:rsidR="00C26194" w:rsidRDefault="00C26194" w:rsidP="00C26194">
      <w:pPr>
        <w:pStyle w:val="PSI-Ttulo3"/>
      </w:pPr>
      <w:bookmarkStart w:id="48" w:name="_Toc495172246"/>
      <w:r>
        <w:t>2</w:t>
      </w:r>
      <w:bookmarkEnd w:id="48"/>
    </w:p>
    <w:tbl>
      <w:tblPr>
        <w:tblStyle w:val="Tabladecuadrcula2-nfasis3"/>
        <w:tblW w:w="0" w:type="auto"/>
        <w:tblLayout w:type="fixed"/>
        <w:tblLook w:val="0420" w:firstRow="1" w:lastRow="0" w:firstColumn="0" w:lastColumn="0" w:noHBand="0" w:noVBand="1"/>
      </w:tblPr>
      <w:tblGrid>
        <w:gridCol w:w="4137"/>
        <w:gridCol w:w="4137"/>
      </w:tblGrid>
      <w:tr w:rsidR="00C26194" w:rsidRPr="0032584C" w:rsidTr="009C6F1F">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C26194" w:rsidRPr="0032584C" w:rsidRDefault="00C26194"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C26194" w:rsidRPr="0032584C" w:rsidRDefault="00C26194"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C26194" w:rsidRPr="0032584C" w:rsidTr="009C6F1F">
        <w:trPr>
          <w:cnfStyle w:val="000000100000" w:firstRow="0" w:lastRow="0" w:firstColumn="0" w:lastColumn="0" w:oddVBand="0" w:evenVBand="0" w:oddHBand="1" w:evenHBand="0" w:firstRowFirstColumn="0" w:firstRowLastColumn="0" w:lastRowFirstColumn="0" w:lastRowLastColumn="0"/>
          <w:trHeight w:val="122"/>
        </w:trPr>
        <w:tc>
          <w:tcPr>
            <w:tcW w:w="4137" w:type="dxa"/>
          </w:tcPr>
          <w:p w:rsidR="00C26194" w:rsidRPr="0032584C" w:rsidRDefault="00C26194"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C26194" w:rsidRPr="0032584C" w:rsidRDefault="00C26194" w:rsidP="0037337D">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 xml:space="preserve">Descripción </w:t>
            </w:r>
            <w:r w:rsidR="0037337D">
              <w:rPr>
                <w:rFonts w:cs="Calibri"/>
                <w:b/>
                <w:bCs/>
                <w:i/>
                <w:iCs/>
                <w:color w:val="000000"/>
                <w:lang w:val="es-AR" w:eastAsia="es-ES"/>
              </w:rPr>
              <w:t>pantalla servicios</w:t>
            </w:r>
          </w:p>
        </w:tc>
      </w:tr>
      <w:tr w:rsidR="00C26194" w:rsidRPr="0032584C" w:rsidTr="009C6F1F">
        <w:trPr>
          <w:trHeight w:val="265"/>
        </w:trPr>
        <w:tc>
          <w:tcPr>
            <w:tcW w:w="4137" w:type="dxa"/>
          </w:tcPr>
          <w:p w:rsidR="00C26194" w:rsidRPr="0032584C" w:rsidRDefault="00C26194"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C26194" w:rsidRPr="0032584C" w:rsidRDefault="0037337D" w:rsidP="009C6F1F">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Breve descripción de lo que es un servicio.</w:t>
            </w:r>
          </w:p>
        </w:tc>
      </w:tr>
    </w:tbl>
    <w:p w:rsidR="00C26194" w:rsidRDefault="00C26194" w:rsidP="00C26194">
      <w:pPr>
        <w:pStyle w:val="PSI-Ttulo3"/>
      </w:pPr>
      <w:bookmarkStart w:id="49" w:name="_Toc495172247"/>
      <w:r>
        <w:t>3</w:t>
      </w:r>
      <w:bookmarkEnd w:id="49"/>
    </w:p>
    <w:tbl>
      <w:tblPr>
        <w:tblStyle w:val="Tabladecuadrcula2-nfasis3"/>
        <w:tblW w:w="0" w:type="auto"/>
        <w:tblLayout w:type="fixed"/>
        <w:tblLook w:val="0420" w:firstRow="1" w:lastRow="0" w:firstColumn="0" w:lastColumn="0" w:noHBand="0" w:noVBand="1"/>
      </w:tblPr>
      <w:tblGrid>
        <w:gridCol w:w="4137"/>
        <w:gridCol w:w="4137"/>
      </w:tblGrid>
      <w:tr w:rsidR="00C26194" w:rsidRPr="0032584C" w:rsidTr="009C6F1F">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C26194" w:rsidRPr="0032584C" w:rsidRDefault="00C26194"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C26194" w:rsidRPr="0032584C" w:rsidRDefault="00C26194"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C26194" w:rsidRPr="0032584C" w:rsidTr="009C6F1F">
        <w:trPr>
          <w:cnfStyle w:val="000000100000" w:firstRow="0" w:lastRow="0" w:firstColumn="0" w:lastColumn="0" w:oddVBand="0" w:evenVBand="0" w:oddHBand="1" w:evenHBand="0" w:firstRowFirstColumn="0" w:firstRowLastColumn="0" w:lastRowFirstColumn="0" w:lastRowLastColumn="0"/>
          <w:trHeight w:val="122"/>
        </w:trPr>
        <w:tc>
          <w:tcPr>
            <w:tcW w:w="4137" w:type="dxa"/>
          </w:tcPr>
          <w:p w:rsidR="00C26194" w:rsidRPr="0032584C" w:rsidRDefault="00C26194"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C26194" w:rsidRPr="0032584C" w:rsidRDefault="00C26194" w:rsidP="009C6F1F">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Buscador</w:t>
            </w:r>
          </w:p>
        </w:tc>
      </w:tr>
      <w:tr w:rsidR="00C26194" w:rsidRPr="0032584C" w:rsidTr="009C6F1F">
        <w:trPr>
          <w:trHeight w:val="265"/>
        </w:trPr>
        <w:tc>
          <w:tcPr>
            <w:tcW w:w="4137" w:type="dxa"/>
          </w:tcPr>
          <w:p w:rsidR="00C26194" w:rsidRPr="0032584C" w:rsidRDefault="00C26194"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C26194" w:rsidRPr="0032584C" w:rsidRDefault="00C26194" w:rsidP="009C6F1F">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Este campo permite buscar un servi</w:t>
            </w:r>
            <w:r w:rsidR="0037337D">
              <w:rPr>
                <w:rFonts w:cs="Calibri"/>
                <w:i/>
                <w:iCs/>
                <w:color w:val="000000"/>
                <w:lang w:val="es-AR" w:eastAsia="es-ES"/>
              </w:rPr>
              <w:t>cio de manera general</w:t>
            </w:r>
          </w:p>
        </w:tc>
      </w:tr>
    </w:tbl>
    <w:p w:rsidR="00C26194" w:rsidRDefault="00C26194" w:rsidP="00C26194">
      <w:pPr>
        <w:pStyle w:val="PSI-Ttulo3"/>
      </w:pPr>
      <w:bookmarkStart w:id="50" w:name="_Toc495172248"/>
      <w:r>
        <w:t>4</w:t>
      </w:r>
      <w:bookmarkEnd w:id="50"/>
    </w:p>
    <w:tbl>
      <w:tblPr>
        <w:tblStyle w:val="Tabladecuadrcula2-nfasis3"/>
        <w:tblW w:w="0" w:type="auto"/>
        <w:tblLayout w:type="fixed"/>
        <w:tblLook w:val="0420" w:firstRow="1" w:lastRow="0" w:firstColumn="0" w:lastColumn="0" w:noHBand="0" w:noVBand="1"/>
      </w:tblPr>
      <w:tblGrid>
        <w:gridCol w:w="4137"/>
        <w:gridCol w:w="4137"/>
      </w:tblGrid>
      <w:tr w:rsidR="00C26194" w:rsidRPr="0032584C" w:rsidTr="009C6F1F">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C26194" w:rsidRPr="0032584C" w:rsidRDefault="00C26194"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C26194" w:rsidRPr="0032584C" w:rsidRDefault="00C26194"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C26194" w:rsidRPr="0032584C" w:rsidTr="009C6F1F">
        <w:trPr>
          <w:cnfStyle w:val="000000100000" w:firstRow="0" w:lastRow="0" w:firstColumn="0" w:lastColumn="0" w:oddVBand="0" w:evenVBand="0" w:oddHBand="1" w:evenHBand="0" w:firstRowFirstColumn="0" w:firstRowLastColumn="0" w:lastRowFirstColumn="0" w:lastRowLastColumn="0"/>
          <w:trHeight w:val="122"/>
        </w:trPr>
        <w:tc>
          <w:tcPr>
            <w:tcW w:w="4137" w:type="dxa"/>
          </w:tcPr>
          <w:p w:rsidR="00C26194" w:rsidRPr="0032584C" w:rsidRDefault="00C26194"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C26194" w:rsidRPr="0032584C" w:rsidRDefault="001D4E43" w:rsidP="009C6F1F">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Encabezado búsqueda atributos</w:t>
            </w:r>
          </w:p>
        </w:tc>
      </w:tr>
      <w:tr w:rsidR="00C26194" w:rsidRPr="0032584C" w:rsidTr="009C6F1F">
        <w:trPr>
          <w:trHeight w:val="265"/>
        </w:trPr>
        <w:tc>
          <w:tcPr>
            <w:tcW w:w="4137" w:type="dxa"/>
          </w:tcPr>
          <w:p w:rsidR="00C26194" w:rsidRPr="0032584C" w:rsidRDefault="00C26194"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C26194" w:rsidRPr="0032584C" w:rsidRDefault="001D4E43" w:rsidP="009C6F1F">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Esta sección muestra los diferentes atributos de los servicios con un buscador en algunos de sus campos que permite filtrar los servicios de acuerdo a dicho campo</w:t>
            </w:r>
          </w:p>
        </w:tc>
      </w:tr>
    </w:tbl>
    <w:p w:rsidR="00C26194" w:rsidRDefault="00C26194" w:rsidP="00C26194">
      <w:pPr>
        <w:pStyle w:val="PSI-Ttulo3"/>
      </w:pPr>
      <w:bookmarkStart w:id="51" w:name="_Toc495172249"/>
      <w:r>
        <w:t>5</w:t>
      </w:r>
      <w:bookmarkEnd w:id="51"/>
    </w:p>
    <w:tbl>
      <w:tblPr>
        <w:tblStyle w:val="Tabladecuadrcula2-nfasis3"/>
        <w:tblW w:w="0" w:type="auto"/>
        <w:tblLayout w:type="fixed"/>
        <w:tblLook w:val="0420" w:firstRow="1" w:lastRow="0" w:firstColumn="0" w:lastColumn="0" w:noHBand="0" w:noVBand="1"/>
      </w:tblPr>
      <w:tblGrid>
        <w:gridCol w:w="4137"/>
        <w:gridCol w:w="4137"/>
      </w:tblGrid>
      <w:tr w:rsidR="00C26194" w:rsidRPr="0032584C" w:rsidTr="009C6F1F">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C26194" w:rsidRPr="0032584C" w:rsidRDefault="00C26194"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C26194" w:rsidRPr="0032584C" w:rsidRDefault="00C26194"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C26194" w:rsidRPr="0032584C" w:rsidTr="009C6F1F">
        <w:trPr>
          <w:cnfStyle w:val="000000100000" w:firstRow="0" w:lastRow="0" w:firstColumn="0" w:lastColumn="0" w:oddVBand="0" w:evenVBand="0" w:oddHBand="1" w:evenHBand="0" w:firstRowFirstColumn="0" w:firstRowLastColumn="0" w:lastRowFirstColumn="0" w:lastRowLastColumn="0"/>
          <w:trHeight w:val="122"/>
        </w:trPr>
        <w:tc>
          <w:tcPr>
            <w:tcW w:w="4137" w:type="dxa"/>
          </w:tcPr>
          <w:p w:rsidR="00C26194" w:rsidRPr="0032584C" w:rsidRDefault="00C26194"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C26194" w:rsidRPr="0032584C" w:rsidRDefault="001D4E43" w:rsidP="009C6F1F">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Lista servicios</w:t>
            </w:r>
          </w:p>
        </w:tc>
      </w:tr>
      <w:tr w:rsidR="00C26194" w:rsidRPr="0032584C" w:rsidTr="009C6F1F">
        <w:trPr>
          <w:trHeight w:val="265"/>
        </w:trPr>
        <w:tc>
          <w:tcPr>
            <w:tcW w:w="4137" w:type="dxa"/>
          </w:tcPr>
          <w:p w:rsidR="00C26194" w:rsidRPr="0032584C" w:rsidRDefault="00C26194"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C26194" w:rsidRPr="0032584C" w:rsidRDefault="00C26194" w:rsidP="001D4E43">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 xml:space="preserve">Este campo </w:t>
            </w:r>
            <w:r w:rsidR="001D4E43">
              <w:rPr>
                <w:rFonts w:cs="Calibri"/>
                <w:i/>
                <w:iCs/>
                <w:color w:val="000000"/>
                <w:lang w:val="es-AR" w:eastAsia="es-ES"/>
              </w:rPr>
              <w:t>lista los servicios existentes con los atributos definidos, y un icono con forma de lápiz que al presionarlo nos envía a la pantalla de modificación que no es otra más que la pantalla alta servicio con el servicio a editar cargado.</w:t>
            </w:r>
          </w:p>
        </w:tc>
      </w:tr>
    </w:tbl>
    <w:p w:rsidR="00C26194" w:rsidRDefault="00C26194" w:rsidP="00C26194">
      <w:pPr>
        <w:pStyle w:val="PSI-Ttulo3"/>
      </w:pPr>
      <w:bookmarkStart w:id="52" w:name="_Toc495172250"/>
      <w:r>
        <w:t>6</w:t>
      </w:r>
      <w:bookmarkEnd w:id="52"/>
    </w:p>
    <w:tbl>
      <w:tblPr>
        <w:tblStyle w:val="Tabladecuadrcula2-nfasis3"/>
        <w:tblW w:w="0" w:type="auto"/>
        <w:tblLayout w:type="fixed"/>
        <w:tblLook w:val="0420" w:firstRow="1" w:lastRow="0" w:firstColumn="0" w:lastColumn="0" w:noHBand="0" w:noVBand="1"/>
      </w:tblPr>
      <w:tblGrid>
        <w:gridCol w:w="4137"/>
        <w:gridCol w:w="4137"/>
      </w:tblGrid>
      <w:tr w:rsidR="00C26194" w:rsidRPr="0032584C" w:rsidTr="009C6F1F">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C26194" w:rsidRPr="0032584C" w:rsidRDefault="00C26194"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C26194" w:rsidRPr="0032584C" w:rsidRDefault="00C26194"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C26194" w:rsidRPr="0032584C" w:rsidTr="009C6F1F">
        <w:trPr>
          <w:cnfStyle w:val="000000100000" w:firstRow="0" w:lastRow="0" w:firstColumn="0" w:lastColumn="0" w:oddVBand="0" w:evenVBand="0" w:oddHBand="1" w:evenHBand="0" w:firstRowFirstColumn="0" w:firstRowLastColumn="0" w:lastRowFirstColumn="0" w:lastRowLastColumn="0"/>
          <w:trHeight w:val="122"/>
        </w:trPr>
        <w:tc>
          <w:tcPr>
            <w:tcW w:w="4137" w:type="dxa"/>
          </w:tcPr>
          <w:p w:rsidR="00C26194" w:rsidRPr="0032584C" w:rsidRDefault="00C26194"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C26194" w:rsidRPr="0032584C" w:rsidRDefault="001904EC" w:rsidP="009C6F1F">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Habilitar</w:t>
            </w:r>
          </w:p>
        </w:tc>
      </w:tr>
      <w:tr w:rsidR="00C26194" w:rsidRPr="0032584C" w:rsidTr="009C6F1F">
        <w:trPr>
          <w:trHeight w:val="265"/>
        </w:trPr>
        <w:tc>
          <w:tcPr>
            <w:tcW w:w="4137" w:type="dxa"/>
          </w:tcPr>
          <w:p w:rsidR="00C26194" w:rsidRPr="0032584C" w:rsidRDefault="00C26194"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C26194" w:rsidRPr="0032584C" w:rsidRDefault="00C26194" w:rsidP="001904EC">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 xml:space="preserve">Al oprimir este botón se </w:t>
            </w:r>
            <w:r w:rsidR="001904EC">
              <w:rPr>
                <w:rFonts w:cs="Calibri"/>
                <w:i/>
                <w:iCs/>
                <w:color w:val="000000"/>
                <w:lang w:val="es-AR" w:eastAsia="es-ES"/>
              </w:rPr>
              <w:t>accede a la pantalla Alta Servicio, donde se pueden cargar los datos para dar de alta un nuevo servicio.</w:t>
            </w:r>
          </w:p>
        </w:tc>
      </w:tr>
    </w:tbl>
    <w:p w:rsidR="00C26194" w:rsidRDefault="00C26194" w:rsidP="009C3DA6">
      <w:pPr>
        <w:pStyle w:val="PSI-Ttulo1"/>
      </w:pPr>
    </w:p>
    <w:p w:rsidR="00741AC1" w:rsidRDefault="00741AC1" w:rsidP="00741AC1">
      <w:pPr>
        <w:pStyle w:val="PSI-Ttulo2"/>
        <w:spacing w:before="0"/>
      </w:pPr>
      <w:bookmarkStart w:id="53" w:name="_Toc495172251"/>
      <w:r>
        <w:rPr>
          <w:lang w:eastAsia="es-ES"/>
        </w:rPr>
        <w:t>Ubicaci</w:t>
      </w:r>
      <w:r w:rsidR="003234AA">
        <w:rPr>
          <w:lang w:eastAsia="es-ES"/>
        </w:rPr>
        <w:t>o</w:t>
      </w:r>
      <w:r>
        <w:rPr>
          <w:lang w:eastAsia="es-ES"/>
        </w:rPr>
        <w:t>n</w:t>
      </w:r>
      <w:r w:rsidR="009C6F1F">
        <w:rPr>
          <w:lang w:eastAsia="es-ES"/>
        </w:rPr>
        <w:t>es</w:t>
      </w:r>
      <w:bookmarkEnd w:id="53"/>
    </w:p>
    <w:p w:rsidR="00741AC1" w:rsidRPr="00D64E4A" w:rsidRDefault="00741AC1" w:rsidP="00741AC1">
      <w:pPr>
        <w:autoSpaceDE w:val="0"/>
        <w:autoSpaceDN w:val="0"/>
        <w:adjustRightInd w:val="0"/>
        <w:spacing w:before="0" w:line="240" w:lineRule="auto"/>
        <w:ind w:left="0" w:firstLine="0"/>
        <w:rPr>
          <w:rFonts w:cs="Calibri"/>
          <w:color w:val="000000"/>
          <w:sz w:val="24"/>
          <w:szCs w:val="24"/>
          <w:lang w:val="es-AR" w:eastAsia="es-ES"/>
        </w:rPr>
      </w:pPr>
    </w:p>
    <w:tbl>
      <w:tblPr>
        <w:tblStyle w:val="Tabladecuadrcula2-nfasis3"/>
        <w:tblW w:w="0" w:type="auto"/>
        <w:tblLayout w:type="fixed"/>
        <w:tblLook w:val="0420" w:firstRow="1" w:lastRow="0" w:firstColumn="0" w:lastColumn="0" w:noHBand="0" w:noVBand="1"/>
      </w:tblPr>
      <w:tblGrid>
        <w:gridCol w:w="4139"/>
        <w:gridCol w:w="4139"/>
      </w:tblGrid>
      <w:tr w:rsidR="00741AC1" w:rsidRPr="00D64E4A" w:rsidTr="009C6F1F">
        <w:trPr>
          <w:cnfStyle w:val="100000000000" w:firstRow="1" w:lastRow="0" w:firstColumn="0" w:lastColumn="0" w:oddVBand="0" w:evenVBand="0" w:oddHBand="0" w:evenHBand="0" w:firstRowFirstColumn="0" w:firstRowLastColumn="0" w:lastRowFirstColumn="0" w:lastRowLastColumn="0"/>
          <w:trHeight w:val="110"/>
        </w:trPr>
        <w:tc>
          <w:tcPr>
            <w:tcW w:w="4139" w:type="dxa"/>
          </w:tcPr>
          <w:p w:rsidR="00741AC1" w:rsidRPr="00D64E4A" w:rsidRDefault="00741AC1" w:rsidP="009C6F1F">
            <w:pPr>
              <w:autoSpaceDE w:val="0"/>
              <w:autoSpaceDN w:val="0"/>
              <w:adjustRightInd w:val="0"/>
              <w:spacing w:before="0" w:line="240" w:lineRule="auto"/>
              <w:ind w:left="0" w:firstLine="0"/>
              <w:rPr>
                <w:rFonts w:cs="Calibri"/>
                <w:color w:val="000000"/>
                <w:lang w:val="es-AR" w:eastAsia="es-ES"/>
              </w:rPr>
            </w:pPr>
            <w:r w:rsidRPr="00D64E4A">
              <w:rPr>
                <w:rFonts w:cs="Calibri"/>
                <w:i/>
                <w:iCs/>
                <w:color w:val="000000"/>
                <w:lang w:val="es-AR" w:eastAsia="es-ES"/>
              </w:rPr>
              <w:t xml:space="preserve">Descripción </w:t>
            </w:r>
          </w:p>
        </w:tc>
        <w:tc>
          <w:tcPr>
            <w:tcW w:w="4139" w:type="dxa"/>
          </w:tcPr>
          <w:p w:rsidR="00741AC1" w:rsidRPr="00D64E4A" w:rsidRDefault="00741AC1" w:rsidP="009C6F1F">
            <w:pPr>
              <w:autoSpaceDE w:val="0"/>
              <w:autoSpaceDN w:val="0"/>
              <w:adjustRightInd w:val="0"/>
              <w:spacing w:before="0" w:line="240" w:lineRule="auto"/>
              <w:ind w:left="0" w:firstLine="0"/>
              <w:rPr>
                <w:rFonts w:cs="Calibri"/>
                <w:color w:val="000000"/>
                <w:lang w:val="es-AR" w:eastAsia="es-ES"/>
              </w:rPr>
            </w:pPr>
            <w:r w:rsidRPr="00D64E4A">
              <w:rPr>
                <w:rFonts w:cs="Calibri"/>
                <w:i/>
                <w:iCs/>
                <w:color w:val="000000"/>
                <w:lang w:val="es-AR" w:eastAsia="es-ES"/>
              </w:rPr>
              <w:t xml:space="preserve">Observaciones </w:t>
            </w:r>
          </w:p>
        </w:tc>
      </w:tr>
      <w:tr w:rsidR="00741AC1" w:rsidRPr="00D64E4A" w:rsidTr="009C6F1F">
        <w:trPr>
          <w:cnfStyle w:val="000000100000" w:firstRow="0" w:lastRow="0" w:firstColumn="0" w:lastColumn="0" w:oddVBand="0" w:evenVBand="0" w:oddHBand="1" w:evenHBand="0" w:firstRowFirstColumn="0" w:firstRowLastColumn="0" w:lastRowFirstColumn="0" w:lastRowLastColumn="0"/>
          <w:trHeight w:val="110"/>
        </w:trPr>
        <w:tc>
          <w:tcPr>
            <w:tcW w:w="4139" w:type="dxa"/>
          </w:tcPr>
          <w:p w:rsidR="00741AC1" w:rsidRPr="00D64E4A" w:rsidRDefault="00741AC1" w:rsidP="009C6F1F">
            <w:pPr>
              <w:autoSpaceDE w:val="0"/>
              <w:autoSpaceDN w:val="0"/>
              <w:adjustRightInd w:val="0"/>
              <w:spacing w:before="0" w:line="240" w:lineRule="auto"/>
              <w:ind w:left="0" w:firstLine="0"/>
              <w:rPr>
                <w:rFonts w:cs="Calibri"/>
                <w:color w:val="000000"/>
                <w:lang w:val="es-AR" w:eastAsia="es-ES"/>
              </w:rPr>
            </w:pPr>
            <w:r w:rsidRPr="00D64E4A">
              <w:rPr>
                <w:rFonts w:cs="Calibri"/>
                <w:i/>
                <w:iCs/>
                <w:color w:val="000000"/>
                <w:lang w:val="es-AR" w:eastAsia="es-ES"/>
              </w:rPr>
              <w:t xml:space="preserve">Nombre Pantalla </w:t>
            </w:r>
          </w:p>
        </w:tc>
        <w:tc>
          <w:tcPr>
            <w:tcW w:w="4139" w:type="dxa"/>
          </w:tcPr>
          <w:p w:rsidR="00741AC1" w:rsidRPr="00D64E4A" w:rsidRDefault="00741AC1" w:rsidP="003234AA">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Ubicaci</w:t>
            </w:r>
            <w:r w:rsidR="003234AA">
              <w:rPr>
                <w:rFonts w:cs="Calibri"/>
                <w:b/>
                <w:bCs/>
                <w:i/>
                <w:iCs/>
                <w:color w:val="000000"/>
                <w:lang w:val="es-AR" w:eastAsia="es-ES"/>
              </w:rPr>
              <w:t>o</w:t>
            </w:r>
            <w:r>
              <w:rPr>
                <w:rFonts w:cs="Calibri"/>
                <w:b/>
                <w:bCs/>
                <w:i/>
                <w:iCs/>
                <w:color w:val="000000"/>
                <w:lang w:val="es-AR" w:eastAsia="es-ES"/>
              </w:rPr>
              <w:t>n</w:t>
            </w:r>
            <w:r w:rsidR="009C6F1F">
              <w:rPr>
                <w:rFonts w:cs="Calibri"/>
                <w:b/>
                <w:bCs/>
                <w:i/>
                <w:iCs/>
                <w:color w:val="000000"/>
                <w:lang w:val="es-AR" w:eastAsia="es-ES"/>
              </w:rPr>
              <w:t>es</w:t>
            </w:r>
          </w:p>
        </w:tc>
      </w:tr>
      <w:tr w:rsidR="00741AC1" w:rsidRPr="00D64E4A" w:rsidTr="009C6F1F">
        <w:trPr>
          <w:trHeight w:val="827"/>
        </w:trPr>
        <w:tc>
          <w:tcPr>
            <w:tcW w:w="4139" w:type="dxa"/>
          </w:tcPr>
          <w:p w:rsidR="00741AC1" w:rsidRPr="00D64E4A" w:rsidRDefault="00741AC1" w:rsidP="009C6F1F">
            <w:pPr>
              <w:autoSpaceDE w:val="0"/>
              <w:autoSpaceDN w:val="0"/>
              <w:adjustRightInd w:val="0"/>
              <w:spacing w:before="0" w:line="240" w:lineRule="auto"/>
              <w:ind w:left="0" w:firstLine="0"/>
              <w:rPr>
                <w:rFonts w:cs="Calibri"/>
                <w:color w:val="000000"/>
                <w:lang w:val="es-AR" w:eastAsia="es-ES"/>
              </w:rPr>
            </w:pPr>
            <w:r w:rsidRPr="00D64E4A">
              <w:rPr>
                <w:rFonts w:cs="Calibri"/>
                <w:i/>
                <w:iCs/>
                <w:color w:val="000000"/>
                <w:lang w:val="es-AR" w:eastAsia="es-ES"/>
              </w:rPr>
              <w:t xml:space="preserve">Descripción </w:t>
            </w:r>
          </w:p>
        </w:tc>
        <w:tc>
          <w:tcPr>
            <w:tcW w:w="4139" w:type="dxa"/>
          </w:tcPr>
          <w:p w:rsidR="00741AC1" w:rsidRPr="00D64E4A" w:rsidRDefault="00741AC1" w:rsidP="009C6F1F">
            <w:pPr>
              <w:autoSpaceDE w:val="0"/>
              <w:autoSpaceDN w:val="0"/>
              <w:adjustRightInd w:val="0"/>
              <w:spacing w:before="0" w:line="240" w:lineRule="auto"/>
              <w:ind w:left="0" w:firstLine="0"/>
              <w:rPr>
                <w:rFonts w:cs="Calibri"/>
                <w:i/>
                <w:iCs/>
                <w:color w:val="000000"/>
                <w:lang w:val="es-AR" w:eastAsia="es-ES"/>
              </w:rPr>
            </w:pPr>
            <w:r w:rsidRPr="00D64E4A">
              <w:rPr>
                <w:rFonts w:cs="Calibri"/>
                <w:i/>
                <w:iCs/>
                <w:color w:val="000000"/>
                <w:lang w:val="es-AR" w:eastAsia="es-ES"/>
              </w:rPr>
              <w:t>Esta pantalla muestra</w:t>
            </w:r>
            <w:r>
              <w:rPr>
                <w:rFonts w:cs="Calibri"/>
                <w:i/>
                <w:iCs/>
                <w:color w:val="000000"/>
                <w:lang w:val="es-AR" w:eastAsia="es-ES"/>
              </w:rPr>
              <w:t xml:space="preserve">, las opciones de alta baja y modificación de las </w:t>
            </w:r>
            <w:r w:rsidR="003234AA">
              <w:rPr>
                <w:rFonts w:cs="Calibri"/>
                <w:i/>
                <w:iCs/>
                <w:color w:val="000000"/>
                <w:lang w:val="es-AR" w:eastAsia="es-ES"/>
              </w:rPr>
              <w:t>ubicaciones</w:t>
            </w:r>
            <w:r>
              <w:rPr>
                <w:rFonts w:cs="Calibri"/>
                <w:i/>
                <w:iCs/>
                <w:color w:val="000000"/>
                <w:lang w:val="es-AR" w:eastAsia="es-ES"/>
              </w:rPr>
              <w:t xml:space="preserve">, con buscador general y buscador por determinados atributos de servicios. </w:t>
            </w:r>
          </w:p>
          <w:p w:rsidR="00741AC1" w:rsidRPr="00D64E4A" w:rsidRDefault="00741AC1" w:rsidP="009C6F1F">
            <w:pPr>
              <w:autoSpaceDE w:val="0"/>
              <w:autoSpaceDN w:val="0"/>
              <w:adjustRightInd w:val="0"/>
              <w:spacing w:before="0" w:line="240" w:lineRule="auto"/>
              <w:ind w:left="0" w:firstLine="0"/>
              <w:rPr>
                <w:rFonts w:cs="Calibri"/>
                <w:i/>
                <w:iCs/>
                <w:color w:val="000000"/>
                <w:lang w:val="es-AR" w:eastAsia="es-ES"/>
              </w:rPr>
            </w:pPr>
          </w:p>
        </w:tc>
      </w:tr>
    </w:tbl>
    <w:p w:rsidR="00741AC1" w:rsidRDefault="00741AC1" w:rsidP="00741AC1">
      <w:pPr>
        <w:pStyle w:val="PSI-Ttulo1"/>
      </w:pPr>
    </w:p>
    <w:p w:rsidR="00741AC1" w:rsidRDefault="0025557F" w:rsidP="00741AC1">
      <w:pPr>
        <w:pStyle w:val="PSI-Ttulo3"/>
      </w:pPr>
      <w:bookmarkStart w:id="54" w:name="_Toc495172252"/>
      <w:r>
        <w:rPr>
          <w:noProof/>
          <w:lang w:val="es-AR" w:eastAsia="es-AR"/>
        </w:rPr>
        <mc:AlternateContent>
          <mc:Choice Requires="wps">
            <w:drawing>
              <wp:anchor distT="0" distB="0" distL="114300" distR="114300" simplePos="0" relativeHeight="251730432" behindDoc="0" locked="0" layoutInCell="1" allowOverlap="1" wp14:anchorId="5550F352" wp14:editId="1D937E43">
                <wp:simplePos x="0" y="0"/>
                <wp:positionH relativeFrom="margin">
                  <wp:posOffset>824230</wp:posOffset>
                </wp:positionH>
                <wp:positionV relativeFrom="paragraph">
                  <wp:posOffset>24130</wp:posOffset>
                </wp:positionV>
                <wp:extent cx="4037330" cy="2967990"/>
                <wp:effectExtent l="0" t="0" r="0" b="0"/>
                <wp:wrapNone/>
                <wp:docPr id="26" name="Rectángulo 26"/>
                <wp:cNvGraphicFramePr/>
                <a:graphic xmlns:a="http://schemas.openxmlformats.org/drawingml/2006/main">
                  <a:graphicData uri="http://schemas.microsoft.com/office/word/2010/wordprocessingShape">
                    <wps:wsp>
                      <wps:cNvSpPr/>
                      <wps:spPr>
                        <a:xfrm>
                          <a:off x="0" y="0"/>
                          <a:ext cx="4037330" cy="29679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B6154" w:rsidRDefault="00CB6154" w:rsidP="0025557F">
                            <w:pPr>
                              <w:ind w:left="0" w:firstLine="0"/>
                            </w:pPr>
                            <w:r w:rsidRPr="0025557F">
                              <w:drawing>
                                <wp:inline distT="0" distB="0" distL="0" distR="0" wp14:anchorId="0EC5F082" wp14:editId="5AA851D0">
                                  <wp:extent cx="3429709" cy="2572281"/>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ntalla Informes Administrado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29709" cy="25722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50F352" id="Rectángulo 26" o:spid="_x0000_s1051" style="position:absolute;left:0;text-align:left;margin-left:64.9pt;margin-top:1.9pt;width:317.9pt;height:233.7pt;z-index:251730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" filled="f" stroked="f" strokeweight="2pt">
                <v:textbox>
                  <w:txbxContent>
                    <w:p w:rsidR="00CB6154" w:rsidRDefault="00CB6154" w:rsidP="0025557F">
                      <w:pPr>
                        <w:ind w:left="0" w:firstLine="0"/>
                      </w:pPr>
                      <w:r w:rsidRPr="0025557F">
                        <w:drawing>
                          <wp:inline distT="0" distB="0" distL="0" distR="0" wp14:anchorId="0EC5F082" wp14:editId="5AA851D0">
                            <wp:extent cx="3429709" cy="2572281"/>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ntalla Informes Administrado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29709" cy="2572281"/>
                                    </a:xfrm>
                                    <a:prstGeom prst="rect">
                                      <a:avLst/>
                                    </a:prstGeom>
                                  </pic:spPr>
                                </pic:pic>
                              </a:graphicData>
                            </a:graphic>
                          </wp:inline>
                        </w:drawing>
                      </w:r>
                    </w:p>
                  </w:txbxContent>
                </v:textbox>
                <w10:wrap anchorx="margin"/>
              </v:rect>
            </w:pict>
          </mc:Fallback>
        </mc:AlternateContent>
      </w:r>
      <w:r w:rsidR="00741AC1" w:rsidRPr="00C26194">
        <w:rPr>
          <w:noProof/>
          <w:lang w:val="es-AR" w:eastAsia="es-AR"/>
        </w:rPr>
        <mc:AlternateContent>
          <mc:Choice Requires="wps">
            <w:drawing>
              <wp:anchor distT="0" distB="0" distL="114300" distR="114300" simplePos="0" relativeHeight="251731456" behindDoc="0" locked="0" layoutInCell="1" allowOverlap="1" wp14:anchorId="3E5F9247" wp14:editId="737B81A3">
                <wp:simplePos x="0" y="0"/>
                <wp:positionH relativeFrom="column">
                  <wp:posOffset>4677410</wp:posOffset>
                </wp:positionH>
                <wp:positionV relativeFrom="paragraph">
                  <wp:posOffset>76645</wp:posOffset>
                </wp:positionV>
                <wp:extent cx="462915" cy="462915"/>
                <wp:effectExtent l="0" t="0" r="13335" b="13335"/>
                <wp:wrapNone/>
                <wp:docPr id="25" name="Elipse 25"/>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741AC1">
                            <w:pPr>
                              <w:spacing w:before="0"/>
                              <w:ind w:left="0"/>
                              <w:jc w:val="center"/>
                              <w:rPr>
                                <w:color w:val="000000" w:themeColor="text1"/>
                                <w:sz w:val="28"/>
                                <w:szCs w:val="28"/>
                              </w:rPr>
                            </w:pPr>
                            <w:r>
                              <w:rPr>
                                <w:color w:val="000000" w:themeColor="text1"/>
                                <w:sz w:val="28"/>
                                <w:szCs w:val="28"/>
                              </w:rPr>
                              <w:t xml:space="preserve">     </w:t>
                            </w:r>
                            <w:r w:rsidRPr="004D1CBA">
                              <w:rPr>
                                <w:color w:val="000000" w:themeColor="text1"/>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5F9247" id="Elipse 25" o:spid="_x0000_s1052" style="position:absolute;left:0;text-align:left;margin-left:368.3pt;margin-top:6.05pt;width:36.45pt;height:36.4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" fillcolor="white [3201]" strokecolor="#f79646 [3209]" strokeweight="2pt">
                <v:textbox>
                  <w:txbxContent>
                    <w:p w:rsidR="00CB6154" w:rsidRPr="004D1CBA" w:rsidRDefault="00CB6154" w:rsidP="00741AC1">
                      <w:pPr>
                        <w:spacing w:before="0"/>
                        <w:ind w:left="0"/>
                        <w:jc w:val="center"/>
                        <w:rPr>
                          <w:color w:val="000000" w:themeColor="text1"/>
                          <w:sz w:val="28"/>
                          <w:szCs w:val="28"/>
                        </w:rPr>
                      </w:pPr>
                      <w:r>
                        <w:rPr>
                          <w:color w:val="000000" w:themeColor="text1"/>
                          <w:sz w:val="28"/>
                          <w:szCs w:val="28"/>
                        </w:rPr>
                        <w:t xml:space="preserve">     </w:t>
                      </w:r>
                      <w:r w:rsidRPr="004D1CBA">
                        <w:rPr>
                          <w:color w:val="000000" w:themeColor="text1"/>
                          <w:sz w:val="28"/>
                          <w:szCs w:val="28"/>
                        </w:rPr>
                        <w:t>1</w:t>
                      </w:r>
                    </w:p>
                  </w:txbxContent>
                </v:textbox>
              </v:oval>
            </w:pict>
          </mc:Fallback>
        </mc:AlternateContent>
      </w:r>
      <w:r w:rsidR="00741AC1">
        <w:t>Bosquejo</w:t>
      </w:r>
      <w:bookmarkEnd w:id="54"/>
    </w:p>
    <w:bookmarkStart w:id="55" w:name="_Toc495172253"/>
    <w:p w:rsidR="00741AC1" w:rsidRDefault="00741AC1" w:rsidP="00741AC1">
      <w:pPr>
        <w:pStyle w:val="PSI-Ttulo3"/>
      </w:pPr>
      <w:r w:rsidRPr="00C26194">
        <w:rPr>
          <w:noProof/>
          <w:lang w:val="es-AR" w:eastAsia="es-AR"/>
        </w:rPr>
        <mc:AlternateContent>
          <mc:Choice Requires="wps">
            <w:drawing>
              <wp:anchor distT="0" distB="0" distL="114300" distR="114300" simplePos="0" relativeHeight="251732480" behindDoc="0" locked="0" layoutInCell="1" allowOverlap="1" wp14:anchorId="64292DDE" wp14:editId="1AD18DF8">
                <wp:simplePos x="0" y="0"/>
                <wp:positionH relativeFrom="column">
                  <wp:posOffset>3883025</wp:posOffset>
                </wp:positionH>
                <wp:positionV relativeFrom="paragraph">
                  <wp:posOffset>145860</wp:posOffset>
                </wp:positionV>
                <wp:extent cx="795020" cy="248920"/>
                <wp:effectExtent l="38100" t="19050" r="24130" b="74930"/>
                <wp:wrapNone/>
                <wp:docPr id="27" name="Conector recto de flecha 27"/>
                <wp:cNvGraphicFramePr/>
                <a:graphic xmlns:a="http://schemas.openxmlformats.org/drawingml/2006/main">
                  <a:graphicData uri="http://schemas.microsoft.com/office/word/2010/wordprocessingShape">
                    <wps:wsp>
                      <wps:cNvCnPr/>
                      <wps:spPr>
                        <a:xfrm flipH="1">
                          <a:off x="0" y="0"/>
                          <a:ext cx="795020" cy="248920"/>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5674C7" id="_x0000_t32" coordsize="21600,21600" o:spt="32" o:oned="t" path="m,l21600,21600e" filled="f">
                <v:path arrowok="t" fillok="f" o:connecttype="none"/>
                <o:lock v:ext="edit" shapetype="t"/>
              </v:shapetype>
              <v:shape id="Conector recto de flecha 27" o:spid="_x0000_s1026" type="#_x0000_t32" style="position:absolute;margin-left:305.75pt;margin-top:11.5pt;width:62.6pt;height:19.6pt;flip:x;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" strokecolor="#f79646 [3209]" strokeweight="2.25pt">
                <v:stroke endarrow="block"/>
              </v:shape>
            </w:pict>
          </mc:Fallback>
        </mc:AlternateContent>
      </w:r>
      <w:bookmarkEnd w:id="55"/>
    </w:p>
    <w:p w:rsidR="00741AC1" w:rsidRDefault="00741AC1" w:rsidP="00741AC1">
      <w:pPr>
        <w:pStyle w:val="PSI-Ttulo3"/>
      </w:pPr>
    </w:p>
    <w:p w:rsidR="00741AC1" w:rsidRDefault="00741AC1" w:rsidP="00741AC1">
      <w:pPr>
        <w:pStyle w:val="PSI-Ttulo1"/>
      </w:pPr>
      <w:bookmarkStart w:id="56" w:name="_Toc495172254"/>
      <w:r w:rsidRPr="00C26194">
        <w:rPr>
          <w:noProof/>
          <w:lang w:eastAsia="es-AR"/>
        </w:rPr>
        <mc:AlternateContent>
          <mc:Choice Requires="wps">
            <w:drawing>
              <wp:anchor distT="0" distB="0" distL="114300" distR="114300" simplePos="0" relativeHeight="251733504" behindDoc="0" locked="0" layoutInCell="1" allowOverlap="1" wp14:anchorId="74402148" wp14:editId="5B49BE37">
                <wp:simplePos x="0" y="0"/>
                <wp:positionH relativeFrom="column">
                  <wp:posOffset>4712962</wp:posOffset>
                </wp:positionH>
                <wp:positionV relativeFrom="paragraph">
                  <wp:posOffset>40491</wp:posOffset>
                </wp:positionV>
                <wp:extent cx="462915" cy="462915"/>
                <wp:effectExtent l="0" t="0" r="13335" b="13335"/>
                <wp:wrapNone/>
                <wp:docPr id="28" name="Elipse 28"/>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741AC1">
                            <w:pPr>
                              <w:spacing w:before="0"/>
                              <w:ind w:left="0"/>
                              <w:jc w:val="center"/>
                              <w:rPr>
                                <w:color w:val="000000" w:themeColor="text1"/>
                                <w:sz w:val="28"/>
                                <w:szCs w:val="28"/>
                              </w:rPr>
                            </w:pPr>
                            <w:r>
                              <w:rPr>
                                <w:color w:val="000000" w:themeColor="text1"/>
                                <w:sz w:val="28"/>
                                <w:szCs w:val="28"/>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402148" id="Elipse 28" o:spid="_x0000_s1053" style="position:absolute;margin-left:371.1pt;margin-top:3.2pt;width:36.45pt;height:36.4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" fillcolor="white [3201]" strokecolor="#f79646 [3209]" strokeweight="2pt">
                <v:textbox>
                  <w:txbxContent>
                    <w:p w:rsidR="00CB6154" w:rsidRPr="004D1CBA" w:rsidRDefault="00CB6154" w:rsidP="00741AC1">
                      <w:pPr>
                        <w:spacing w:before="0"/>
                        <w:ind w:left="0"/>
                        <w:jc w:val="center"/>
                        <w:rPr>
                          <w:color w:val="000000" w:themeColor="text1"/>
                          <w:sz w:val="28"/>
                          <w:szCs w:val="28"/>
                        </w:rPr>
                      </w:pPr>
                      <w:r>
                        <w:rPr>
                          <w:color w:val="000000" w:themeColor="text1"/>
                          <w:sz w:val="28"/>
                          <w:szCs w:val="28"/>
                        </w:rPr>
                        <w:t xml:space="preserve">     2</w:t>
                      </w:r>
                    </w:p>
                  </w:txbxContent>
                </v:textbox>
              </v:oval>
            </w:pict>
          </mc:Fallback>
        </mc:AlternateContent>
      </w:r>
      <w:bookmarkEnd w:id="56"/>
    </w:p>
    <w:bookmarkStart w:id="57" w:name="_Toc495172255"/>
    <w:p w:rsidR="00741AC1" w:rsidRDefault="00741AC1" w:rsidP="00741AC1">
      <w:pPr>
        <w:pStyle w:val="PSI-Ttulo1"/>
      </w:pPr>
      <w:r w:rsidRPr="00C26194">
        <w:rPr>
          <w:noProof/>
          <w:lang w:eastAsia="es-AR"/>
        </w:rPr>
        <mc:AlternateContent>
          <mc:Choice Requires="wps">
            <w:drawing>
              <wp:anchor distT="0" distB="0" distL="114300" distR="114300" simplePos="0" relativeHeight="251734528" behindDoc="0" locked="0" layoutInCell="1" allowOverlap="1" wp14:anchorId="371335F3" wp14:editId="77096951">
                <wp:simplePos x="0" y="0"/>
                <wp:positionH relativeFrom="column">
                  <wp:posOffset>3753122</wp:posOffset>
                </wp:positionH>
                <wp:positionV relativeFrom="paragraph">
                  <wp:posOffset>102466</wp:posOffset>
                </wp:positionV>
                <wp:extent cx="961275" cy="118753"/>
                <wp:effectExtent l="38100" t="19050" r="10795" b="90805"/>
                <wp:wrapNone/>
                <wp:docPr id="29" name="Conector recto de flecha 29"/>
                <wp:cNvGraphicFramePr/>
                <a:graphic xmlns:a="http://schemas.openxmlformats.org/drawingml/2006/main">
                  <a:graphicData uri="http://schemas.microsoft.com/office/word/2010/wordprocessingShape">
                    <wps:wsp>
                      <wps:cNvCnPr/>
                      <wps:spPr>
                        <a:xfrm flipH="1">
                          <a:off x="0" y="0"/>
                          <a:ext cx="961275" cy="118753"/>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C32A8F" id="Conector recto de flecha 29" o:spid="_x0000_s1026" type="#_x0000_t32" style="position:absolute;margin-left:295.5pt;margin-top:8.05pt;width:75.7pt;height:9.35pt;flip:x;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" strokecolor="#f79646 [3209]" strokeweight="2.25pt">
                <v:stroke endarrow="block"/>
              </v:shape>
            </w:pict>
          </mc:Fallback>
        </mc:AlternateContent>
      </w:r>
      <w:bookmarkEnd w:id="57"/>
    </w:p>
    <w:p w:rsidR="00741AC1" w:rsidRDefault="00741AC1" w:rsidP="00741AC1">
      <w:pPr>
        <w:pStyle w:val="PSI-Ttulo1"/>
      </w:pPr>
      <w:bookmarkStart w:id="58" w:name="_Toc495172256"/>
      <w:r w:rsidRPr="00C26194">
        <w:rPr>
          <w:noProof/>
          <w:lang w:eastAsia="es-AR"/>
        </w:rPr>
        <mc:AlternateContent>
          <mc:Choice Requires="wps">
            <w:drawing>
              <wp:anchor distT="0" distB="0" distL="114300" distR="114300" simplePos="0" relativeHeight="251735552" behindDoc="0" locked="0" layoutInCell="1" allowOverlap="1" wp14:anchorId="3F1A318D" wp14:editId="6AEBC211">
                <wp:simplePos x="0" y="0"/>
                <wp:positionH relativeFrom="column">
                  <wp:posOffset>4736993</wp:posOffset>
                </wp:positionH>
                <wp:positionV relativeFrom="paragraph">
                  <wp:posOffset>160572</wp:posOffset>
                </wp:positionV>
                <wp:extent cx="462915" cy="462915"/>
                <wp:effectExtent l="0" t="0" r="13335" b="13335"/>
                <wp:wrapNone/>
                <wp:docPr id="30" name="Elipse 30"/>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741AC1">
                            <w:pPr>
                              <w:spacing w:before="0"/>
                              <w:ind w:left="0"/>
                              <w:jc w:val="center"/>
                              <w:rPr>
                                <w:color w:val="000000" w:themeColor="text1"/>
                                <w:sz w:val="28"/>
                                <w:szCs w:val="28"/>
                              </w:rPr>
                            </w:pPr>
                            <w:r>
                              <w:rPr>
                                <w:color w:val="000000" w:themeColor="text1"/>
                                <w:sz w:val="28"/>
                                <w:szCs w:val="28"/>
                              </w:rP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1A318D" id="Elipse 30" o:spid="_x0000_s1054" style="position:absolute;margin-left:373pt;margin-top:12.65pt;width:36.45pt;height:36.4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" fillcolor="white [3201]" strokecolor="#f79646 [3209]" strokeweight="2pt">
                <v:textbox>
                  <w:txbxContent>
                    <w:p w:rsidR="00CB6154" w:rsidRPr="004D1CBA" w:rsidRDefault="00CB6154" w:rsidP="00741AC1">
                      <w:pPr>
                        <w:spacing w:before="0"/>
                        <w:ind w:left="0"/>
                        <w:jc w:val="center"/>
                        <w:rPr>
                          <w:color w:val="000000" w:themeColor="text1"/>
                          <w:sz w:val="28"/>
                          <w:szCs w:val="28"/>
                        </w:rPr>
                      </w:pPr>
                      <w:r>
                        <w:rPr>
                          <w:color w:val="000000" w:themeColor="text1"/>
                          <w:sz w:val="28"/>
                          <w:szCs w:val="28"/>
                        </w:rPr>
                        <w:t xml:space="preserve">     3</w:t>
                      </w:r>
                    </w:p>
                  </w:txbxContent>
                </v:textbox>
              </v:oval>
            </w:pict>
          </mc:Fallback>
        </mc:AlternateContent>
      </w:r>
      <w:bookmarkEnd w:id="58"/>
    </w:p>
    <w:bookmarkStart w:id="59" w:name="_Toc495172257"/>
    <w:p w:rsidR="00741AC1" w:rsidRDefault="00741AC1" w:rsidP="00741AC1">
      <w:pPr>
        <w:pStyle w:val="PSI-Ttulo1"/>
      </w:pPr>
      <w:r w:rsidRPr="00C26194">
        <w:rPr>
          <w:noProof/>
          <w:lang w:eastAsia="es-AR"/>
        </w:rPr>
        <mc:AlternateContent>
          <mc:Choice Requires="wps">
            <w:drawing>
              <wp:anchor distT="0" distB="0" distL="114300" distR="114300" simplePos="0" relativeHeight="251742720" behindDoc="0" locked="0" layoutInCell="1" allowOverlap="1" wp14:anchorId="7180E9D4" wp14:editId="79975A54">
                <wp:simplePos x="0" y="0"/>
                <wp:positionH relativeFrom="column">
                  <wp:posOffset>808041</wp:posOffset>
                </wp:positionH>
                <wp:positionV relativeFrom="paragraph">
                  <wp:posOffset>48771</wp:posOffset>
                </wp:positionV>
                <wp:extent cx="594393" cy="130629"/>
                <wp:effectExtent l="19050" t="76200" r="0" b="22225"/>
                <wp:wrapNone/>
                <wp:docPr id="31" name="Conector recto de flecha 31"/>
                <wp:cNvGraphicFramePr/>
                <a:graphic xmlns:a="http://schemas.openxmlformats.org/drawingml/2006/main">
                  <a:graphicData uri="http://schemas.microsoft.com/office/word/2010/wordprocessingShape">
                    <wps:wsp>
                      <wps:cNvCnPr/>
                      <wps:spPr>
                        <a:xfrm flipV="1">
                          <a:off x="0" y="0"/>
                          <a:ext cx="594393" cy="130629"/>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C74E71" id="Conector recto de flecha 31" o:spid="_x0000_s1026" type="#_x0000_t32" style="position:absolute;margin-left:63.65pt;margin-top:3.85pt;width:46.8pt;height:10.3pt;flip:y;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" strokecolor="#f79646 [3209]" strokeweight="2.25pt">
                <v:stroke endarrow="block"/>
              </v:shape>
            </w:pict>
          </mc:Fallback>
        </mc:AlternateContent>
      </w:r>
      <w:r w:rsidRPr="00C26194">
        <w:rPr>
          <w:noProof/>
          <w:lang w:eastAsia="es-AR"/>
        </w:rPr>
        <mc:AlternateContent>
          <mc:Choice Requires="wps">
            <w:drawing>
              <wp:anchor distT="0" distB="0" distL="114300" distR="114300" simplePos="0" relativeHeight="251741696" behindDoc="0" locked="0" layoutInCell="1" allowOverlap="1" wp14:anchorId="3E715382" wp14:editId="1C9D79F8">
                <wp:simplePos x="0" y="0"/>
                <wp:positionH relativeFrom="column">
                  <wp:posOffset>365768</wp:posOffset>
                </wp:positionH>
                <wp:positionV relativeFrom="paragraph">
                  <wp:posOffset>9525</wp:posOffset>
                </wp:positionV>
                <wp:extent cx="462915" cy="462915"/>
                <wp:effectExtent l="0" t="0" r="13335" b="13335"/>
                <wp:wrapNone/>
                <wp:docPr id="32" name="Elipse 32"/>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741AC1">
                            <w:pPr>
                              <w:spacing w:before="0"/>
                              <w:ind w:left="0"/>
                              <w:jc w:val="center"/>
                              <w:rPr>
                                <w:color w:val="000000" w:themeColor="text1"/>
                                <w:sz w:val="28"/>
                                <w:szCs w:val="28"/>
                              </w:rPr>
                            </w:pPr>
                            <w:r>
                              <w:rPr>
                                <w:color w:val="000000" w:themeColor="text1"/>
                                <w:sz w:val="28"/>
                                <w:szCs w:val="28"/>
                              </w:rPr>
                              <w:t xml:space="preserve">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715382" id="Elipse 32" o:spid="_x0000_s1055" style="position:absolute;margin-left:28.8pt;margin-top:.75pt;width:36.45pt;height:36.4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" fillcolor="white [3201]" strokecolor="#f79646 [3209]" strokeweight="2pt">
                <v:textbox>
                  <w:txbxContent>
                    <w:p w:rsidR="00CB6154" w:rsidRPr="004D1CBA" w:rsidRDefault="00CB6154" w:rsidP="00741AC1">
                      <w:pPr>
                        <w:spacing w:before="0"/>
                        <w:ind w:left="0"/>
                        <w:jc w:val="center"/>
                        <w:rPr>
                          <w:color w:val="000000" w:themeColor="text1"/>
                          <w:sz w:val="28"/>
                          <w:szCs w:val="28"/>
                        </w:rPr>
                      </w:pPr>
                      <w:r>
                        <w:rPr>
                          <w:color w:val="000000" w:themeColor="text1"/>
                          <w:sz w:val="28"/>
                          <w:szCs w:val="28"/>
                        </w:rPr>
                        <w:t xml:space="preserve">     6</w:t>
                      </w:r>
                    </w:p>
                  </w:txbxContent>
                </v:textbox>
              </v:oval>
            </w:pict>
          </mc:Fallback>
        </mc:AlternateContent>
      </w:r>
      <w:bookmarkEnd w:id="59"/>
    </w:p>
    <w:bookmarkStart w:id="60" w:name="_Toc495172258"/>
    <w:p w:rsidR="00741AC1" w:rsidRDefault="00741AC1" w:rsidP="00741AC1">
      <w:pPr>
        <w:pStyle w:val="PSI-Ttulo1"/>
      </w:pPr>
      <w:r w:rsidRPr="00C26194">
        <w:rPr>
          <w:noProof/>
          <w:lang w:eastAsia="es-AR"/>
        </w:rPr>
        <mc:AlternateContent>
          <mc:Choice Requires="wps">
            <w:drawing>
              <wp:anchor distT="0" distB="0" distL="114300" distR="114300" simplePos="0" relativeHeight="251738624" behindDoc="0" locked="0" layoutInCell="1" allowOverlap="1" wp14:anchorId="605CED78" wp14:editId="680EEE48">
                <wp:simplePos x="0" y="0"/>
                <wp:positionH relativeFrom="column">
                  <wp:posOffset>3741247</wp:posOffset>
                </wp:positionH>
                <wp:positionV relativeFrom="paragraph">
                  <wp:posOffset>187860</wp:posOffset>
                </wp:positionV>
                <wp:extent cx="973776" cy="261257"/>
                <wp:effectExtent l="0" t="76200" r="17145" b="24765"/>
                <wp:wrapNone/>
                <wp:docPr id="34" name="Conector recto de flecha 34"/>
                <wp:cNvGraphicFramePr/>
                <a:graphic xmlns:a="http://schemas.openxmlformats.org/drawingml/2006/main">
                  <a:graphicData uri="http://schemas.microsoft.com/office/word/2010/wordprocessingShape">
                    <wps:wsp>
                      <wps:cNvCnPr/>
                      <wps:spPr>
                        <a:xfrm flipH="1" flipV="1">
                          <a:off x="0" y="0"/>
                          <a:ext cx="973776" cy="261257"/>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98A240" id="Conector recto de flecha 34" o:spid="_x0000_s1026" type="#_x0000_t32" style="position:absolute;margin-left:294.6pt;margin-top:14.8pt;width:76.7pt;height:20.55pt;flip:x y;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" strokecolor="#f79646 [3209]" strokeweight="2.25pt">
                <v:stroke endarrow="block"/>
              </v:shape>
            </w:pict>
          </mc:Fallback>
        </mc:AlternateContent>
      </w:r>
      <w:r w:rsidRPr="00C26194">
        <w:rPr>
          <w:noProof/>
          <w:lang w:eastAsia="es-AR"/>
        </w:rPr>
        <mc:AlternateContent>
          <mc:Choice Requires="wps">
            <w:drawing>
              <wp:anchor distT="0" distB="0" distL="114300" distR="114300" simplePos="0" relativeHeight="251736576" behindDoc="0" locked="0" layoutInCell="1" allowOverlap="1" wp14:anchorId="1FD82A42" wp14:editId="42D9E13F">
                <wp:simplePos x="0" y="0"/>
                <wp:positionH relativeFrom="column">
                  <wp:posOffset>3812499</wp:posOffset>
                </wp:positionH>
                <wp:positionV relativeFrom="paragraph">
                  <wp:posOffset>9731</wp:posOffset>
                </wp:positionV>
                <wp:extent cx="925648" cy="45719"/>
                <wp:effectExtent l="38100" t="57150" r="8255" b="107315"/>
                <wp:wrapNone/>
                <wp:docPr id="35" name="Conector recto de flecha 35"/>
                <wp:cNvGraphicFramePr/>
                <a:graphic xmlns:a="http://schemas.openxmlformats.org/drawingml/2006/main">
                  <a:graphicData uri="http://schemas.microsoft.com/office/word/2010/wordprocessingShape">
                    <wps:wsp>
                      <wps:cNvCnPr/>
                      <wps:spPr>
                        <a:xfrm flipH="1">
                          <a:off x="0" y="0"/>
                          <a:ext cx="925648" cy="45719"/>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236BAA" id="Conector recto de flecha 35" o:spid="_x0000_s1026" type="#_x0000_t32" style="position:absolute;margin-left:300.2pt;margin-top:.75pt;width:72.9pt;height:3.6pt;flip:x;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" strokecolor="#f79646 [3209]" strokeweight="2.25pt">
                <v:stroke endarrow="block"/>
              </v:shape>
            </w:pict>
          </mc:Fallback>
        </mc:AlternateContent>
      </w:r>
      <w:bookmarkEnd w:id="60"/>
    </w:p>
    <w:p w:rsidR="00741AC1" w:rsidRDefault="00741AC1" w:rsidP="00741AC1">
      <w:pPr>
        <w:pStyle w:val="PSI-Ttulo1"/>
      </w:pPr>
      <w:bookmarkStart w:id="61" w:name="_Toc495172259"/>
      <w:r w:rsidRPr="00C26194">
        <w:rPr>
          <w:noProof/>
          <w:lang w:eastAsia="es-AR"/>
        </w:rPr>
        <mc:AlternateContent>
          <mc:Choice Requires="wps">
            <w:drawing>
              <wp:anchor distT="0" distB="0" distL="114300" distR="114300" simplePos="0" relativeHeight="251737600" behindDoc="0" locked="0" layoutInCell="1" allowOverlap="1" wp14:anchorId="3BA2FB5D" wp14:editId="7691F194">
                <wp:simplePos x="0" y="0"/>
                <wp:positionH relativeFrom="column">
                  <wp:posOffset>4715023</wp:posOffset>
                </wp:positionH>
                <wp:positionV relativeFrom="paragraph">
                  <wp:posOffset>53818</wp:posOffset>
                </wp:positionV>
                <wp:extent cx="462915" cy="462915"/>
                <wp:effectExtent l="0" t="0" r="13335" b="13335"/>
                <wp:wrapNone/>
                <wp:docPr id="36" name="Elipse 36"/>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741AC1">
                            <w:pPr>
                              <w:spacing w:before="0"/>
                              <w:ind w:left="0"/>
                              <w:jc w:val="center"/>
                              <w:rPr>
                                <w:color w:val="000000" w:themeColor="text1"/>
                                <w:sz w:val="28"/>
                                <w:szCs w:val="28"/>
                              </w:rPr>
                            </w:pPr>
                            <w:r>
                              <w:rPr>
                                <w:color w:val="000000" w:themeColor="text1"/>
                                <w:sz w:val="28"/>
                                <w:szCs w:val="28"/>
                              </w:rPr>
                              <w:t xml:space="preserv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A2FB5D" id="Elipse 36" o:spid="_x0000_s1056" style="position:absolute;margin-left:371.25pt;margin-top:4.25pt;width:36.45pt;height:36.4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" fillcolor="white [3201]" strokecolor="#f79646 [3209]" strokeweight="2pt">
                <v:textbox>
                  <w:txbxContent>
                    <w:p w:rsidR="00CB6154" w:rsidRPr="004D1CBA" w:rsidRDefault="00CB6154" w:rsidP="00741AC1">
                      <w:pPr>
                        <w:spacing w:before="0"/>
                        <w:ind w:left="0"/>
                        <w:jc w:val="center"/>
                        <w:rPr>
                          <w:color w:val="000000" w:themeColor="text1"/>
                          <w:sz w:val="28"/>
                          <w:szCs w:val="28"/>
                        </w:rPr>
                      </w:pPr>
                      <w:r>
                        <w:rPr>
                          <w:color w:val="000000" w:themeColor="text1"/>
                          <w:sz w:val="28"/>
                          <w:szCs w:val="28"/>
                        </w:rPr>
                        <w:t xml:space="preserve">     4</w:t>
                      </w:r>
                    </w:p>
                  </w:txbxContent>
                </v:textbox>
              </v:oval>
            </w:pict>
          </mc:Fallback>
        </mc:AlternateContent>
      </w:r>
      <w:bookmarkEnd w:id="61"/>
    </w:p>
    <w:bookmarkStart w:id="62" w:name="_Toc495172260"/>
    <w:p w:rsidR="00741AC1" w:rsidRDefault="00741AC1" w:rsidP="00741AC1">
      <w:pPr>
        <w:pStyle w:val="PSI-Ttulo1"/>
      </w:pPr>
      <w:r w:rsidRPr="00C26194">
        <w:rPr>
          <w:noProof/>
          <w:lang w:eastAsia="es-AR"/>
        </w:rPr>
        <mc:AlternateContent>
          <mc:Choice Requires="wps">
            <w:drawing>
              <wp:anchor distT="0" distB="0" distL="114300" distR="114300" simplePos="0" relativeHeight="251740672" behindDoc="0" locked="0" layoutInCell="1" allowOverlap="1" wp14:anchorId="57EDAFF4" wp14:editId="548400C7">
                <wp:simplePos x="0" y="0"/>
                <wp:positionH relativeFrom="column">
                  <wp:posOffset>3693746</wp:posOffset>
                </wp:positionH>
                <wp:positionV relativeFrom="paragraph">
                  <wp:posOffset>74155</wp:posOffset>
                </wp:positionV>
                <wp:extent cx="1056516" cy="498730"/>
                <wp:effectExtent l="38100" t="38100" r="10795" b="34925"/>
                <wp:wrapNone/>
                <wp:docPr id="51" name="Conector recto de flecha 51"/>
                <wp:cNvGraphicFramePr/>
                <a:graphic xmlns:a="http://schemas.openxmlformats.org/drawingml/2006/main">
                  <a:graphicData uri="http://schemas.microsoft.com/office/word/2010/wordprocessingShape">
                    <wps:wsp>
                      <wps:cNvCnPr/>
                      <wps:spPr>
                        <a:xfrm flipH="1" flipV="1">
                          <a:off x="0" y="0"/>
                          <a:ext cx="1056516" cy="498730"/>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1803FF" id="Conector recto de flecha 51" o:spid="_x0000_s1026" type="#_x0000_t32" style="position:absolute;margin-left:290.85pt;margin-top:5.85pt;width:83.2pt;height:39.25pt;flip:x y;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" strokecolor="#f79646 [3209]" strokeweight="2.25pt">
                <v:stroke endarrow="block"/>
              </v:shape>
            </w:pict>
          </mc:Fallback>
        </mc:AlternateContent>
      </w:r>
      <w:bookmarkEnd w:id="62"/>
    </w:p>
    <w:p w:rsidR="00741AC1" w:rsidRDefault="00741AC1" w:rsidP="00741AC1">
      <w:pPr>
        <w:pStyle w:val="PSI-Ttulo1"/>
      </w:pPr>
    </w:p>
    <w:p w:rsidR="00741AC1" w:rsidRDefault="00741AC1" w:rsidP="00741AC1">
      <w:pPr>
        <w:pStyle w:val="PSI-Ttulo1"/>
      </w:pPr>
      <w:bookmarkStart w:id="63" w:name="_Toc495172261"/>
      <w:r w:rsidRPr="00C26194">
        <w:rPr>
          <w:noProof/>
          <w:lang w:eastAsia="es-AR"/>
        </w:rPr>
        <mc:AlternateContent>
          <mc:Choice Requires="wps">
            <w:drawing>
              <wp:anchor distT="0" distB="0" distL="114300" distR="114300" simplePos="0" relativeHeight="251739648" behindDoc="0" locked="0" layoutInCell="1" allowOverlap="1" wp14:anchorId="671EA3AA" wp14:editId="1D7994A4">
                <wp:simplePos x="0" y="0"/>
                <wp:positionH relativeFrom="column">
                  <wp:posOffset>4736993</wp:posOffset>
                </wp:positionH>
                <wp:positionV relativeFrom="paragraph">
                  <wp:posOffset>12189</wp:posOffset>
                </wp:positionV>
                <wp:extent cx="462915" cy="462915"/>
                <wp:effectExtent l="0" t="0" r="13335" b="13335"/>
                <wp:wrapNone/>
                <wp:docPr id="52" name="Elipse 52"/>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741AC1">
                            <w:pPr>
                              <w:spacing w:before="0"/>
                              <w:ind w:left="0"/>
                              <w:jc w:val="center"/>
                              <w:rPr>
                                <w:color w:val="000000" w:themeColor="text1"/>
                                <w:sz w:val="28"/>
                                <w:szCs w:val="28"/>
                              </w:rPr>
                            </w:pPr>
                            <w:r>
                              <w:rPr>
                                <w:color w:val="000000" w:themeColor="text1"/>
                                <w:sz w:val="28"/>
                                <w:szCs w:val="28"/>
                              </w:rPr>
                              <w:t xml:space="preserve">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1EA3AA" id="Elipse 52" o:spid="_x0000_s1057" style="position:absolute;margin-left:373pt;margin-top:.95pt;width:36.45pt;height:36.4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" fillcolor="white [3201]" strokecolor="#f79646 [3209]" strokeweight="2pt">
                <v:textbox>
                  <w:txbxContent>
                    <w:p w:rsidR="00CB6154" w:rsidRPr="004D1CBA" w:rsidRDefault="00CB6154" w:rsidP="00741AC1">
                      <w:pPr>
                        <w:spacing w:before="0"/>
                        <w:ind w:left="0"/>
                        <w:jc w:val="center"/>
                        <w:rPr>
                          <w:color w:val="000000" w:themeColor="text1"/>
                          <w:sz w:val="28"/>
                          <w:szCs w:val="28"/>
                        </w:rPr>
                      </w:pPr>
                      <w:r>
                        <w:rPr>
                          <w:color w:val="000000" w:themeColor="text1"/>
                          <w:sz w:val="28"/>
                          <w:szCs w:val="28"/>
                        </w:rPr>
                        <w:t xml:space="preserve">     5</w:t>
                      </w:r>
                    </w:p>
                  </w:txbxContent>
                </v:textbox>
              </v:oval>
            </w:pict>
          </mc:Fallback>
        </mc:AlternateContent>
      </w:r>
      <w:bookmarkEnd w:id="63"/>
    </w:p>
    <w:p w:rsidR="00741AC1" w:rsidRDefault="00741AC1" w:rsidP="009C3DA6">
      <w:pPr>
        <w:pStyle w:val="PSI-Ttulo1"/>
      </w:pPr>
    </w:p>
    <w:p w:rsidR="00741AC1" w:rsidRDefault="00741AC1" w:rsidP="009C3DA6">
      <w:pPr>
        <w:pStyle w:val="PSI-Ttulo1"/>
      </w:pPr>
    </w:p>
    <w:p w:rsidR="00397643" w:rsidRDefault="00397643" w:rsidP="00397643">
      <w:pPr>
        <w:pStyle w:val="PSI-Ttulo3"/>
      </w:pPr>
      <w:bookmarkStart w:id="64" w:name="_Toc495172262"/>
      <w:r>
        <w:t>1</w:t>
      </w:r>
      <w:bookmarkEnd w:id="64"/>
    </w:p>
    <w:tbl>
      <w:tblPr>
        <w:tblStyle w:val="Tabladecuadrcula2-nfasis3"/>
        <w:tblW w:w="0" w:type="auto"/>
        <w:tblLayout w:type="fixed"/>
        <w:tblLook w:val="0420" w:firstRow="1" w:lastRow="0" w:firstColumn="0" w:lastColumn="0" w:noHBand="0" w:noVBand="1"/>
      </w:tblPr>
      <w:tblGrid>
        <w:gridCol w:w="4137"/>
        <w:gridCol w:w="4137"/>
      </w:tblGrid>
      <w:tr w:rsidR="00397643" w:rsidRPr="0032584C" w:rsidTr="009C6F1F">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397643" w:rsidRPr="0032584C" w:rsidRDefault="00397643"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397643" w:rsidRPr="0032584C" w:rsidRDefault="00397643"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397643" w:rsidRPr="0032584C" w:rsidTr="009C6F1F">
        <w:trPr>
          <w:cnfStyle w:val="000000100000" w:firstRow="0" w:lastRow="0" w:firstColumn="0" w:lastColumn="0" w:oddVBand="0" w:evenVBand="0" w:oddHBand="1" w:evenHBand="0" w:firstRowFirstColumn="0" w:firstRowLastColumn="0" w:lastRowFirstColumn="0" w:lastRowLastColumn="0"/>
          <w:trHeight w:val="110"/>
        </w:trPr>
        <w:tc>
          <w:tcPr>
            <w:tcW w:w="4137" w:type="dxa"/>
          </w:tcPr>
          <w:p w:rsidR="00397643" w:rsidRPr="0032584C" w:rsidRDefault="00397643"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397643" w:rsidRPr="0032584C" w:rsidRDefault="00397643" w:rsidP="009C6F1F">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Menú pantallas</w:t>
            </w:r>
          </w:p>
        </w:tc>
      </w:tr>
      <w:tr w:rsidR="00397643" w:rsidRPr="0032584C" w:rsidTr="009C6F1F">
        <w:trPr>
          <w:trHeight w:val="265"/>
        </w:trPr>
        <w:tc>
          <w:tcPr>
            <w:tcW w:w="4137" w:type="dxa"/>
          </w:tcPr>
          <w:p w:rsidR="00397643" w:rsidRPr="0032584C" w:rsidRDefault="00397643"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397643" w:rsidRPr="0032584C" w:rsidRDefault="00397643" w:rsidP="00397643">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Este menú presenta enlaces a las pantallas Servicios e Informes Administrador.</w:t>
            </w:r>
          </w:p>
        </w:tc>
      </w:tr>
    </w:tbl>
    <w:p w:rsidR="00397643" w:rsidRDefault="00397643" w:rsidP="00397643">
      <w:pPr>
        <w:pStyle w:val="PSI-Ttulo3"/>
      </w:pPr>
      <w:bookmarkStart w:id="65" w:name="_Toc495172263"/>
      <w:r>
        <w:t>2</w:t>
      </w:r>
      <w:bookmarkEnd w:id="65"/>
    </w:p>
    <w:tbl>
      <w:tblPr>
        <w:tblStyle w:val="Tabladecuadrcula2-nfasis3"/>
        <w:tblW w:w="0" w:type="auto"/>
        <w:tblLayout w:type="fixed"/>
        <w:tblLook w:val="0420" w:firstRow="1" w:lastRow="0" w:firstColumn="0" w:lastColumn="0" w:noHBand="0" w:noVBand="1"/>
      </w:tblPr>
      <w:tblGrid>
        <w:gridCol w:w="4137"/>
        <w:gridCol w:w="4137"/>
      </w:tblGrid>
      <w:tr w:rsidR="00397643" w:rsidRPr="0032584C" w:rsidTr="009C6F1F">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397643" w:rsidRPr="0032584C" w:rsidRDefault="00397643"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397643" w:rsidRPr="0032584C" w:rsidRDefault="00397643"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397643" w:rsidRPr="0032584C" w:rsidTr="009C6F1F">
        <w:trPr>
          <w:cnfStyle w:val="000000100000" w:firstRow="0" w:lastRow="0" w:firstColumn="0" w:lastColumn="0" w:oddVBand="0" w:evenVBand="0" w:oddHBand="1" w:evenHBand="0" w:firstRowFirstColumn="0" w:firstRowLastColumn="0" w:lastRowFirstColumn="0" w:lastRowLastColumn="0"/>
          <w:trHeight w:val="122"/>
        </w:trPr>
        <w:tc>
          <w:tcPr>
            <w:tcW w:w="4137" w:type="dxa"/>
          </w:tcPr>
          <w:p w:rsidR="00397643" w:rsidRPr="0032584C" w:rsidRDefault="00397643"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397643" w:rsidRPr="0032584C" w:rsidRDefault="000E0AA5" w:rsidP="009C6F1F">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Descripción pantalla ubicaciones</w:t>
            </w:r>
          </w:p>
        </w:tc>
      </w:tr>
      <w:tr w:rsidR="00397643" w:rsidRPr="0032584C" w:rsidTr="009C6F1F">
        <w:trPr>
          <w:trHeight w:val="265"/>
        </w:trPr>
        <w:tc>
          <w:tcPr>
            <w:tcW w:w="4137" w:type="dxa"/>
          </w:tcPr>
          <w:p w:rsidR="00397643" w:rsidRPr="0032584C" w:rsidRDefault="00397643"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397643" w:rsidRPr="0032584C" w:rsidRDefault="00397643" w:rsidP="00397643">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Breve descripción de lo que es una ubicación.</w:t>
            </w:r>
          </w:p>
        </w:tc>
      </w:tr>
    </w:tbl>
    <w:p w:rsidR="00397643" w:rsidRDefault="00397643" w:rsidP="00397643">
      <w:pPr>
        <w:pStyle w:val="PSI-Ttulo3"/>
      </w:pPr>
      <w:bookmarkStart w:id="66" w:name="_Toc495172264"/>
      <w:r>
        <w:t>3</w:t>
      </w:r>
      <w:bookmarkEnd w:id="66"/>
    </w:p>
    <w:tbl>
      <w:tblPr>
        <w:tblStyle w:val="Tabladecuadrcula2-nfasis3"/>
        <w:tblW w:w="0" w:type="auto"/>
        <w:tblLayout w:type="fixed"/>
        <w:tblLook w:val="0420" w:firstRow="1" w:lastRow="0" w:firstColumn="0" w:lastColumn="0" w:noHBand="0" w:noVBand="1"/>
      </w:tblPr>
      <w:tblGrid>
        <w:gridCol w:w="4137"/>
        <w:gridCol w:w="4137"/>
      </w:tblGrid>
      <w:tr w:rsidR="00397643" w:rsidRPr="0032584C" w:rsidTr="009C6F1F">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397643" w:rsidRPr="0032584C" w:rsidRDefault="00397643"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397643" w:rsidRPr="0032584C" w:rsidRDefault="00397643"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397643" w:rsidRPr="0032584C" w:rsidTr="009C6F1F">
        <w:trPr>
          <w:cnfStyle w:val="000000100000" w:firstRow="0" w:lastRow="0" w:firstColumn="0" w:lastColumn="0" w:oddVBand="0" w:evenVBand="0" w:oddHBand="1" w:evenHBand="0" w:firstRowFirstColumn="0" w:firstRowLastColumn="0" w:lastRowFirstColumn="0" w:lastRowLastColumn="0"/>
          <w:trHeight w:val="122"/>
        </w:trPr>
        <w:tc>
          <w:tcPr>
            <w:tcW w:w="4137" w:type="dxa"/>
          </w:tcPr>
          <w:p w:rsidR="00397643" w:rsidRPr="0032584C" w:rsidRDefault="00397643"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397643" w:rsidRPr="0032584C" w:rsidRDefault="00397643" w:rsidP="009C6F1F">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Buscador</w:t>
            </w:r>
          </w:p>
        </w:tc>
      </w:tr>
      <w:tr w:rsidR="00397643" w:rsidRPr="0032584C" w:rsidTr="009C6F1F">
        <w:trPr>
          <w:trHeight w:val="265"/>
        </w:trPr>
        <w:tc>
          <w:tcPr>
            <w:tcW w:w="4137" w:type="dxa"/>
          </w:tcPr>
          <w:p w:rsidR="00397643" w:rsidRPr="0032584C" w:rsidRDefault="00397643"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397643" w:rsidRPr="0032584C" w:rsidRDefault="00397643" w:rsidP="00A62824">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Este campo permite buscar un</w:t>
            </w:r>
            <w:r w:rsidR="00A62824">
              <w:rPr>
                <w:rFonts w:cs="Calibri"/>
                <w:i/>
                <w:iCs/>
                <w:color w:val="000000"/>
                <w:lang w:val="es-AR" w:eastAsia="es-ES"/>
              </w:rPr>
              <w:t>a</w:t>
            </w:r>
            <w:r>
              <w:rPr>
                <w:rFonts w:cs="Calibri"/>
                <w:i/>
                <w:iCs/>
                <w:color w:val="000000"/>
                <w:lang w:val="es-AR" w:eastAsia="es-ES"/>
              </w:rPr>
              <w:t xml:space="preserve"> </w:t>
            </w:r>
            <w:r w:rsidR="00A62824">
              <w:rPr>
                <w:rFonts w:cs="Calibri"/>
                <w:i/>
                <w:iCs/>
                <w:color w:val="000000"/>
                <w:lang w:val="es-AR" w:eastAsia="es-ES"/>
              </w:rPr>
              <w:t>ubicación</w:t>
            </w:r>
            <w:r>
              <w:rPr>
                <w:rFonts w:cs="Calibri"/>
                <w:i/>
                <w:iCs/>
                <w:color w:val="000000"/>
                <w:lang w:val="es-AR" w:eastAsia="es-ES"/>
              </w:rPr>
              <w:t xml:space="preserve"> de manera general</w:t>
            </w:r>
          </w:p>
        </w:tc>
      </w:tr>
    </w:tbl>
    <w:p w:rsidR="00397643" w:rsidRDefault="00397643" w:rsidP="00397643">
      <w:pPr>
        <w:pStyle w:val="PSI-Ttulo3"/>
      </w:pPr>
      <w:bookmarkStart w:id="67" w:name="_Toc495172265"/>
      <w:r>
        <w:t>4</w:t>
      </w:r>
      <w:bookmarkEnd w:id="67"/>
    </w:p>
    <w:tbl>
      <w:tblPr>
        <w:tblStyle w:val="Tabladecuadrcula2-nfasis3"/>
        <w:tblW w:w="0" w:type="auto"/>
        <w:tblLayout w:type="fixed"/>
        <w:tblLook w:val="0420" w:firstRow="1" w:lastRow="0" w:firstColumn="0" w:lastColumn="0" w:noHBand="0" w:noVBand="1"/>
      </w:tblPr>
      <w:tblGrid>
        <w:gridCol w:w="4137"/>
        <w:gridCol w:w="4137"/>
      </w:tblGrid>
      <w:tr w:rsidR="00397643" w:rsidRPr="0032584C" w:rsidTr="009C6F1F">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397643" w:rsidRPr="0032584C" w:rsidRDefault="00397643"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397643" w:rsidRPr="0032584C" w:rsidRDefault="00397643"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397643" w:rsidRPr="0032584C" w:rsidTr="009C6F1F">
        <w:trPr>
          <w:cnfStyle w:val="000000100000" w:firstRow="0" w:lastRow="0" w:firstColumn="0" w:lastColumn="0" w:oddVBand="0" w:evenVBand="0" w:oddHBand="1" w:evenHBand="0" w:firstRowFirstColumn="0" w:firstRowLastColumn="0" w:lastRowFirstColumn="0" w:lastRowLastColumn="0"/>
          <w:trHeight w:val="122"/>
        </w:trPr>
        <w:tc>
          <w:tcPr>
            <w:tcW w:w="4137" w:type="dxa"/>
          </w:tcPr>
          <w:p w:rsidR="00397643" w:rsidRPr="0032584C" w:rsidRDefault="00397643"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397643" w:rsidRPr="0032584C" w:rsidRDefault="00397643" w:rsidP="009C6F1F">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Encabezado búsqueda atributos</w:t>
            </w:r>
          </w:p>
        </w:tc>
      </w:tr>
      <w:tr w:rsidR="00397643" w:rsidRPr="0032584C" w:rsidTr="009C6F1F">
        <w:trPr>
          <w:trHeight w:val="265"/>
        </w:trPr>
        <w:tc>
          <w:tcPr>
            <w:tcW w:w="4137" w:type="dxa"/>
          </w:tcPr>
          <w:p w:rsidR="00397643" w:rsidRPr="0032584C" w:rsidRDefault="00397643"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397643" w:rsidRPr="0032584C" w:rsidRDefault="00397643" w:rsidP="00A62824">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Esta sección muestra los diferentes atributos de l</w:t>
            </w:r>
            <w:r w:rsidR="00A62824">
              <w:rPr>
                <w:rFonts w:cs="Calibri"/>
                <w:i/>
                <w:iCs/>
                <w:color w:val="000000"/>
                <w:lang w:val="es-AR" w:eastAsia="es-ES"/>
              </w:rPr>
              <w:t>a</w:t>
            </w:r>
            <w:r>
              <w:rPr>
                <w:rFonts w:cs="Calibri"/>
                <w:i/>
                <w:iCs/>
                <w:color w:val="000000"/>
                <w:lang w:val="es-AR" w:eastAsia="es-ES"/>
              </w:rPr>
              <w:t xml:space="preserve">s </w:t>
            </w:r>
            <w:r w:rsidR="00A62824">
              <w:rPr>
                <w:rFonts w:cs="Calibri"/>
                <w:i/>
                <w:iCs/>
                <w:color w:val="000000"/>
                <w:lang w:val="es-AR" w:eastAsia="es-ES"/>
              </w:rPr>
              <w:t>ubicaciones</w:t>
            </w:r>
            <w:r>
              <w:rPr>
                <w:rFonts w:cs="Calibri"/>
                <w:i/>
                <w:iCs/>
                <w:color w:val="000000"/>
                <w:lang w:val="es-AR" w:eastAsia="es-ES"/>
              </w:rPr>
              <w:t xml:space="preserve"> con un buscador en algunos de sus campos que permite filtrar l</w:t>
            </w:r>
            <w:r w:rsidR="00A62824">
              <w:rPr>
                <w:rFonts w:cs="Calibri"/>
                <w:i/>
                <w:iCs/>
                <w:color w:val="000000"/>
                <w:lang w:val="es-AR" w:eastAsia="es-ES"/>
              </w:rPr>
              <w:t>a</w:t>
            </w:r>
            <w:r>
              <w:rPr>
                <w:rFonts w:cs="Calibri"/>
                <w:i/>
                <w:iCs/>
                <w:color w:val="000000"/>
                <w:lang w:val="es-AR" w:eastAsia="es-ES"/>
              </w:rPr>
              <w:t xml:space="preserve">s </w:t>
            </w:r>
            <w:r w:rsidR="00A62824">
              <w:rPr>
                <w:rFonts w:cs="Calibri"/>
                <w:i/>
                <w:iCs/>
                <w:color w:val="000000"/>
                <w:lang w:val="es-AR" w:eastAsia="es-ES"/>
              </w:rPr>
              <w:t>ubicaciones</w:t>
            </w:r>
            <w:r>
              <w:rPr>
                <w:rFonts w:cs="Calibri"/>
                <w:i/>
                <w:iCs/>
                <w:color w:val="000000"/>
                <w:lang w:val="es-AR" w:eastAsia="es-ES"/>
              </w:rPr>
              <w:t xml:space="preserve"> de acuerdo a dicho campo</w:t>
            </w:r>
          </w:p>
        </w:tc>
      </w:tr>
    </w:tbl>
    <w:p w:rsidR="00397643" w:rsidRDefault="00397643" w:rsidP="00397643">
      <w:pPr>
        <w:pStyle w:val="PSI-Ttulo3"/>
      </w:pPr>
      <w:bookmarkStart w:id="68" w:name="_Toc495172266"/>
      <w:r>
        <w:t>5</w:t>
      </w:r>
      <w:bookmarkEnd w:id="68"/>
    </w:p>
    <w:tbl>
      <w:tblPr>
        <w:tblStyle w:val="Tabladecuadrcula2-nfasis3"/>
        <w:tblW w:w="0" w:type="auto"/>
        <w:tblLayout w:type="fixed"/>
        <w:tblLook w:val="0420" w:firstRow="1" w:lastRow="0" w:firstColumn="0" w:lastColumn="0" w:noHBand="0" w:noVBand="1"/>
      </w:tblPr>
      <w:tblGrid>
        <w:gridCol w:w="4137"/>
        <w:gridCol w:w="4137"/>
      </w:tblGrid>
      <w:tr w:rsidR="00397643" w:rsidRPr="0032584C" w:rsidTr="009C6F1F">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397643" w:rsidRPr="0032584C" w:rsidRDefault="00397643"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397643" w:rsidRPr="0032584C" w:rsidRDefault="00397643"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397643" w:rsidRPr="0032584C" w:rsidTr="009C6F1F">
        <w:trPr>
          <w:cnfStyle w:val="000000100000" w:firstRow="0" w:lastRow="0" w:firstColumn="0" w:lastColumn="0" w:oddVBand="0" w:evenVBand="0" w:oddHBand="1" w:evenHBand="0" w:firstRowFirstColumn="0" w:firstRowLastColumn="0" w:lastRowFirstColumn="0" w:lastRowLastColumn="0"/>
          <w:trHeight w:val="122"/>
        </w:trPr>
        <w:tc>
          <w:tcPr>
            <w:tcW w:w="4137" w:type="dxa"/>
          </w:tcPr>
          <w:p w:rsidR="00397643" w:rsidRPr="0032584C" w:rsidRDefault="00397643"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397643" w:rsidRPr="0032584C" w:rsidRDefault="00A62824" w:rsidP="009C6F1F">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Lista ubicaciones</w:t>
            </w:r>
          </w:p>
        </w:tc>
      </w:tr>
      <w:tr w:rsidR="00397643" w:rsidRPr="0032584C" w:rsidTr="009C6F1F">
        <w:trPr>
          <w:trHeight w:val="265"/>
        </w:trPr>
        <w:tc>
          <w:tcPr>
            <w:tcW w:w="4137" w:type="dxa"/>
          </w:tcPr>
          <w:p w:rsidR="00397643" w:rsidRPr="0032584C" w:rsidRDefault="00397643"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397643" w:rsidRPr="0032584C" w:rsidRDefault="00397643" w:rsidP="004217B7">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Este campo lista l</w:t>
            </w:r>
            <w:r w:rsidR="00A62824">
              <w:rPr>
                <w:rFonts w:cs="Calibri"/>
                <w:i/>
                <w:iCs/>
                <w:color w:val="000000"/>
                <w:lang w:val="es-AR" w:eastAsia="es-ES"/>
              </w:rPr>
              <w:t>a</w:t>
            </w:r>
            <w:r>
              <w:rPr>
                <w:rFonts w:cs="Calibri"/>
                <w:i/>
                <w:iCs/>
                <w:color w:val="000000"/>
                <w:lang w:val="es-AR" w:eastAsia="es-ES"/>
              </w:rPr>
              <w:t xml:space="preserve">s </w:t>
            </w:r>
            <w:r w:rsidR="00A62824">
              <w:rPr>
                <w:rFonts w:cs="Calibri"/>
                <w:i/>
                <w:iCs/>
                <w:color w:val="000000"/>
                <w:lang w:val="es-AR" w:eastAsia="es-ES"/>
              </w:rPr>
              <w:t>ubicaciones</w:t>
            </w:r>
            <w:r>
              <w:rPr>
                <w:rFonts w:cs="Calibri"/>
                <w:i/>
                <w:iCs/>
                <w:color w:val="000000"/>
                <w:lang w:val="es-AR" w:eastAsia="es-ES"/>
              </w:rPr>
              <w:t xml:space="preserve"> existentes con los atributos definidos, y un icono con forma de lápiz que al presionarlo nos envía a la pantalla de modificación que no es otra </w:t>
            </w:r>
            <w:r>
              <w:rPr>
                <w:rFonts w:cs="Calibri"/>
                <w:i/>
                <w:iCs/>
                <w:color w:val="000000"/>
                <w:lang w:val="es-AR" w:eastAsia="es-ES"/>
              </w:rPr>
              <w:lastRenderedPageBreak/>
              <w:t>m</w:t>
            </w:r>
            <w:r w:rsidR="00A62824">
              <w:rPr>
                <w:rFonts w:cs="Calibri"/>
                <w:i/>
                <w:iCs/>
                <w:color w:val="000000"/>
                <w:lang w:val="es-AR" w:eastAsia="es-ES"/>
              </w:rPr>
              <w:t>ás que la pantalla alta ubicación</w:t>
            </w:r>
            <w:r>
              <w:rPr>
                <w:rFonts w:cs="Calibri"/>
                <w:i/>
                <w:iCs/>
                <w:color w:val="000000"/>
                <w:lang w:val="es-AR" w:eastAsia="es-ES"/>
              </w:rPr>
              <w:t xml:space="preserve"> con </w:t>
            </w:r>
            <w:r w:rsidR="004217B7">
              <w:rPr>
                <w:rFonts w:cs="Calibri"/>
                <w:i/>
                <w:iCs/>
                <w:color w:val="000000"/>
                <w:lang w:val="es-AR" w:eastAsia="es-ES"/>
              </w:rPr>
              <w:t>la</w:t>
            </w:r>
            <w:r>
              <w:rPr>
                <w:rFonts w:cs="Calibri"/>
                <w:i/>
                <w:iCs/>
                <w:color w:val="000000"/>
                <w:lang w:val="es-AR" w:eastAsia="es-ES"/>
              </w:rPr>
              <w:t xml:space="preserve"> </w:t>
            </w:r>
            <w:r w:rsidR="004217B7">
              <w:rPr>
                <w:rFonts w:cs="Calibri"/>
                <w:i/>
                <w:iCs/>
                <w:color w:val="000000"/>
                <w:lang w:val="es-AR" w:eastAsia="es-ES"/>
              </w:rPr>
              <w:t>ubicación</w:t>
            </w:r>
            <w:r>
              <w:rPr>
                <w:rFonts w:cs="Calibri"/>
                <w:i/>
                <w:iCs/>
                <w:color w:val="000000"/>
                <w:lang w:val="es-AR" w:eastAsia="es-ES"/>
              </w:rPr>
              <w:t xml:space="preserve"> a editar cargado.</w:t>
            </w:r>
          </w:p>
        </w:tc>
      </w:tr>
    </w:tbl>
    <w:p w:rsidR="00397643" w:rsidRDefault="00397643" w:rsidP="00397643">
      <w:pPr>
        <w:pStyle w:val="PSI-Ttulo3"/>
      </w:pPr>
      <w:bookmarkStart w:id="69" w:name="_Toc495172267"/>
      <w:r>
        <w:lastRenderedPageBreak/>
        <w:t>6</w:t>
      </w:r>
      <w:bookmarkEnd w:id="69"/>
    </w:p>
    <w:tbl>
      <w:tblPr>
        <w:tblStyle w:val="Tabladecuadrcula2-nfasis3"/>
        <w:tblW w:w="0" w:type="auto"/>
        <w:tblLayout w:type="fixed"/>
        <w:tblLook w:val="0420" w:firstRow="1" w:lastRow="0" w:firstColumn="0" w:lastColumn="0" w:noHBand="0" w:noVBand="1"/>
      </w:tblPr>
      <w:tblGrid>
        <w:gridCol w:w="4137"/>
        <w:gridCol w:w="4137"/>
      </w:tblGrid>
      <w:tr w:rsidR="00397643" w:rsidRPr="0032584C" w:rsidTr="009C6F1F">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397643" w:rsidRPr="0032584C" w:rsidRDefault="00397643"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397643" w:rsidRPr="0032584C" w:rsidRDefault="00397643"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397643" w:rsidRPr="0032584C" w:rsidTr="009C6F1F">
        <w:trPr>
          <w:cnfStyle w:val="000000100000" w:firstRow="0" w:lastRow="0" w:firstColumn="0" w:lastColumn="0" w:oddVBand="0" w:evenVBand="0" w:oddHBand="1" w:evenHBand="0" w:firstRowFirstColumn="0" w:firstRowLastColumn="0" w:lastRowFirstColumn="0" w:lastRowLastColumn="0"/>
          <w:trHeight w:val="122"/>
        </w:trPr>
        <w:tc>
          <w:tcPr>
            <w:tcW w:w="4137" w:type="dxa"/>
          </w:tcPr>
          <w:p w:rsidR="00397643" w:rsidRPr="0032584C" w:rsidRDefault="00397643"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397643" w:rsidRPr="0032584C" w:rsidRDefault="00397643" w:rsidP="009C6F1F">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Habilitar</w:t>
            </w:r>
          </w:p>
        </w:tc>
      </w:tr>
      <w:tr w:rsidR="00397643" w:rsidRPr="0032584C" w:rsidTr="009C6F1F">
        <w:trPr>
          <w:trHeight w:val="265"/>
        </w:trPr>
        <w:tc>
          <w:tcPr>
            <w:tcW w:w="4137" w:type="dxa"/>
          </w:tcPr>
          <w:p w:rsidR="00397643" w:rsidRPr="0032584C" w:rsidRDefault="00397643"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397643" w:rsidRPr="0032584C" w:rsidRDefault="00397643" w:rsidP="00A62824">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 xml:space="preserve">Al oprimir este botón se accede a la pantalla Alta </w:t>
            </w:r>
            <w:r w:rsidR="00A62824">
              <w:rPr>
                <w:rFonts w:cs="Calibri"/>
                <w:i/>
                <w:iCs/>
                <w:color w:val="000000"/>
                <w:lang w:val="es-AR" w:eastAsia="es-ES"/>
              </w:rPr>
              <w:t>Ubicación</w:t>
            </w:r>
            <w:r>
              <w:rPr>
                <w:rFonts w:cs="Calibri"/>
                <w:i/>
                <w:iCs/>
                <w:color w:val="000000"/>
                <w:lang w:val="es-AR" w:eastAsia="es-ES"/>
              </w:rPr>
              <w:t>, donde se pueden cargar los datos para dar de alta</w:t>
            </w:r>
            <w:r w:rsidR="00A62824">
              <w:rPr>
                <w:rFonts w:cs="Calibri"/>
                <w:i/>
                <w:iCs/>
                <w:color w:val="000000"/>
                <w:lang w:val="es-AR" w:eastAsia="es-ES"/>
              </w:rPr>
              <w:t xml:space="preserve"> </w:t>
            </w:r>
            <w:r>
              <w:rPr>
                <w:rFonts w:cs="Calibri"/>
                <w:i/>
                <w:iCs/>
                <w:color w:val="000000"/>
                <w:lang w:val="es-AR" w:eastAsia="es-ES"/>
              </w:rPr>
              <w:t>un</w:t>
            </w:r>
            <w:r w:rsidR="00A62824">
              <w:rPr>
                <w:rFonts w:cs="Calibri"/>
                <w:i/>
                <w:iCs/>
                <w:color w:val="000000"/>
                <w:lang w:val="es-AR" w:eastAsia="es-ES"/>
              </w:rPr>
              <w:t>a nueva ubicación</w:t>
            </w:r>
            <w:r>
              <w:rPr>
                <w:rFonts w:cs="Calibri"/>
                <w:i/>
                <w:iCs/>
                <w:color w:val="000000"/>
                <w:lang w:val="es-AR" w:eastAsia="es-ES"/>
              </w:rPr>
              <w:t>.</w:t>
            </w:r>
          </w:p>
        </w:tc>
      </w:tr>
    </w:tbl>
    <w:p w:rsidR="00397643" w:rsidRDefault="00397643" w:rsidP="009C3DA6">
      <w:pPr>
        <w:pStyle w:val="PSI-Ttulo1"/>
      </w:pPr>
    </w:p>
    <w:p w:rsidR="009C6F1F" w:rsidRDefault="009C6F1F" w:rsidP="009C6F1F">
      <w:pPr>
        <w:pStyle w:val="PSI-Ttulo2"/>
        <w:spacing w:before="0"/>
      </w:pPr>
      <w:bookmarkStart w:id="70" w:name="_Toc495172268"/>
      <w:r>
        <w:rPr>
          <w:lang w:eastAsia="es-ES"/>
        </w:rPr>
        <w:t>Valoraciones</w:t>
      </w:r>
      <w:bookmarkEnd w:id="70"/>
    </w:p>
    <w:p w:rsidR="009C6F1F" w:rsidRPr="00D64E4A" w:rsidRDefault="009C6F1F" w:rsidP="009C6F1F">
      <w:pPr>
        <w:autoSpaceDE w:val="0"/>
        <w:autoSpaceDN w:val="0"/>
        <w:adjustRightInd w:val="0"/>
        <w:spacing w:before="0" w:line="240" w:lineRule="auto"/>
        <w:ind w:left="0" w:firstLine="0"/>
        <w:rPr>
          <w:rFonts w:cs="Calibri"/>
          <w:color w:val="000000"/>
          <w:sz w:val="24"/>
          <w:szCs w:val="24"/>
          <w:lang w:val="es-AR" w:eastAsia="es-ES"/>
        </w:rPr>
      </w:pPr>
    </w:p>
    <w:tbl>
      <w:tblPr>
        <w:tblStyle w:val="Tabladecuadrcula2-nfasis3"/>
        <w:tblW w:w="0" w:type="auto"/>
        <w:tblLayout w:type="fixed"/>
        <w:tblLook w:val="0420" w:firstRow="1" w:lastRow="0" w:firstColumn="0" w:lastColumn="0" w:noHBand="0" w:noVBand="1"/>
      </w:tblPr>
      <w:tblGrid>
        <w:gridCol w:w="4139"/>
        <w:gridCol w:w="4139"/>
      </w:tblGrid>
      <w:tr w:rsidR="009C6F1F" w:rsidRPr="00D64E4A" w:rsidTr="009C6F1F">
        <w:trPr>
          <w:cnfStyle w:val="100000000000" w:firstRow="1" w:lastRow="0" w:firstColumn="0" w:lastColumn="0" w:oddVBand="0" w:evenVBand="0" w:oddHBand="0" w:evenHBand="0" w:firstRowFirstColumn="0" w:firstRowLastColumn="0" w:lastRowFirstColumn="0" w:lastRowLastColumn="0"/>
          <w:trHeight w:val="110"/>
        </w:trPr>
        <w:tc>
          <w:tcPr>
            <w:tcW w:w="4139" w:type="dxa"/>
          </w:tcPr>
          <w:p w:rsidR="009C6F1F" w:rsidRPr="00D64E4A" w:rsidRDefault="009C6F1F" w:rsidP="009C6F1F">
            <w:pPr>
              <w:autoSpaceDE w:val="0"/>
              <w:autoSpaceDN w:val="0"/>
              <w:adjustRightInd w:val="0"/>
              <w:spacing w:before="0" w:line="240" w:lineRule="auto"/>
              <w:ind w:left="0" w:firstLine="0"/>
              <w:rPr>
                <w:rFonts w:cs="Calibri"/>
                <w:color w:val="000000"/>
                <w:lang w:val="es-AR" w:eastAsia="es-ES"/>
              </w:rPr>
            </w:pPr>
            <w:r w:rsidRPr="00D64E4A">
              <w:rPr>
                <w:rFonts w:cs="Calibri"/>
                <w:i/>
                <w:iCs/>
                <w:color w:val="000000"/>
                <w:lang w:val="es-AR" w:eastAsia="es-ES"/>
              </w:rPr>
              <w:t xml:space="preserve">Descripción </w:t>
            </w:r>
          </w:p>
        </w:tc>
        <w:tc>
          <w:tcPr>
            <w:tcW w:w="4139" w:type="dxa"/>
          </w:tcPr>
          <w:p w:rsidR="009C6F1F" w:rsidRPr="00D64E4A" w:rsidRDefault="009C6F1F" w:rsidP="009C6F1F">
            <w:pPr>
              <w:autoSpaceDE w:val="0"/>
              <w:autoSpaceDN w:val="0"/>
              <w:adjustRightInd w:val="0"/>
              <w:spacing w:before="0" w:line="240" w:lineRule="auto"/>
              <w:ind w:left="0" w:firstLine="0"/>
              <w:rPr>
                <w:rFonts w:cs="Calibri"/>
                <w:color w:val="000000"/>
                <w:lang w:val="es-AR" w:eastAsia="es-ES"/>
              </w:rPr>
            </w:pPr>
            <w:r w:rsidRPr="00D64E4A">
              <w:rPr>
                <w:rFonts w:cs="Calibri"/>
                <w:i/>
                <w:iCs/>
                <w:color w:val="000000"/>
                <w:lang w:val="es-AR" w:eastAsia="es-ES"/>
              </w:rPr>
              <w:t xml:space="preserve">Observaciones </w:t>
            </w:r>
          </w:p>
        </w:tc>
      </w:tr>
      <w:tr w:rsidR="009C6F1F" w:rsidRPr="00D64E4A" w:rsidTr="009C6F1F">
        <w:trPr>
          <w:cnfStyle w:val="000000100000" w:firstRow="0" w:lastRow="0" w:firstColumn="0" w:lastColumn="0" w:oddVBand="0" w:evenVBand="0" w:oddHBand="1" w:evenHBand="0" w:firstRowFirstColumn="0" w:firstRowLastColumn="0" w:lastRowFirstColumn="0" w:lastRowLastColumn="0"/>
          <w:trHeight w:val="110"/>
        </w:trPr>
        <w:tc>
          <w:tcPr>
            <w:tcW w:w="4139" w:type="dxa"/>
          </w:tcPr>
          <w:p w:rsidR="009C6F1F" w:rsidRPr="00D64E4A" w:rsidRDefault="009C6F1F" w:rsidP="009C6F1F">
            <w:pPr>
              <w:autoSpaceDE w:val="0"/>
              <w:autoSpaceDN w:val="0"/>
              <w:adjustRightInd w:val="0"/>
              <w:spacing w:before="0" w:line="240" w:lineRule="auto"/>
              <w:ind w:left="0" w:firstLine="0"/>
              <w:rPr>
                <w:rFonts w:cs="Calibri"/>
                <w:color w:val="000000"/>
                <w:lang w:val="es-AR" w:eastAsia="es-ES"/>
              </w:rPr>
            </w:pPr>
            <w:r w:rsidRPr="00D64E4A">
              <w:rPr>
                <w:rFonts w:cs="Calibri"/>
                <w:i/>
                <w:iCs/>
                <w:color w:val="000000"/>
                <w:lang w:val="es-AR" w:eastAsia="es-ES"/>
              </w:rPr>
              <w:t xml:space="preserve">Nombre Pantalla </w:t>
            </w:r>
          </w:p>
        </w:tc>
        <w:tc>
          <w:tcPr>
            <w:tcW w:w="4139" w:type="dxa"/>
          </w:tcPr>
          <w:p w:rsidR="009C6F1F" w:rsidRPr="00D64E4A" w:rsidRDefault="009C6F1F" w:rsidP="009C6F1F">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Valoraciones</w:t>
            </w:r>
          </w:p>
        </w:tc>
      </w:tr>
      <w:tr w:rsidR="009C6F1F" w:rsidRPr="00D64E4A" w:rsidTr="009C6F1F">
        <w:trPr>
          <w:trHeight w:val="827"/>
        </w:trPr>
        <w:tc>
          <w:tcPr>
            <w:tcW w:w="4139" w:type="dxa"/>
          </w:tcPr>
          <w:p w:rsidR="009C6F1F" w:rsidRPr="00D64E4A" w:rsidRDefault="009C6F1F" w:rsidP="009C6F1F">
            <w:pPr>
              <w:autoSpaceDE w:val="0"/>
              <w:autoSpaceDN w:val="0"/>
              <w:adjustRightInd w:val="0"/>
              <w:spacing w:before="0" w:line="240" w:lineRule="auto"/>
              <w:ind w:left="0" w:firstLine="0"/>
              <w:rPr>
                <w:rFonts w:cs="Calibri"/>
                <w:color w:val="000000"/>
                <w:lang w:val="es-AR" w:eastAsia="es-ES"/>
              </w:rPr>
            </w:pPr>
            <w:r w:rsidRPr="00D64E4A">
              <w:rPr>
                <w:rFonts w:cs="Calibri"/>
                <w:i/>
                <w:iCs/>
                <w:color w:val="000000"/>
                <w:lang w:val="es-AR" w:eastAsia="es-ES"/>
              </w:rPr>
              <w:t xml:space="preserve">Descripción </w:t>
            </w:r>
          </w:p>
        </w:tc>
        <w:tc>
          <w:tcPr>
            <w:tcW w:w="4139" w:type="dxa"/>
          </w:tcPr>
          <w:p w:rsidR="009C6F1F" w:rsidRPr="00D64E4A" w:rsidRDefault="009C6F1F" w:rsidP="009C6F1F">
            <w:pPr>
              <w:autoSpaceDE w:val="0"/>
              <w:autoSpaceDN w:val="0"/>
              <w:adjustRightInd w:val="0"/>
              <w:spacing w:before="0" w:line="240" w:lineRule="auto"/>
              <w:ind w:left="0" w:firstLine="0"/>
              <w:rPr>
                <w:rFonts w:cs="Calibri"/>
                <w:i/>
                <w:iCs/>
                <w:color w:val="000000"/>
                <w:lang w:val="es-AR" w:eastAsia="es-ES"/>
              </w:rPr>
            </w:pPr>
            <w:r w:rsidRPr="00D64E4A">
              <w:rPr>
                <w:rFonts w:cs="Calibri"/>
                <w:i/>
                <w:iCs/>
                <w:color w:val="000000"/>
                <w:lang w:val="es-AR" w:eastAsia="es-ES"/>
              </w:rPr>
              <w:t>Esta pantalla muestra</w:t>
            </w:r>
            <w:r>
              <w:rPr>
                <w:rFonts w:cs="Calibri"/>
                <w:i/>
                <w:iCs/>
                <w:color w:val="000000"/>
                <w:lang w:val="es-AR" w:eastAsia="es-ES"/>
              </w:rPr>
              <w:t xml:space="preserve">, las opciones de alta baja y modificación de las </w:t>
            </w:r>
            <w:r w:rsidR="0022633C">
              <w:rPr>
                <w:rFonts w:cs="Calibri"/>
                <w:i/>
                <w:iCs/>
                <w:color w:val="000000"/>
                <w:lang w:val="es-AR" w:eastAsia="es-ES"/>
              </w:rPr>
              <w:t>valoraciones</w:t>
            </w:r>
            <w:r>
              <w:rPr>
                <w:rFonts w:cs="Calibri"/>
                <w:i/>
                <w:iCs/>
                <w:color w:val="000000"/>
                <w:lang w:val="es-AR" w:eastAsia="es-ES"/>
              </w:rPr>
              <w:t xml:space="preserve">, con buscador general y buscador por determinados atributos de </w:t>
            </w:r>
            <w:r w:rsidR="0022633C">
              <w:rPr>
                <w:rFonts w:cs="Calibri"/>
                <w:i/>
                <w:iCs/>
                <w:color w:val="000000"/>
                <w:lang w:val="es-AR" w:eastAsia="es-ES"/>
              </w:rPr>
              <w:t>valoraciones</w:t>
            </w:r>
            <w:r>
              <w:rPr>
                <w:rFonts w:cs="Calibri"/>
                <w:i/>
                <w:iCs/>
                <w:color w:val="000000"/>
                <w:lang w:val="es-AR" w:eastAsia="es-ES"/>
              </w:rPr>
              <w:t xml:space="preserve">. </w:t>
            </w:r>
          </w:p>
          <w:p w:rsidR="009C6F1F" w:rsidRPr="00D64E4A" w:rsidRDefault="009C6F1F" w:rsidP="009C6F1F">
            <w:pPr>
              <w:autoSpaceDE w:val="0"/>
              <w:autoSpaceDN w:val="0"/>
              <w:adjustRightInd w:val="0"/>
              <w:spacing w:before="0" w:line="240" w:lineRule="auto"/>
              <w:ind w:left="0" w:firstLine="0"/>
              <w:rPr>
                <w:rFonts w:cs="Calibri"/>
                <w:i/>
                <w:iCs/>
                <w:color w:val="000000"/>
                <w:lang w:val="es-AR" w:eastAsia="es-ES"/>
              </w:rPr>
            </w:pPr>
          </w:p>
        </w:tc>
      </w:tr>
    </w:tbl>
    <w:p w:rsidR="009C6F1F" w:rsidRDefault="009C6F1F" w:rsidP="009C6F1F">
      <w:pPr>
        <w:pStyle w:val="PSI-Ttulo1"/>
      </w:pPr>
    </w:p>
    <w:p w:rsidR="009C6F1F" w:rsidRDefault="0025557F" w:rsidP="009C6F1F">
      <w:pPr>
        <w:pStyle w:val="PSI-Ttulo3"/>
      </w:pPr>
      <w:bookmarkStart w:id="71" w:name="_Toc495172269"/>
      <w:r>
        <w:rPr>
          <w:noProof/>
          <w:lang w:val="es-AR" w:eastAsia="es-AR"/>
        </w:rPr>
        <mc:AlternateContent>
          <mc:Choice Requires="wps">
            <w:drawing>
              <wp:anchor distT="0" distB="0" distL="114300" distR="114300" simplePos="0" relativeHeight="251744768" behindDoc="0" locked="0" layoutInCell="1" allowOverlap="1" wp14:anchorId="5C480FEC" wp14:editId="5397C15A">
                <wp:simplePos x="0" y="0"/>
                <wp:positionH relativeFrom="margin">
                  <wp:posOffset>824230</wp:posOffset>
                </wp:positionH>
                <wp:positionV relativeFrom="paragraph">
                  <wp:posOffset>24130</wp:posOffset>
                </wp:positionV>
                <wp:extent cx="4037330" cy="2967990"/>
                <wp:effectExtent l="0" t="0" r="0" b="0"/>
                <wp:wrapNone/>
                <wp:docPr id="57" name="Rectángulo 57"/>
                <wp:cNvGraphicFramePr/>
                <a:graphic xmlns:a="http://schemas.openxmlformats.org/drawingml/2006/main">
                  <a:graphicData uri="http://schemas.microsoft.com/office/word/2010/wordprocessingShape">
                    <wps:wsp>
                      <wps:cNvSpPr/>
                      <wps:spPr>
                        <a:xfrm>
                          <a:off x="0" y="0"/>
                          <a:ext cx="4037330" cy="29679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B6154" w:rsidRDefault="00CB6154" w:rsidP="0025557F">
                            <w:pPr>
                              <w:ind w:left="0" w:firstLine="0"/>
                            </w:pPr>
                            <w:r w:rsidRPr="0025557F">
                              <w:drawing>
                                <wp:inline distT="0" distB="0" distL="0" distR="0" wp14:anchorId="48FF914C" wp14:editId="0F75F551">
                                  <wp:extent cx="3429709" cy="2572281"/>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ntalla Informes Administrado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29709" cy="25722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80FEC" id="Rectángulo 57" o:spid="_x0000_s1058" style="position:absolute;left:0;text-align:left;margin-left:64.9pt;margin-top:1.9pt;width:317.9pt;height:233.7pt;z-index:251744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" filled="f" stroked="f" strokeweight="2pt">
                <v:textbox>
                  <w:txbxContent>
                    <w:p w:rsidR="00CB6154" w:rsidRDefault="00CB6154" w:rsidP="0025557F">
                      <w:pPr>
                        <w:ind w:left="0" w:firstLine="0"/>
                      </w:pPr>
                      <w:r w:rsidRPr="0025557F">
                        <w:drawing>
                          <wp:inline distT="0" distB="0" distL="0" distR="0" wp14:anchorId="48FF914C" wp14:editId="0F75F551">
                            <wp:extent cx="3429709" cy="2572281"/>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ntalla Informes Administrado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29709" cy="2572281"/>
                                    </a:xfrm>
                                    <a:prstGeom prst="rect">
                                      <a:avLst/>
                                    </a:prstGeom>
                                  </pic:spPr>
                                </pic:pic>
                              </a:graphicData>
                            </a:graphic>
                          </wp:inline>
                        </w:drawing>
                      </w:r>
                    </w:p>
                  </w:txbxContent>
                </v:textbox>
                <w10:wrap anchorx="margin"/>
              </v:rect>
            </w:pict>
          </mc:Fallback>
        </mc:AlternateContent>
      </w:r>
      <w:r w:rsidR="009C6F1F" w:rsidRPr="00C26194">
        <w:rPr>
          <w:noProof/>
          <w:lang w:val="es-AR" w:eastAsia="es-AR"/>
        </w:rPr>
        <mc:AlternateContent>
          <mc:Choice Requires="wps">
            <w:drawing>
              <wp:anchor distT="0" distB="0" distL="114300" distR="114300" simplePos="0" relativeHeight="251745792" behindDoc="0" locked="0" layoutInCell="1" allowOverlap="1" wp14:anchorId="7FE173C1" wp14:editId="0722C00F">
                <wp:simplePos x="0" y="0"/>
                <wp:positionH relativeFrom="column">
                  <wp:posOffset>4677410</wp:posOffset>
                </wp:positionH>
                <wp:positionV relativeFrom="paragraph">
                  <wp:posOffset>76645</wp:posOffset>
                </wp:positionV>
                <wp:extent cx="462915" cy="462915"/>
                <wp:effectExtent l="0" t="0" r="13335" b="13335"/>
                <wp:wrapNone/>
                <wp:docPr id="56" name="Elipse 56"/>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9C6F1F">
                            <w:pPr>
                              <w:spacing w:before="0"/>
                              <w:ind w:left="0"/>
                              <w:jc w:val="center"/>
                              <w:rPr>
                                <w:color w:val="000000" w:themeColor="text1"/>
                                <w:sz w:val="28"/>
                                <w:szCs w:val="28"/>
                              </w:rPr>
                            </w:pPr>
                            <w:r>
                              <w:rPr>
                                <w:color w:val="000000" w:themeColor="text1"/>
                                <w:sz w:val="28"/>
                                <w:szCs w:val="28"/>
                              </w:rPr>
                              <w:t xml:space="preserve">     </w:t>
                            </w:r>
                            <w:r w:rsidRPr="004D1CBA">
                              <w:rPr>
                                <w:color w:val="000000" w:themeColor="text1"/>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E173C1" id="Elipse 56" o:spid="_x0000_s1059" style="position:absolute;left:0;text-align:left;margin-left:368.3pt;margin-top:6.05pt;width:36.45pt;height:36.4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" fillcolor="white [3201]" strokecolor="#f79646 [3209]" strokeweight="2pt">
                <v:textbox>
                  <w:txbxContent>
                    <w:p w:rsidR="00CB6154" w:rsidRPr="004D1CBA" w:rsidRDefault="00CB6154" w:rsidP="009C6F1F">
                      <w:pPr>
                        <w:spacing w:before="0"/>
                        <w:ind w:left="0"/>
                        <w:jc w:val="center"/>
                        <w:rPr>
                          <w:color w:val="000000" w:themeColor="text1"/>
                          <w:sz w:val="28"/>
                          <w:szCs w:val="28"/>
                        </w:rPr>
                      </w:pPr>
                      <w:r>
                        <w:rPr>
                          <w:color w:val="000000" w:themeColor="text1"/>
                          <w:sz w:val="28"/>
                          <w:szCs w:val="28"/>
                        </w:rPr>
                        <w:t xml:space="preserve">     </w:t>
                      </w:r>
                      <w:r w:rsidRPr="004D1CBA">
                        <w:rPr>
                          <w:color w:val="000000" w:themeColor="text1"/>
                          <w:sz w:val="28"/>
                          <w:szCs w:val="28"/>
                        </w:rPr>
                        <w:t>1</w:t>
                      </w:r>
                    </w:p>
                  </w:txbxContent>
                </v:textbox>
              </v:oval>
            </w:pict>
          </mc:Fallback>
        </mc:AlternateContent>
      </w:r>
      <w:r w:rsidR="009C6F1F">
        <w:t>Bosquejo</w:t>
      </w:r>
      <w:bookmarkEnd w:id="71"/>
    </w:p>
    <w:bookmarkStart w:id="72" w:name="_Toc495172270"/>
    <w:p w:rsidR="009C6F1F" w:rsidRDefault="009C6F1F" w:rsidP="009C6F1F">
      <w:pPr>
        <w:pStyle w:val="PSI-Ttulo3"/>
      </w:pPr>
      <w:r w:rsidRPr="00C26194">
        <w:rPr>
          <w:noProof/>
          <w:lang w:val="es-AR" w:eastAsia="es-AR"/>
        </w:rPr>
        <mc:AlternateContent>
          <mc:Choice Requires="wps">
            <w:drawing>
              <wp:anchor distT="0" distB="0" distL="114300" distR="114300" simplePos="0" relativeHeight="251746816" behindDoc="0" locked="0" layoutInCell="1" allowOverlap="1" wp14:anchorId="5B2EA630" wp14:editId="27AA55C2">
                <wp:simplePos x="0" y="0"/>
                <wp:positionH relativeFrom="column">
                  <wp:posOffset>3883025</wp:posOffset>
                </wp:positionH>
                <wp:positionV relativeFrom="paragraph">
                  <wp:posOffset>145860</wp:posOffset>
                </wp:positionV>
                <wp:extent cx="795020" cy="248920"/>
                <wp:effectExtent l="38100" t="19050" r="24130" b="74930"/>
                <wp:wrapNone/>
                <wp:docPr id="58" name="Conector recto de flecha 58"/>
                <wp:cNvGraphicFramePr/>
                <a:graphic xmlns:a="http://schemas.openxmlformats.org/drawingml/2006/main">
                  <a:graphicData uri="http://schemas.microsoft.com/office/word/2010/wordprocessingShape">
                    <wps:wsp>
                      <wps:cNvCnPr/>
                      <wps:spPr>
                        <a:xfrm flipH="1">
                          <a:off x="0" y="0"/>
                          <a:ext cx="795020" cy="248920"/>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03DDFA" id="Conector recto de flecha 58" o:spid="_x0000_s1026" type="#_x0000_t32" style="position:absolute;margin-left:305.75pt;margin-top:11.5pt;width:62.6pt;height:19.6pt;flip:x;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" strokecolor="#f79646 [3209]" strokeweight="2.25pt">
                <v:stroke endarrow="block"/>
              </v:shape>
            </w:pict>
          </mc:Fallback>
        </mc:AlternateContent>
      </w:r>
      <w:bookmarkEnd w:id="72"/>
    </w:p>
    <w:p w:rsidR="009C6F1F" w:rsidRDefault="009C6F1F" w:rsidP="009C6F1F">
      <w:pPr>
        <w:pStyle w:val="PSI-Ttulo3"/>
      </w:pPr>
    </w:p>
    <w:p w:rsidR="009C6F1F" w:rsidRDefault="009C6F1F" w:rsidP="009C6F1F">
      <w:pPr>
        <w:pStyle w:val="PSI-Ttulo1"/>
      </w:pPr>
      <w:bookmarkStart w:id="73" w:name="_Toc495172271"/>
      <w:r w:rsidRPr="00C26194">
        <w:rPr>
          <w:noProof/>
          <w:lang w:eastAsia="es-AR"/>
        </w:rPr>
        <mc:AlternateContent>
          <mc:Choice Requires="wps">
            <w:drawing>
              <wp:anchor distT="0" distB="0" distL="114300" distR="114300" simplePos="0" relativeHeight="251747840" behindDoc="0" locked="0" layoutInCell="1" allowOverlap="1" wp14:anchorId="4CA8B08B" wp14:editId="7E899FC1">
                <wp:simplePos x="0" y="0"/>
                <wp:positionH relativeFrom="column">
                  <wp:posOffset>4712962</wp:posOffset>
                </wp:positionH>
                <wp:positionV relativeFrom="paragraph">
                  <wp:posOffset>40491</wp:posOffset>
                </wp:positionV>
                <wp:extent cx="462915" cy="462915"/>
                <wp:effectExtent l="0" t="0" r="13335" b="13335"/>
                <wp:wrapNone/>
                <wp:docPr id="59" name="Elipse 59"/>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9C6F1F">
                            <w:pPr>
                              <w:spacing w:before="0"/>
                              <w:ind w:left="0"/>
                              <w:jc w:val="center"/>
                              <w:rPr>
                                <w:color w:val="000000" w:themeColor="text1"/>
                                <w:sz w:val="28"/>
                                <w:szCs w:val="28"/>
                              </w:rPr>
                            </w:pPr>
                            <w:r>
                              <w:rPr>
                                <w:color w:val="000000" w:themeColor="text1"/>
                                <w:sz w:val="28"/>
                                <w:szCs w:val="28"/>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A8B08B" id="Elipse 59" o:spid="_x0000_s1060" style="position:absolute;margin-left:371.1pt;margin-top:3.2pt;width:36.45pt;height:36.4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" fillcolor="white [3201]" strokecolor="#f79646 [3209]" strokeweight="2pt">
                <v:textbox>
                  <w:txbxContent>
                    <w:p w:rsidR="00CB6154" w:rsidRPr="004D1CBA" w:rsidRDefault="00CB6154" w:rsidP="009C6F1F">
                      <w:pPr>
                        <w:spacing w:before="0"/>
                        <w:ind w:left="0"/>
                        <w:jc w:val="center"/>
                        <w:rPr>
                          <w:color w:val="000000" w:themeColor="text1"/>
                          <w:sz w:val="28"/>
                          <w:szCs w:val="28"/>
                        </w:rPr>
                      </w:pPr>
                      <w:r>
                        <w:rPr>
                          <w:color w:val="000000" w:themeColor="text1"/>
                          <w:sz w:val="28"/>
                          <w:szCs w:val="28"/>
                        </w:rPr>
                        <w:t xml:space="preserve">     2</w:t>
                      </w:r>
                    </w:p>
                  </w:txbxContent>
                </v:textbox>
              </v:oval>
            </w:pict>
          </mc:Fallback>
        </mc:AlternateContent>
      </w:r>
      <w:bookmarkEnd w:id="73"/>
    </w:p>
    <w:bookmarkStart w:id="74" w:name="_Toc495172272"/>
    <w:p w:rsidR="009C6F1F" w:rsidRDefault="009C6F1F" w:rsidP="009C6F1F">
      <w:pPr>
        <w:pStyle w:val="PSI-Ttulo1"/>
      </w:pPr>
      <w:r w:rsidRPr="00C26194">
        <w:rPr>
          <w:noProof/>
          <w:lang w:eastAsia="es-AR"/>
        </w:rPr>
        <mc:AlternateContent>
          <mc:Choice Requires="wps">
            <w:drawing>
              <wp:anchor distT="0" distB="0" distL="114300" distR="114300" simplePos="0" relativeHeight="251748864" behindDoc="0" locked="0" layoutInCell="1" allowOverlap="1" wp14:anchorId="00C2B876" wp14:editId="492B3865">
                <wp:simplePos x="0" y="0"/>
                <wp:positionH relativeFrom="column">
                  <wp:posOffset>3753122</wp:posOffset>
                </wp:positionH>
                <wp:positionV relativeFrom="paragraph">
                  <wp:posOffset>102466</wp:posOffset>
                </wp:positionV>
                <wp:extent cx="961275" cy="118753"/>
                <wp:effectExtent l="38100" t="19050" r="10795" b="90805"/>
                <wp:wrapNone/>
                <wp:docPr id="60" name="Conector recto de flecha 60"/>
                <wp:cNvGraphicFramePr/>
                <a:graphic xmlns:a="http://schemas.openxmlformats.org/drawingml/2006/main">
                  <a:graphicData uri="http://schemas.microsoft.com/office/word/2010/wordprocessingShape">
                    <wps:wsp>
                      <wps:cNvCnPr/>
                      <wps:spPr>
                        <a:xfrm flipH="1">
                          <a:off x="0" y="0"/>
                          <a:ext cx="961275" cy="118753"/>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5E3A44" id="Conector recto de flecha 60" o:spid="_x0000_s1026" type="#_x0000_t32" style="position:absolute;margin-left:295.5pt;margin-top:8.05pt;width:75.7pt;height:9.35pt;flip:x;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" strokecolor="#f79646 [3209]" strokeweight="2.25pt">
                <v:stroke endarrow="block"/>
              </v:shape>
            </w:pict>
          </mc:Fallback>
        </mc:AlternateContent>
      </w:r>
      <w:bookmarkEnd w:id="74"/>
    </w:p>
    <w:p w:rsidR="009C6F1F" w:rsidRDefault="009C6F1F" w:rsidP="009C6F1F">
      <w:pPr>
        <w:pStyle w:val="PSI-Ttulo1"/>
      </w:pPr>
      <w:bookmarkStart w:id="75" w:name="_Toc495172273"/>
      <w:r w:rsidRPr="00C26194">
        <w:rPr>
          <w:noProof/>
          <w:lang w:eastAsia="es-AR"/>
        </w:rPr>
        <mc:AlternateContent>
          <mc:Choice Requires="wps">
            <w:drawing>
              <wp:anchor distT="0" distB="0" distL="114300" distR="114300" simplePos="0" relativeHeight="251749888" behindDoc="0" locked="0" layoutInCell="1" allowOverlap="1" wp14:anchorId="1A1F5702" wp14:editId="3F599E46">
                <wp:simplePos x="0" y="0"/>
                <wp:positionH relativeFrom="column">
                  <wp:posOffset>4736993</wp:posOffset>
                </wp:positionH>
                <wp:positionV relativeFrom="paragraph">
                  <wp:posOffset>160572</wp:posOffset>
                </wp:positionV>
                <wp:extent cx="462915" cy="462915"/>
                <wp:effectExtent l="0" t="0" r="13335" b="13335"/>
                <wp:wrapNone/>
                <wp:docPr id="61" name="Elipse 61"/>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9C6F1F">
                            <w:pPr>
                              <w:spacing w:before="0"/>
                              <w:ind w:left="0"/>
                              <w:jc w:val="center"/>
                              <w:rPr>
                                <w:color w:val="000000" w:themeColor="text1"/>
                                <w:sz w:val="28"/>
                                <w:szCs w:val="28"/>
                              </w:rPr>
                            </w:pPr>
                            <w:r>
                              <w:rPr>
                                <w:color w:val="000000" w:themeColor="text1"/>
                                <w:sz w:val="28"/>
                                <w:szCs w:val="28"/>
                              </w:rP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1F5702" id="Elipse 61" o:spid="_x0000_s1061" style="position:absolute;margin-left:373pt;margin-top:12.65pt;width:36.45pt;height:36.4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" fillcolor="white [3201]" strokecolor="#f79646 [3209]" strokeweight="2pt">
                <v:textbox>
                  <w:txbxContent>
                    <w:p w:rsidR="00CB6154" w:rsidRPr="004D1CBA" w:rsidRDefault="00CB6154" w:rsidP="009C6F1F">
                      <w:pPr>
                        <w:spacing w:before="0"/>
                        <w:ind w:left="0"/>
                        <w:jc w:val="center"/>
                        <w:rPr>
                          <w:color w:val="000000" w:themeColor="text1"/>
                          <w:sz w:val="28"/>
                          <w:szCs w:val="28"/>
                        </w:rPr>
                      </w:pPr>
                      <w:r>
                        <w:rPr>
                          <w:color w:val="000000" w:themeColor="text1"/>
                          <w:sz w:val="28"/>
                          <w:szCs w:val="28"/>
                        </w:rPr>
                        <w:t xml:space="preserve">     3</w:t>
                      </w:r>
                    </w:p>
                  </w:txbxContent>
                </v:textbox>
              </v:oval>
            </w:pict>
          </mc:Fallback>
        </mc:AlternateContent>
      </w:r>
      <w:bookmarkEnd w:id="75"/>
    </w:p>
    <w:bookmarkStart w:id="76" w:name="_Toc495172274"/>
    <w:p w:rsidR="009C6F1F" w:rsidRDefault="009C6F1F" w:rsidP="009C6F1F">
      <w:pPr>
        <w:pStyle w:val="PSI-Ttulo1"/>
      </w:pPr>
      <w:r w:rsidRPr="00C26194">
        <w:rPr>
          <w:noProof/>
          <w:lang w:eastAsia="es-AR"/>
        </w:rPr>
        <mc:AlternateContent>
          <mc:Choice Requires="wps">
            <w:drawing>
              <wp:anchor distT="0" distB="0" distL="114300" distR="114300" simplePos="0" relativeHeight="251757056" behindDoc="0" locked="0" layoutInCell="1" allowOverlap="1" wp14:anchorId="6C19C642" wp14:editId="33D7C238">
                <wp:simplePos x="0" y="0"/>
                <wp:positionH relativeFrom="column">
                  <wp:posOffset>808041</wp:posOffset>
                </wp:positionH>
                <wp:positionV relativeFrom="paragraph">
                  <wp:posOffset>48771</wp:posOffset>
                </wp:positionV>
                <wp:extent cx="594393" cy="130629"/>
                <wp:effectExtent l="19050" t="76200" r="0" b="22225"/>
                <wp:wrapNone/>
                <wp:docPr id="62" name="Conector recto de flecha 62"/>
                <wp:cNvGraphicFramePr/>
                <a:graphic xmlns:a="http://schemas.openxmlformats.org/drawingml/2006/main">
                  <a:graphicData uri="http://schemas.microsoft.com/office/word/2010/wordprocessingShape">
                    <wps:wsp>
                      <wps:cNvCnPr/>
                      <wps:spPr>
                        <a:xfrm flipV="1">
                          <a:off x="0" y="0"/>
                          <a:ext cx="594393" cy="130629"/>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F4668" id="Conector recto de flecha 62" o:spid="_x0000_s1026" type="#_x0000_t32" style="position:absolute;margin-left:63.65pt;margin-top:3.85pt;width:46.8pt;height:10.3pt;flip:y;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" strokecolor="#f79646 [3209]" strokeweight="2.25pt">
                <v:stroke endarrow="block"/>
              </v:shape>
            </w:pict>
          </mc:Fallback>
        </mc:AlternateContent>
      </w:r>
      <w:r w:rsidRPr="00C26194">
        <w:rPr>
          <w:noProof/>
          <w:lang w:eastAsia="es-AR"/>
        </w:rPr>
        <mc:AlternateContent>
          <mc:Choice Requires="wps">
            <w:drawing>
              <wp:anchor distT="0" distB="0" distL="114300" distR="114300" simplePos="0" relativeHeight="251756032" behindDoc="0" locked="0" layoutInCell="1" allowOverlap="1" wp14:anchorId="7742BC13" wp14:editId="56362E05">
                <wp:simplePos x="0" y="0"/>
                <wp:positionH relativeFrom="column">
                  <wp:posOffset>365768</wp:posOffset>
                </wp:positionH>
                <wp:positionV relativeFrom="paragraph">
                  <wp:posOffset>9525</wp:posOffset>
                </wp:positionV>
                <wp:extent cx="462915" cy="462915"/>
                <wp:effectExtent l="0" t="0" r="13335" b="13335"/>
                <wp:wrapNone/>
                <wp:docPr id="63" name="Elipse 63"/>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9C6F1F">
                            <w:pPr>
                              <w:spacing w:before="0"/>
                              <w:ind w:left="0"/>
                              <w:jc w:val="center"/>
                              <w:rPr>
                                <w:color w:val="000000" w:themeColor="text1"/>
                                <w:sz w:val="28"/>
                                <w:szCs w:val="28"/>
                              </w:rPr>
                            </w:pPr>
                            <w:r>
                              <w:rPr>
                                <w:color w:val="000000" w:themeColor="text1"/>
                                <w:sz w:val="28"/>
                                <w:szCs w:val="28"/>
                              </w:rPr>
                              <w:t xml:space="preserve">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42BC13" id="Elipse 63" o:spid="_x0000_s1062" style="position:absolute;margin-left:28.8pt;margin-top:.75pt;width:36.45pt;height:36.4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" fillcolor="white [3201]" strokecolor="#f79646 [3209]" strokeweight="2pt">
                <v:textbox>
                  <w:txbxContent>
                    <w:p w:rsidR="00CB6154" w:rsidRPr="004D1CBA" w:rsidRDefault="00CB6154" w:rsidP="009C6F1F">
                      <w:pPr>
                        <w:spacing w:before="0"/>
                        <w:ind w:left="0"/>
                        <w:jc w:val="center"/>
                        <w:rPr>
                          <w:color w:val="000000" w:themeColor="text1"/>
                          <w:sz w:val="28"/>
                          <w:szCs w:val="28"/>
                        </w:rPr>
                      </w:pPr>
                      <w:r>
                        <w:rPr>
                          <w:color w:val="000000" w:themeColor="text1"/>
                          <w:sz w:val="28"/>
                          <w:szCs w:val="28"/>
                        </w:rPr>
                        <w:t xml:space="preserve">     6</w:t>
                      </w:r>
                    </w:p>
                  </w:txbxContent>
                </v:textbox>
              </v:oval>
            </w:pict>
          </mc:Fallback>
        </mc:AlternateContent>
      </w:r>
      <w:bookmarkEnd w:id="76"/>
    </w:p>
    <w:bookmarkStart w:id="77" w:name="_Toc495172275"/>
    <w:p w:rsidR="009C6F1F" w:rsidRDefault="009C6F1F" w:rsidP="009C6F1F">
      <w:pPr>
        <w:pStyle w:val="PSI-Ttulo1"/>
      </w:pPr>
      <w:r w:rsidRPr="00C26194">
        <w:rPr>
          <w:noProof/>
          <w:lang w:eastAsia="es-AR"/>
        </w:rPr>
        <mc:AlternateContent>
          <mc:Choice Requires="wps">
            <w:drawing>
              <wp:anchor distT="0" distB="0" distL="114300" distR="114300" simplePos="0" relativeHeight="251752960" behindDoc="0" locked="0" layoutInCell="1" allowOverlap="1" wp14:anchorId="77905F3D" wp14:editId="78A296CD">
                <wp:simplePos x="0" y="0"/>
                <wp:positionH relativeFrom="column">
                  <wp:posOffset>3741247</wp:posOffset>
                </wp:positionH>
                <wp:positionV relativeFrom="paragraph">
                  <wp:posOffset>187860</wp:posOffset>
                </wp:positionV>
                <wp:extent cx="973776" cy="261257"/>
                <wp:effectExtent l="0" t="76200" r="17145" b="24765"/>
                <wp:wrapNone/>
                <wp:docPr id="128" name="Conector recto de flecha 128"/>
                <wp:cNvGraphicFramePr/>
                <a:graphic xmlns:a="http://schemas.openxmlformats.org/drawingml/2006/main">
                  <a:graphicData uri="http://schemas.microsoft.com/office/word/2010/wordprocessingShape">
                    <wps:wsp>
                      <wps:cNvCnPr/>
                      <wps:spPr>
                        <a:xfrm flipH="1" flipV="1">
                          <a:off x="0" y="0"/>
                          <a:ext cx="973776" cy="261257"/>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C4593B" id="Conector recto de flecha 128" o:spid="_x0000_s1026" type="#_x0000_t32" style="position:absolute;margin-left:294.6pt;margin-top:14.8pt;width:76.7pt;height:20.55pt;flip:x y;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" strokecolor="#f79646 [3209]" strokeweight="2.25pt">
                <v:stroke endarrow="block"/>
              </v:shape>
            </w:pict>
          </mc:Fallback>
        </mc:AlternateContent>
      </w:r>
      <w:r w:rsidRPr="00C26194">
        <w:rPr>
          <w:noProof/>
          <w:lang w:eastAsia="es-AR"/>
        </w:rPr>
        <mc:AlternateContent>
          <mc:Choice Requires="wps">
            <w:drawing>
              <wp:anchor distT="0" distB="0" distL="114300" distR="114300" simplePos="0" relativeHeight="251750912" behindDoc="0" locked="0" layoutInCell="1" allowOverlap="1" wp14:anchorId="10802931" wp14:editId="1FB8F3E0">
                <wp:simplePos x="0" y="0"/>
                <wp:positionH relativeFrom="column">
                  <wp:posOffset>3812499</wp:posOffset>
                </wp:positionH>
                <wp:positionV relativeFrom="paragraph">
                  <wp:posOffset>9731</wp:posOffset>
                </wp:positionV>
                <wp:extent cx="925648" cy="45719"/>
                <wp:effectExtent l="38100" t="57150" r="8255" b="107315"/>
                <wp:wrapNone/>
                <wp:docPr id="129" name="Conector recto de flecha 129"/>
                <wp:cNvGraphicFramePr/>
                <a:graphic xmlns:a="http://schemas.openxmlformats.org/drawingml/2006/main">
                  <a:graphicData uri="http://schemas.microsoft.com/office/word/2010/wordprocessingShape">
                    <wps:wsp>
                      <wps:cNvCnPr/>
                      <wps:spPr>
                        <a:xfrm flipH="1">
                          <a:off x="0" y="0"/>
                          <a:ext cx="925648" cy="45719"/>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55750C" id="Conector recto de flecha 129" o:spid="_x0000_s1026" type="#_x0000_t32" style="position:absolute;margin-left:300.2pt;margin-top:.75pt;width:72.9pt;height:3.6pt;flip:x;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" strokecolor="#f79646 [3209]" strokeweight="2.25pt">
                <v:stroke endarrow="block"/>
              </v:shape>
            </w:pict>
          </mc:Fallback>
        </mc:AlternateContent>
      </w:r>
      <w:bookmarkEnd w:id="77"/>
    </w:p>
    <w:p w:rsidR="009C6F1F" w:rsidRDefault="009C6F1F" w:rsidP="009C6F1F">
      <w:pPr>
        <w:pStyle w:val="PSI-Ttulo1"/>
      </w:pPr>
      <w:bookmarkStart w:id="78" w:name="_Toc495172276"/>
      <w:r w:rsidRPr="00C26194">
        <w:rPr>
          <w:noProof/>
          <w:lang w:eastAsia="es-AR"/>
        </w:rPr>
        <mc:AlternateContent>
          <mc:Choice Requires="wps">
            <w:drawing>
              <wp:anchor distT="0" distB="0" distL="114300" distR="114300" simplePos="0" relativeHeight="251751936" behindDoc="0" locked="0" layoutInCell="1" allowOverlap="1" wp14:anchorId="15709F43" wp14:editId="1C9A7A60">
                <wp:simplePos x="0" y="0"/>
                <wp:positionH relativeFrom="column">
                  <wp:posOffset>4715023</wp:posOffset>
                </wp:positionH>
                <wp:positionV relativeFrom="paragraph">
                  <wp:posOffset>53818</wp:posOffset>
                </wp:positionV>
                <wp:extent cx="462915" cy="462915"/>
                <wp:effectExtent l="0" t="0" r="13335" b="13335"/>
                <wp:wrapNone/>
                <wp:docPr id="130" name="Elipse 130"/>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9C6F1F">
                            <w:pPr>
                              <w:spacing w:before="0"/>
                              <w:ind w:left="0"/>
                              <w:jc w:val="center"/>
                              <w:rPr>
                                <w:color w:val="000000" w:themeColor="text1"/>
                                <w:sz w:val="28"/>
                                <w:szCs w:val="28"/>
                              </w:rPr>
                            </w:pPr>
                            <w:r>
                              <w:rPr>
                                <w:color w:val="000000" w:themeColor="text1"/>
                                <w:sz w:val="28"/>
                                <w:szCs w:val="28"/>
                              </w:rPr>
                              <w:t xml:space="preserv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709F43" id="Elipse 130" o:spid="_x0000_s1063" style="position:absolute;margin-left:371.25pt;margin-top:4.25pt;width:36.45pt;height:36.4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" fillcolor="white [3201]" strokecolor="#f79646 [3209]" strokeweight="2pt">
                <v:textbox>
                  <w:txbxContent>
                    <w:p w:rsidR="00CB6154" w:rsidRPr="004D1CBA" w:rsidRDefault="00CB6154" w:rsidP="009C6F1F">
                      <w:pPr>
                        <w:spacing w:before="0"/>
                        <w:ind w:left="0"/>
                        <w:jc w:val="center"/>
                        <w:rPr>
                          <w:color w:val="000000" w:themeColor="text1"/>
                          <w:sz w:val="28"/>
                          <w:szCs w:val="28"/>
                        </w:rPr>
                      </w:pPr>
                      <w:r>
                        <w:rPr>
                          <w:color w:val="000000" w:themeColor="text1"/>
                          <w:sz w:val="28"/>
                          <w:szCs w:val="28"/>
                        </w:rPr>
                        <w:t xml:space="preserve">     4</w:t>
                      </w:r>
                    </w:p>
                  </w:txbxContent>
                </v:textbox>
              </v:oval>
            </w:pict>
          </mc:Fallback>
        </mc:AlternateContent>
      </w:r>
      <w:bookmarkEnd w:id="78"/>
    </w:p>
    <w:bookmarkStart w:id="79" w:name="_Toc495172277"/>
    <w:p w:rsidR="009C6F1F" w:rsidRDefault="009C6F1F" w:rsidP="009C6F1F">
      <w:pPr>
        <w:pStyle w:val="PSI-Ttulo1"/>
      </w:pPr>
      <w:r w:rsidRPr="00C26194">
        <w:rPr>
          <w:noProof/>
          <w:lang w:eastAsia="es-AR"/>
        </w:rPr>
        <mc:AlternateContent>
          <mc:Choice Requires="wps">
            <w:drawing>
              <wp:anchor distT="0" distB="0" distL="114300" distR="114300" simplePos="0" relativeHeight="251755008" behindDoc="0" locked="0" layoutInCell="1" allowOverlap="1" wp14:anchorId="6D556EB8" wp14:editId="01856B61">
                <wp:simplePos x="0" y="0"/>
                <wp:positionH relativeFrom="column">
                  <wp:posOffset>3693746</wp:posOffset>
                </wp:positionH>
                <wp:positionV relativeFrom="paragraph">
                  <wp:posOffset>74155</wp:posOffset>
                </wp:positionV>
                <wp:extent cx="1056516" cy="498730"/>
                <wp:effectExtent l="38100" t="38100" r="10795" b="34925"/>
                <wp:wrapNone/>
                <wp:docPr id="131" name="Conector recto de flecha 131"/>
                <wp:cNvGraphicFramePr/>
                <a:graphic xmlns:a="http://schemas.openxmlformats.org/drawingml/2006/main">
                  <a:graphicData uri="http://schemas.microsoft.com/office/word/2010/wordprocessingShape">
                    <wps:wsp>
                      <wps:cNvCnPr/>
                      <wps:spPr>
                        <a:xfrm flipH="1" flipV="1">
                          <a:off x="0" y="0"/>
                          <a:ext cx="1056516" cy="498730"/>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633F24" id="Conector recto de flecha 131" o:spid="_x0000_s1026" type="#_x0000_t32" style="position:absolute;margin-left:290.85pt;margin-top:5.85pt;width:83.2pt;height:39.25pt;flip:x y;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" strokecolor="#f79646 [3209]" strokeweight="2.25pt">
                <v:stroke endarrow="block"/>
              </v:shape>
            </w:pict>
          </mc:Fallback>
        </mc:AlternateContent>
      </w:r>
      <w:bookmarkEnd w:id="79"/>
    </w:p>
    <w:p w:rsidR="009C6F1F" w:rsidRDefault="009C6F1F" w:rsidP="009C6F1F">
      <w:pPr>
        <w:pStyle w:val="PSI-Ttulo1"/>
      </w:pPr>
    </w:p>
    <w:p w:rsidR="009C6F1F" w:rsidRDefault="009C6F1F" w:rsidP="009C6F1F">
      <w:pPr>
        <w:pStyle w:val="PSI-Ttulo1"/>
      </w:pPr>
      <w:bookmarkStart w:id="80" w:name="_Toc495172278"/>
      <w:r w:rsidRPr="00C26194">
        <w:rPr>
          <w:noProof/>
          <w:lang w:eastAsia="es-AR"/>
        </w:rPr>
        <mc:AlternateContent>
          <mc:Choice Requires="wps">
            <w:drawing>
              <wp:anchor distT="0" distB="0" distL="114300" distR="114300" simplePos="0" relativeHeight="251753984" behindDoc="0" locked="0" layoutInCell="1" allowOverlap="1" wp14:anchorId="76751651" wp14:editId="04E61678">
                <wp:simplePos x="0" y="0"/>
                <wp:positionH relativeFrom="column">
                  <wp:posOffset>4736993</wp:posOffset>
                </wp:positionH>
                <wp:positionV relativeFrom="paragraph">
                  <wp:posOffset>12189</wp:posOffset>
                </wp:positionV>
                <wp:extent cx="462915" cy="462915"/>
                <wp:effectExtent l="0" t="0" r="13335" b="13335"/>
                <wp:wrapNone/>
                <wp:docPr id="132" name="Elipse 132"/>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9C6F1F">
                            <w:pPr>
                              <w:spacing w:before="0"/>
                              <w:ind w:left="0"/>
                              <w:jc w:val="center"/>
                              <w:rPr>
                                <w:color w:val="000000" w:themeColor="text1"/>
                                <w:sz w:val="28"/>
                                <w:szCs w:val="28"/>
                              </w:rPr>
                            </w:pPr>
                            <w:r>
                              <w:rPr>
                                <w:color w:val="000000" w:themeColor="text1"/>
                                <w:sz w:val="28"/>
                                <w:szCs w:val="28"/>
                              </w:rPr>
                              <w:t xml:space="preserve">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751651" id="Elipse 132" o:spid="_x0000_s1064" style="position:absolute;margin-left:373pt;margin-top:.95pt;width:36.45pt;height:36.4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" fillcolor="white [3201]" strokecolor="#f79646 [3209]" strokeweight="2pt">
                <v:textbox>
                  <w:txbxContent>
                    <w:p w:rsidR="00CB6154" w:rsidRPr="004D1CBA" w:rsidRDefault="00CB6154" w:rsidP="009C6F1F">
                      <w:pPr>
                        <w:spacing w:before="0"/>
                        <w:ind w:left="0"/>
                        <w:jc w:val="center"/>
                        <w:rPr>
                          <w:color w:val="000000" w:themeColor="text1"/>
                          <w:sz w:val="28"/>
                          <w:szCs w:val="28"/>
                        </w:rPr>
                      </w:pPr>
                      <w:r>
                        <w:rPr>
                          <w:color w:val="000000" w:themeColor="text1"/>
                          <w:sz w:val="28"/>
                          <w:szCs w:val="28"/>
                        </w:rPr>
                        <w:t xml:space="preserve">     5</w:t>
                      </w:r>
                    </w:p>
                  </w:txbxContent>
                </v:textbox>
              </v:oval>
            </w:pict>
          </mc:Fallback>
        </mc:AlternateContent>
      </w:r>
      <w:bookmarkEnd w:id="80"/>
    </w:p>
    <w:p w:rsidR="009C6F1F" w:rsidRDefault="009C6F1F" w:rsidP="009C6F1F">
      <w:pPr>
        <w:pStyle w:val="PSI-Ttulo1"/>
      </w:pPr>
    </w:p>
    <w:p w:rsidR="009C6F1F" w:rsidRDefault="009C6F1F" w:rsidP="009C6F1F">
      <w:pPr>
        <w:pStyle w:val="PSI-Ttulo1"/>
      </w:pPr>
    </w:p>
    <w:p w:rsidR="009C6F1F" w:rsidRDefault="009C6F1F" w:rsidP="009C6F1F">
      <w:pPr>
        <w:pStyle w:val="PSI-Ttulo3"/>
      </w:pPr>
      <w:bookmarkStart w:id="81" w:name="_Toc495172279"/>
      <w:r>
        <w:t>1</w:t>
      </w:r>
      <w:bookmarkEnd w:id="81"/>
    </w:p>
    <w:tbl>
      <w:tblPr>
        <w:tblStyle w:val="Tabladecuadrcula2-nfasis3"/>
        <w:tblW w:w="0" w:type="auto"/>
        <w:tblLayout w:type="fixed"/>
        <w:tblLook w:val="0420" w:firstRow="1" w:lastRow="0" w:firstColumn="0" w:lastColumn="0" w:noHBand="0" w:noVBand="1"/>
      </w:tblPr>
      <w:tblGrid>
        <w:gridCol w:w="4137"/>
        <w:gridCol w:w="4137"/>
      </w:tblGrid>
      <w:tr w:rsidR="009C6F1F" w:rsidRPr="0032584C" w:rsidTr="009C6F1F">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9C6F1F" w:rsidRPr="0032584C" w:rsidRDefault="009C6F1F"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9C6F1F" w:rsidRPr="0032584C" w:rsidRDefault="009C6F1F"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9C6F1F" w:rsidRPr="0032584C" w:rsidTr="009C6F1F">
        <w:trPr>
          <w:cnfStyle w:val="000000100000" w:firstRow="0" w:lastRow="0" w:firstColumn="0" w:lastColumn="0" w:oddVBand="0" w:evenVBand="0" w:oddHBand="1" w:evenHBand="0" w:firstRowFirstColumn="0" w:firstRowLastColumn="0" w:lastRowFirstColumn="0" w:lastRowLastColumn="0"/>
          <w:trHeight w:val="110"/>
        </w:trPr>
        <w:tc>
          <w:tcPr>
            <w:tcW w:w="4137" w:type="dxa"/>
          </w:tcPr>
          <w:p w:rsidR="009C6F1F" w:rsidRPr="0032584C" w:rsidRDefault="009C6F1F"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9C6F1F" w:rsidRPr="0032584C" w:rsidRDefault="009C6F1F" w:rsidP="009C6F1F">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Menú pantallas</w:t>
            </w:r>
          </w:p>
        </w:tc>
      </w:tr>
      <w:tr w:rsidR="009C6F1F" w:rsidRPr="0032584C" w:rsidTr="009C6F1F">
        <w:trPr>
          <w:trHeight w:val="265"/>
        </w:trPr>
        <w:tc>
          <w:tcPr>
            <w:tcW w:w="4137" w:type="dxa"/>
          </w:tcPr>
          <w:p w:rsidR="009C6F1F" w:rsidRPr="0032584C" w:rsidRDefault="009C6F1F"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9C6F1F" w:rsidRPr="0032584C" w:rsidRDefault="009C6F1F" w:rsidP="00BC5870">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 xml:space="preserve">Este menú presenta enlaces a las pantallas </w:t>
            </w:r>
            <w:r w:rsidR="00BC5870">
              <w:rPr>
                <w:rFonts w:cs="Calibri"/>
                <w:i/>
                <w:iCs/>
                <w:color w:val="000000"/>
                <w:lang w:val="es-AR" w:eastAsia="es-ES"/>
              </w:rPr>
              <w:t>Ubicaciones Asociadas e Informes Encargado</w:t>
            </w:r>
            <w:r>
              <w:rPr>
                <w:rFonts w:cs="Calibri"/>
                <w:i/>
                <w:iCs/>
                <w:color w:val="000000"/>
                <w:lang w:val="es-AR" w:eastAsia="es-ES"/>
              </w:rPr>
              <w:t>.</w:t>
            </w:r>
          </w:p>
        </w:tc>
      </w:tr>
    </w:tbl>
    <w:p w:rsidR="009C6F1F" w:rsidRDefault="009C6F1F" w:rsidP="009C6F1F">
      <w:pPr>
        <w:pStyle w:val="PSI-Ttulo3"/>
      </w:pPr>
      <w:bookmarkStart w:id="82" w:name="_Toc495172280"/>
      <w:r>
        <w:t>2</w:t>
      </w:r>
      <w:bookmarkEnd w:id="82"/>
    </w:p>
    <w:tbl>
      <w:tblPr>
        <w:tblStyle w:val="Tabladecuadrcula2-nfasis3"/>
        <w:tblW w:w="0" w:type="auto"/>
        <w:tblLayout w:type="fixed"/>
        <w:tblLook w:val="0420" w:firstRow="1" w:lastRow="0" w:firstColumn="0" w:lastColumn="0" w:noHBand="0" w:noVBand="1"/>
      </w:tblPr>
      <w:tblGrid>
        <w:gridCol w:w="4137"/>
        <w:gridCol w:w="4137"/>
      </w:tblGrid>
      <w:tr w:rsidR="009C6F1F" w:rsidRPr="0032584C" w:rsidTr="009C6F1F">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9C6F1F" w:rsidRPr="0032584C" w:rsidRDefault="009C6F1F"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9C6F1F" w:rsidRPr="0032584C" w:rsidRDefault="009C6F1F"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9C6F1F" w:rsidRPr="0032584C" w:rsidTr="009C6F1F">
        <w:trPr>
          <w:cnfStyle w:val="000000100000" w:firstRow="0" w:lastRow="0" w:firstColumn="0" w:lastColumn="0" w:oddVBand="0" w:evenVBand="0" w:oddHBand="1" w:evenHBand="0" w:firstRowFirstColumn="0" w:firstRowLastColumn="0" w:lastRowFirstColumn="0" w:lastRowLastColumn="0"/>
          <w:trHeight w:val="122"/>
        </w:trPr>
        <w:tc>
          <w:tcPr>
            <w:tcW w:w="4137" w:type="dxa"/>
          </w:tcPr>
          <w:p w:rsidR="009C6F1F" w:rsidRPr="0032584C" w:rsidRDefault="009C6F1F"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9C6F1F" w:rsidRPr="0032584C" w:rsidRDefault="00D27D9F" w:rsidP="009C6F1F">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Descripción pantalla valoraciones</w:t>
            </w:r>
          </w:p>
        </w:tc>
      </w:tr>
      <w:tr w:rsidR="009C6F1F" w:rsidRPr="0032584C" w:rsidTr="009C6F1F">
        <w:trPr>
          <w:trHeight w:val="265"/>
        </w:trPr>
        <w:tc>
          <w:tcPr>
            <w:tcW w:w="4137" w:type="dxa"/>
          </w:tcPr>
          <w:p w:rsidR="009C6F1F" w:rsidRPr="0032584C" w:rsidRDefault="009C6F1F"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9C6F1F" w:rsidRPr="0032584C" w:rsidRDefault="009C6F1F" w:rsidP="009C6F1F">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Breve descri</w:t>
            </w:r>
            <w:r w:rsidR="00D27D9F">
              <w:rPr>
                <w:rFonts w:cs="Calibri"/>
                <w:i/>
                <w:iCs/>
                <w:color w:val="000000"/>
                <w:lang w:val="es-AR" w:eastAsia="es-ES"/>
              </w:rPr>
              <w:t>pción de lo que es una valoración</w:t>
            </w:r>
            <w:r>
              <w:rPr>
                <w:rFonts w:cs="Calibri"/>
                <w:i/>
                <w:iCs/>
                <w:color w:val="000000"/>
                <w:lang w:val="es-AR" w:eastAsia="es-ES"/>
              </w:rPr>
              <w:t>.</w:t>
            </w:r>
          </w:p>
        </w:tc>
      </w:tr>
    </w:tbl>
    <w:p w:rsidR="009C6F1F" w:rsidRDefault="009C6F1F" w:rsidP="009C6F1F">
      <w:pPr>
        <w:pStyle w:val="PSI-Ttulo3"/>
      </w:pPr>
      <w:bookmarkStart w:id="83" w:name="_Toc495172281"/>
      <w:r>
        <w:lastRenderedPageBreak/>
        <w:t>3</w:t>
      </w:r>
      <w:bookmarkEnd w:id="83"/>
    </w:p>
    <w:tbl>
      <w:tblPr>
        <w:tblStyle w:val="Tabladecuadrcula2-nfasis3"/>
        <w:tblW w:w="0" w:type="auto"/>
        <w:tblLayout w:type="fixed"/>
        <w:tblLook w:val="0420" w:firstRow="1" w:lastRow="0" w:firstColumn="0" w:lastColumn="0" w:noHBand="0" w:noVBand="1"/>
      </w:tblPr>
      <w:tblGrid>
        <w:gridCol w:w="4137"/>
        <w:gridCol w:w="4137"/>
      </w:tblGrid>
      <w:tr w:rsidR="009C6F1F" w:rsidRPr="0032584C" w:rsidTr="009C6F1F">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9C6F1F" w:rsidRPr="0032584C" w:rsidRDefault="009C6F1F"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9C6F1F" w:rsidRPr="0032584C" w:rsidRDefault="009C6F1F"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9C6F1F" w:rsidRPr="0032584C" w:rsidTr="009C6F1F">
        <w:trPr>
          <w:cnfStyle w:val="000000100000" w:firstRow="0" w:lastRow="0" w:firstColumn="0" w:lastColumn="0" w:oddVBand="0" w:evenVBand="0" w:oddHBand="1" w:evenHBand="0" w:firstRowFirstColumn="0" w:firstRowLastColumn="0" w:lastRowFirstColumn="0" w:lastRowLastColumn="0"/>
          <w:trHeight w:val="122"/>
        </w:trPr>
        <w:tc>
          <w:tcPr>
            <w:tcW w:w="4137" w:type="dxa"/>
          </w:tcPr>
          <w:p w:rsidR="009C6F1F" w:rsidRPr="0032584C" w:rsidRDefault="009C6F1F"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9C6F1F" w:rsidRPr="0032584C" w:rsidRDefault="009C6F1F" w:rsidP="009C6F1F">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Buscador</w:t>
            </w:r>
          </w:p>
        </w:tc>
      </w:tr>
      <w:tr w:rsidR="009C6F1F" w:rsidRPr="0032584C" w:rsidTr="009C6F1F">
        <w:trPr>
          <w:trHeight w:val="265"/>
        </w:trPr>
        <w:tc>
          <w:tcPr>
            <w:tcW w:w="4137" w:type="dxa"/>
          </w:tcPr>
          <w:p w:rsidR="009C6F1F" w:rsidRPr="0032584C" w:rsidRDefault="009C6F1F"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9C6F1F" w:rsidRPr="0032584C" w:rsidRDefault="009C6F1F" w:rsidP="00435BE4">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 xml:space="preserve">Este campo permite buscar una </w:t>
            </w:r>
            <w:r w:rsidR="00435BE4">
              <w:rPr>
                <w:rFonts w:cs="Calibri"/>
                <w:i/>
                <w:iCs/>
                <w:color w:val="000000"/>
                <w:lang w:val="es-AR" w:eastAsia="es-ES"/>
              </w:rPr>
              <w:t>valoración</w:t>
            </w:r>
            <w:r>
              <w:rPr>
                <w:rFonts w:cs="Calibri"/>
                <w:i/>
                <w:iCs/>
                <w:color w:val="000000"/>
                <w:lang w:val="es-AR" w:eastAsia="es-ES"/>
              </w:rPr>
              <w:t xml:space="preserve"> de manera general</w:t>
            </w:r>
          </w:p>
        </w:tc>
      </w:tr>
    </w:tbl>
    <w:p w:rsidR="009C6F1F" w:rsidRDefault="009C6F1F" w:rsidP="009C6F1F">
      <w:pPr>
        <w:pStyle w:val="PSI-Ttulo3"/>
      </w:pPr>
      <w:bookmarkStart w:id="84" w:name="_Toc495172282"/>
      <w:r>
        <w:t>4</w:t>
      </w:r>
      <w:bookmarkEnd w:id="84"/>
    </w:p>
    <w:tbl>
      <w:tblPr>
        <w:tblStyle w:val="Tabladecuadrcula2-nfasis3"/>
        <w:tblW w:w="0" w:type="auto"/>
        <w:tblLayout w:type="fixed"/>
        <w:tblLook w:val="0420" w:firstRow="1" w:lastRow="0" w:firstColumn="0" w:lastColumn="0" w:noHBand="0" w:noVBand="1"/>
      </w:tblPr>
      <w:tblGrid>
        <w:gridCol w:w="4137"/>
        <w:gridCol w:w="4137"/>
      </w:tblGrid>
      <w:tr w:rsidR="009C6F1F" w:rsidRPr="0032584C" w:rsidTr="009C6F1F">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9C6F1F" w:rsidRPr="0032584C" w:rsidRDefault="009C6F1F"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9C6F1F" w:rsidRPr="0032584C" w:rsidRDefault="009C6F1F"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9C6F1F" w:rsidRPr="0032584C" w:rsidTr="009C6F1F">
        <w:trPr>
          <w:cnfStyle w:val="000000100000" w:firstRow="0" w:lastRow="0" w:firstColumn="0" w:lastColumn="0" w:oddVBand="0" w:evenVBand="0" w:oddHBand="1" w:evenHBand="0" w:firstRowFirstColumn="0" w:firstRowLastColumn="0" w:lastRowFirstColumn="0" w:lastRowLastColumn="0"/>
          <w:trHeight w:val="122"/>
        </w:trPr>
        <w:tc>
          <w:tcPr>
            <w:tcW w:w="4137" w:type="dxa"/>
          </w:tcPr>
          <w:p w:rsidR="009C6F1F" w:rsidRPr="0032584C" w:rsidRDefault="009C6F1F"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9C6F1F" w:rsidRPr="0032584C" w:rsidRDefault="009C6F1F" w:rsidP="009C6F1F">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Encabezado búsqueda atributos</w:t>
            </w:r>
          </w:p>
        </w:tc>
      </w:tr>
      <w:tr w:rsidR="009C6F1F" w:rsidRPr="0032584C" w:rsidTr="009C6F1F">
        <w:trPr>
          <w:trHeight w:val="265"/>
        </w:trPr>
        <w:tc>
          <w:tcPr>
            <w:tcW w:w="4137" w:type="dxa"/>
          </w:tcPr>
          <w:p w:rsidR="009C6F1F" w:rsidRPr="0032584C" w:rsidRDefault="009C6F1F"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9C6F1F" w:rsidRPr="0032584C" w:rsidRDefault="009C6F1F" w:rsidP="00435BE4">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 xml:space="preserve">Esta sección muestra los diferentes atributos de las </w:t>
            </w:r>
            <w:r w:rsidR="00435BE4">
              <w:rPr>
                <w:rFonts w:cs="Calibri"/>
                <w:i/>
                <w:iCs/>
                <w:color w:val="000000"/>
                <w:lang w:val="es-AR" w:eastAsia="es-ES"/>
              </w:rPr>
              <w:t xml:space="preserve">valoraciones </w:t>
            </w:r>
            <w:r>
              <w:rPr>
                <w:rFonts w:cs="Calibri"/>
                <w:i/>
                <w:iCs/>
                <w:color w:val="000000"/>
                <w:lang w:val="es-AR" w:eastAsia="es-ES"/>
              </w:rPr>
              <w:t xml:space="preserve">con un buscador en algunos de sus campos que permite filtrar las </w:t>
            </w:r>
            <w:r w:rsidR="00435BE4">
              <w:rPr>
                <w:rFonts w:cs="Calibri"/>
                <w:i/>
                <w:iCs/>
                <w:color w:val="000000"/>
                <w:lang w:val="es-AR" w:eastAsia="es-ES"/>
              </w:rPr>
              <w:t>valoraciones</w:t>
            </w:r>
            <w:r>
              <w:rPr>
                <w:rFonts w:cs="Calibri"/>
                <w:i/>
                <w:iCs/>
                <w:color w:val="000000"/>
                <w:lang w:val="es-AR" w:eastAsia="es-ES"/>
              </w:rPr>
              <w:t xml:space="preserve"> de acuerdo a dicho campo</w:t>
            </w:r>
          </w:p>
        </w:tc>
      </w:tr>
    </w:tbl>
    <w:p w:rsidR="009C6F1F" w:rsidRDefault="009C6F1F" w:rsidP="009C6F1F">
      <w:pPr>
        <w:pStyle w:val="PSI-Ttulo3"/>
      </w:pPr>
      <w:bookmarkStart w:id="85" w:name="_Toc495172283"/>
      <w:r>
        <w:t>5</w:t>
      </w:r>
      <w:bookmarkEnd w:id="85"/>
    </w:p>
    <w:tbl>
      <w:tblPr>
        <w:tblStyle w:val="Tabladecuadrcula2-nfasis3"/>
        <w:tblW w:w="0" w:type="auto"/>
        <w:tblLayout w:type="fixed"/>
        <w:tblLook w:val="0420" w:firstRow="1" w:lastRow="0" w:firstColumn="0" w:lastColumn="0" w:noHBand="0" w:noVBand="1"/>
      </w:tblPr>
      <w:tblGrid>
        <w:gridCol w:w="4137"/>
        <w:gridCol w:w="4137"/>
      </w:tblGrid>
      <w:tr w:rsidR="009C6F1F" w:rsidRPr="0032584C" w:rsidTr="009C6F1F">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9C6F1F" w:rsidRPr="0032584C" w:rsidRDefault="009C6F1F"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9C6F1F" w:rsidRPr="0032584C" w:rsidRDefault="009C6F1F"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9C6F1F" w:rsidRPr="0032584C" w:rsidTr="009C6F1F">
        <w:trPr>
          <w:cnfStyle w:val="000000100000" w:firstRow="0" w:lastRow="0" w:firstColumn="0" w:lastColumn="0" w:oddVBand="0" w:evenVBand="0" w:oddHBand="1" w:evenHBand="0" w:firstRowFirstColumn="0" w:firstRowLastColumn="0" w:lastRowFirstColumn="0" w:lastRowLastColumn="0"/>
          <w:trHeight w:val="122"/>
        </w:trPr>
        <w:tc>
          <w:tcPr>
            <w:tcW w:w="4137" w:type="dxa"/>
          </w:tcPr>
          <w:p w:rsidR="009C6F1F" w:rsidRPr="0032584C" w:rsidRDefault="009C6F1F"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9C6F1F" w:rsidRPr="0032584C" w:rsidRDefault="009C6F1F" w:rsidP="009C6F1F">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Lista ubicaciones</w:t>
            </w:r>
          </w:p>
        </w:tc>
      </w:tr>
      <w:tr w:rsidR="009C6F1F" w:rsidRPr="0032584C" w:rsidTr="009C6F1F">
        <w:trPr>
          <w:trHeight w:val="265"/>
        </w:trPr>
        <w:tc>
          <w:tcPr>
            <w:tcW w:w="4137" w:type="dxa"/>
          </w:tcPr>
          <w:p w:rsidR="009C6F1F" w:rsidRPr="0032584C" w:rsidRDefault="009C6F1F"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9C6F1F" w:rsidRPr="0032584C" w:rsidRDefault="009C6F1F" w:rsidP="00833FF1">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 xml:space="preserve">Este campo lista las </w:t>
            </w:r>
            <w:r w:rsidR="00833FF1">
              <w:rPr>
                <w:rFonts w:cs="Calibri"/>
                <w:i/>
                <w:iCs/>
                <w:color w:val="000000"/>
                <w:lang w:val="es-AR" w:eastAsia="es-ES"/>
              </w:rPr>
              <w:t>valoraciones</w:t>
            </w:r>
            <w:r>
              <w:rPr>
                <w:rFonts w:cs="Calibri"/>
                <w:i/>
                <w:iCs/>
                <w:color w:val="000000"/>
                <w:lang w:val="es-AR" w:eastAsia="es-ES"/>
              </w:rPr>
              <w:t xml:space="preserve"> existentes con los atributos definidos, y un icono con forma de lápiz que al presionarlo nos envía a la pantalla de modificación que no es otra más que la pantalla alta </w:t>
            </w:r>
            <w:r w:rsidR="00833FF1">
              <w:rPr>
                <w:rFonts w:cs="Calibri"/>
                <w:i/>
                <w:iCs/>
                <w:color w:val="000000"/>
                <w:lang w:val="es-AR" w:eastAsia="es-ES"/>
              </w:rPr>
              <w:t>valoración con la</w:t>
            </w:r>
            <w:r>
              <w:rPr>
                <w:rFonts w:cs="Calibri"/>
                <w:i/>
                <w:iCs/>
                <w:color w:val="000000"/>
                <w:lang w:val="es-AR" w:eastAsia="es-ES"/>
              </w:rPr>
              <w:t xml:space="preserve"> </w:t>
            </w:r>
            <w:r w:rsidR="00833FF1">
              <w:rPr>
                <w:rFonts w:cs="Calibri"/>
                <w:i/>
                <w:iCs/>
                <w:color w:val="000000"/>
                <w:lang w:val="es-AR" w:eastAsia="es-ES"/>
              </w:rPr>
              <w:t xml:space="preserve">valoración a </w:t>
            </w:r>
            <w:r>
              <w:rPr>
                <w:rFonts w:cs="Calibri"/>
                <w:i/>
                <w:iCs/>
                <w:color w:val="000000"/>
                <w:lang w:val="es-AR" w:eastAsia="es-ES"/>
              </w:rPr>
              <w:t>editar cargado.</w:t>
            </w:r>
          </w:p>
        </w:tc>
      </w:tr>
    </w:tbl>
    <w:p w:rsidR="009C6F1F" w:rsidRDefault="009C6F1F" w:rsidP="009C6F1F">
      <w:pPr>
        <w:pStyle w:val="PSI-Ttulo3"/>
      </w:pPr>
      <w:bookmarkStart w:id="86" w:name="_Toc495172284"/>
      <w:r>
        <w:t>6</w:t>
      </w:r>
      <w:bookmarkEnd w:id="86"/>
    </w:p>
    <w:tbl>
      <w:tblPr>
        <w:tblStyle w:val="Tabladecuadrcula2-nfasis3"/>
        <w:tblW w:w="0" w:type="auto"/>
        <w:tblLayout w:type="fixed"/>
        <w:tblLook w:val="0420" w:firstRow="1" w:lastRow="0" w:firstColumn="0" w:lastColumn="0" w:noHBand="0" w:noVBand="1"/>
      </w:tblPr>
      <w:tblGrid>
        <w:gridCol w:w="4137"/>
        <w:gridCol w:w="4137"/>
      </w:tblGrid>
      <w:tr w:rsidR="009C6F1F" w:rsidRPr="0032584C" w:rsidTr="009C6F1F">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9C6F1F" w:rsidRPr="0032584C" w:rsidRDefault="009C6F1F"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9C6F1F" w:rsidRPr="0032584C" w:rsidRDefault="009C6F1F"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9C6F1F" w:rsidRPr="0032584C" w:rsidTr="009C6F1F">
        <w:trPr>
          <w:cnfStyle w:val="000000100000" w:firstRow="0" w:lastRow="0" w:firstColumn="0" w:lastColumn="0" w:oddVBand="0" w:evenVBand="0" w:oddHBand="1" w:evenHBand="0" w:firstRowFirstColumn="0" w:firstRowLastColumn="0" w:lastRowFirstColumn="0" w:lastRowLastColumn="0"/>
          <w:trHeight w:val="122"/>
        </w:trPr>
        <w:tc>
          <w:tcPr>
            <w:tcW w:w="4137" w:type="dxa"/>
          </w:tcPr>
          <w:p w:rsidR="009C6F1F" w:rsidRPr="0032584C" w:rsidRDefault="009C6F1F"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9C6F1F" w:rsidRPr="0032584C" w:rsidRDefault="009C6F1F" w:rsidP="009C6F1F">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Habilitar</w:t>
            </w:r>
          </w:p>
        </w:tc>
      </w:tr>
      <w:tr w:rsidR="009C6F1F" w:rsidRPr="0032584C" w:rsidTr="009C6F1F">
        <w:trPr>
          <w:trHeight w:val="265"/>
        </w:trPr>
        <w:tc>
          <w:tcPr>
            <w:tcW w:w="4137" w:type="dxa"/>
          </w:tcPr>
          <w:p w:rsidR="009C6F1F" w:rsidRPr="0032584C" w:rsidRDefault="009C6F1F" w:rsidP="009C6F1F">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9C6F1F" w:rsidRPr="0032584C" w:rsidRDefault="009C6F1F" w:rsidP="00833FF1">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 xml:space="preserve">Al oprimir este botón se accede a la pantalla Alta </w:t>
            </w:r>
            <w:r w:rsidR="00833FF1">
              <w:rPr>
                <w:rFonts w:cs="Calibri"/>
                <w:i/>
                <w:iCs/>
                <w:color w:val="000000"/>
                <w:lang w:val="es-AR" w:eastAsia="es-ES"/>
              </w:rPr>
              <w:t>Valoración</w:t>
            </w:r>
            <w:r>
              <w:rPr>
                <w:rFonts w:cs="Calibri"/>
                <w:i/>
                <w:iCs/>
                <w:color w:val="000000"/>
                <w:lang w:val="es-AR" w:eastAsia="es-ES"/>
              </w:rPr>
              <w:t xml:space="preserve">, donde se pueden cargar los datos para dar de alta una nueva </w:t>
            </w:r>
            <w:r w:rsidR="00833FF1">
              <w:rPr>
                <w:rFonts w:cs="Calibri"/>
                <w:i/>
                <w:iCs/>
                <w:color w:val="000000"/>
                <w:lang w:val="es-AR" w:eastAsia="es-ES"/>
              </w:rPr>
              <w:t>valoración</w:t>
            </w:r>
            <w:r>
              <w:rPr>
                <w:rFonts w:cs="Calibri"/>
                <w:i/>
                <w:iCs/>
                <w:color w:val="000000"/>
                <w:lang w:val="es-AR" w:eastAsia="es-ES"/>
              </w:rPr>
              <w:t>.</w:t>
            </w:r>
          </w:p>
        </w:tc>
      </w:tr>
    </w:tbl>
    <w:p w:rsidR="00397643" w:rsidRDefault="00397643" w:rsidP="009C3DA6">
      <w:pPr>
        <w:pStyle w:val="PSI-Ttulo1"/>
      </w:pPr>
    </w:p>
    <w:p w:rsidR="004A43B0" w:rsidRDefault="00D74C08" w:rsidP="004A43B0">
      <w:pPr>
        <w:pStyle w:val="PSI-Ttulo2"/>
        <w:spacing w:before="0"/>
      </w:pPr>
      <w:bookmarkStart w:id="87" w:name="_Toc495172285"/>
      <w:r>
        <w:rPr>
          <w:lang w:eastAsia="es-ES"/>
        </w:rPr>
        <w:t>Alta Servicios</w:t>
      </w:r>
      <w:bookmarkEnd w:id="87"/>
    </w:p>
    <w:p w:rsidR="004A43B0" w:rsidRPr="00D64E4A" w:rsidRDefault="004A43B0" w:rsidP="004A43B0">
      <w:pPr>
        <w:autoSpaceDE w:val="0"/>
        <w:autoSpaceDN w:val="0"/>
        <w:adjustRightInd w:val="0"/>
        <w:spacing w:before="0" w:line="240" w:lineRule="auto"/>
        <w:ind w:left="0" w:firstLine="0"/>
        <w:rPr>
          <w:rFonts w:cs="Calibri"/>
          <w:color w:val="000000"/>
          <w:sz w:val="24"/>
          <w:szCs w:val="24"/>
          <w:lang w:val="es-AR" w:eastAsia="es-ES"/>
        </w:rPr>
      </w:pPr>
    </w:p>
    <w:tbl>
      <w:tblPr>
        <w:tblStyle w:val="Tabladecuadrcula2-nfasis3"/>
        <w:tblW w:w="0" w:type="auto"/>
        <w:tblLayout w:type="fixed"/>
        <w:tblLook w:val="0420" w:firstRow="1" w:lastRow="0" w:firstColumn="0" w:lastColumn="0" w:noHBand="0" w:noVBand="1"/>
      </w:tblPr>
      <w:tblGrid>
        <w:gridCol w:w="4139"/>
        <w:gridCol w:w="4139"/>
      </w:tblGrid>
      <w:tr w:rsidR="004A43B0" w:rsidRPr="00D64E4A" w:rsidTr="00CB6154">
        <w:trPr>
          <w:cnfStyle w:val="100000000000" w:firstRow="1" w:lastRow="0" w:firstColumn="0" w:lastColumn="0" w:oddVBand="0" w:evenVBand="0" w:oddHBand="0" w:evenHBand="0" w:firstRowFirstColumn="0" w:firstRowLastColumn="0" w:lastRowFirstColumn="0" w:lastRowLastColumn="0"/>
          <w:trHeight w:val="110"/>
        </w:trPr>
        <w:tc>
          <w:tcPr>
            <w:tcW w:w="4139" w:type="dxa"/>
          </w:tcPr>
          <w:p w:rsidR="004A43B0" w:rsidRPr="00D64E4A" w:rsidRDefault="004A43B0" w:rsidP="00CB6154">
            <w:pPr>
              <w:autoSpaceDE w:val="0"/>
              <w:autoSpaceDN w:val="0"/>
              <w:adjustRightInd w:val="0"/>
              <w:spacing w:before="0" w:line="240" w:lineRule="auto"/>
              <w:ind w:left="0" w:firstLine="0"/>
              <w:rPr>
                <w:rFonts w:cs="Calibri"/>
                <w:color w:val="000000"/>
                <w:lang w:val="es-AR" w:eastAsia="es-ES"/>
              </w:rPr>
            </w:pPr>
            <w:r w:rsidRPr="00D64E4A">
              <w:rPr>
                <w:rFonts w:cs="Calibri"/>
                <w:i/>
                <w:iCs/>
                <w:color w:val="000000"/>
                <w:lang w:val="es-AR" w:eastAsia="es-ES"/>
              </w:rPr>
              <w:t xml:space="preserve">Descripción </w:t>
            </w:r>
          </w:p>
        </w:tc>
        <w:tc>
          <w:tcPr>
            <w:tcW w:w="4139" w:type="dxa"/>
          </w:tcPr>
          <w:p w:rsidR="004A43B0" w:rsidRPr="00D64E4A" w:rsidRDefault="004A43B0" w:rsidP="00CB6154">
            <w:pPr>
              <w:autoSpaceDE w:val="0"/>
              <w:autoSpaceDN w:val="0"/>
              <w:adjustRightInd w:val="0"/>
              <w:spacing w:before="0" w:line="240" w:lineRule="auto"/>
              <w:ind w:left="0" w:firstLine="0"/>
              <w:rPr>
                <w:rFonts w:cs="Calibri"/>
                <w:color w:val="000000"/>
                <w:lang w:val="es-AR" w:eastAsia="es-ES"/>
              </w:rPr>
            </w:pPr>
            <w:r w:rsidRPr="00D64E4A">
              <w:rPr>
                <w:rFonts w:cs="Calibri"/>
                <w:i/>
                <w:iCs/>
                <w:color w:val="000000"/>
                <w:lang w:val="es-AR" w:eastAsia="es-ES"/>
              </w:rPr>
              <w:t xml:space="preserve">Observaciones </w:t>
            </w:r>
          </w:p>
        </w:tc>
      </w:tr>
      <w:tr w:rsidR="004A43B0" w:rsidRPr="00D64E4A" w:rsidTr="00CB6154">
        <w:trPr>
          <w:cnfStyle w:val="000000100000" w:firstRow="0" w:lastRow="0" w:firstColumn="0" w:lastColumn="0" w:oddVBand="0" w:evenVBand="0" w:oddHBand="1" w:evenHBand="0" w:firstRowFirstColumn="0" w:firstRowLastColumn="0" w:lastRowFirstColumn="0" w:lastRowLastColumn="0"/>
          <w:trHeight w:val="110"/>
        </w:trPr>
        <w:tc>
          <w:tcPr>
            <w:tcW w:w="4139" w:type="dxa"/>
          </w:tcPr>
          <w:p w:rsidR="004A43B0" w:rsidRPr="00D64E4A" w:rsidRDefault="004A43B0" w:rsidP="00CB6154">
            <w:pPr>
              <w:autoSpaceDE w:val="0"/>
              <w:autoSpaceDN w:val="0"/>
              <w:adjustRightInd w:val="0"/>
              <w:spacing w:before="0" w:line="240" w:lineRule="auto"/>
              <w:ind w:left="0" w:firstLine="0"/>
              <w:rPr>
                <w:rFonts w:cs="Calibri"/>
                <w:color w:val="000000"/>
                <w:lang w:val="es-AR" w:eastAsia="es-ES"/>
              </w:rPr>
            </w:pPr>
            <w:r w:rsidRPr="00D64E4A">
              <w:rPr>
                <w:rFonts w:cs="Calibri"/>
                <w:i/>
                <w:iCs/>
                <w:color w:val="000000"/>
                <w:lang w:val="es-AR" w:eastAsia="es-ES"/>
              </w:rPr>
              <w:t xml:space="preserve">Nombre Pantalla </w:t>
            </w:r>
          </w:p>
        </w:tc>
        <w:tc>
          <w:tcPr>
            <w:tcW w:w="4139" w:type="dxa"/>
          </w:tcPr>
          <w:p w:rsidR="004A43B0" w:rsidRPr="00D64E4A" w:rsidRDefault="00D74C08" w:rsidP="00CB6154">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Alta Servicios</w:t>
            </w:r>
          </w:p>
        </w:tc>
      </w:tr>
      <w:tr w:rsidR="004A43B0" w:rsidRPr="00D64E4A" w:rsidTr="00CB6154">
        <w:trPr>
          <w:trHeight w:val="827"/>
        </w:trPr>
        <w:tc>
          <w:tcPr>
            <w:tcW w:w="4139" w:type="dxa"/>
          </w:tcPr>
          <w:p w:rsidR="004A43B0" w:rsidRPr="00D64E4A" w:rsidRDefault="004A43B0" w:rsidP="00CB6154">
            <w:pPr>
              <w:autoSpaceDE w:val="0"/>
              <w:autoSpaceDN w:val="0"/>
              <w:adjustRightInd w:val="0"/>
              <w:spacing w:before="0" w:line="240" w:lineRule="auto"/>
              <w:ind w:left="0" w:firstLine="0"/>
              <w:rPr>
                <w:rFonts w:cs="Calibri"/>
                <w:color w:val="000000"/>
                <w:lang w:val="es-AR" w:eastAsia="es-ES"/>
              </w:rPr>
            </w:pPr>
            <w:r w:rsidRPr="00D64E4A">
              <w:rPr>
                <w:rFonts w:cs="Calibri"/>
                <w:i/>
                <w:iCs/>
                <w:color w:val="000000"/>
                <w:lang w:val="es-AR" w:eastAsia="es-ES"/>
              </w:rPr>
              <w:t xml:space="preserve">Descripción </w:t>
            </w:r>
          </w:p>
        </w:tc>
        <w:tc>
          <w:tcPr>
            <w:tcW w:w="4139" w:type="dxa"/>
          </w:tcPr>
          <w:p w:rsidR="004A43B0" w:rsidRPr="00D64E4A" w:rsidRDefault="004A43B0" w:rsidP="00744B2A">
            <w:pPr>
              <w:autoSpaceDE w:val="0"/>
              <w:autoSpaceDN w:val="0"/>
              <w:adjustRightInd w:val="0"/>
              <w:spacing w:before="0" w:line="240" w:lineRule="auto"/>
              <w:ind w:left="0" w:firstLine="0"/>
              <w:rPr>
                <w:rFonts w:cs="Calibri"/>
                <w:i/>
                <w:iCs/>
                <w:color w:val="000000"/>
                <w:lang w:val="es-AR" w:eastAsia="es-ES"/>
              </w:rPr>
            </w:pPr>
            <w:r w:rsidRPr="00D64E4A">
              <w:rPr>
                <w:rFonts w:cs="Calibri"/>
                <w:i/>
                <w:iCs/>
                <w:color w:val="000000"/>
                <w:lang w:val="es-AR" w:eastAsia="es-ES"/>
              </w:rPr>
              <w:t>Esta pantalla muestra</w:t>
            </w:r>
            <w:r>
              <w:rPr>
                <w:rFonts w:cs="Calibri"/>
                <w:i/>
                <w:iCs/>
                <w:color w:val="000000"/>
                <w:lang w:val="es-AR" w:eastAsia="es-ES"/>
              </w:rPr>
              <w:t>, l</w:t>
            </w:r>
            <w:r w:rsidR="00744B2A">
              <w:rPr>
                <w:rFonts w:cs="Calibri"/>
                <w:i/>
                <w:iCs/>
                <w:color w:val="000000"/>
                <w:lang w:val="es-AR" w:eastAsia="es-ES"/>
              </w:rPr>
              <w:t>o</w:t>
            </w:r>
            <w:r>
              <w:rPr>
                <w:rFonts w:cs="Calibri"/>
                <w:i/>
                <w:iCs/>
                <w:color w:val="000000"/>
                <w:lang w:val="es-AR" w:eastAsia="es-ES"/>
              </w:rPr>
              <w:t xml:space="preserve">s </w:t>
            </w:r>
            <w:r w:rsidR="00744B2A">
              <w:rPr>
                <w:rFonts w:cs="Calibri"/>
                <w:i/>
                <w:iCs/>
                <w:color w:val="000000"/>
                <w:lang w:val="es-AR" w:eastAsia="es-ES"/>
              </w:rPr>
              <w:t xml:space="preserve">campos a completar para dar </w:t>
            </w:r>
            <w:r>
              <w:rPr>
                <w:rFonts w:cs="Calibri"/>
                <w:i/>
                <w:iCs/>
                <w:color w:val="000000"/>
                <w:lang w:val="es-AR" w:eastAsia="es-ES"/>
              </w:rPr>
              <w:t>de alta</w:t>
            </w:r>
            <w:r w:rsidR="00744B2A">
              <w:rPr>
                <w:rFonts w:cs="Calibri"/>
                <w:i/>
                <w:iCs/>
                <w:color w:val="000000"/>
                <w:lang w:val="es-AR" w:eastAsia="es-ES"/>
              </w:rPr>
              <w:t xml:space="preserve"> un nuevo servicio</w:t>
            </w:r>
            <w:r>
              <w:rPr>
                <w:rFonts w:cs="Calibri"/>
                <w:i/>
                <w:iCs/>
                <w:color w:val="000000"/>
                <w:lang w:val="es-AR" w:eastAsia="es-ES"/>
              </w:rPr>
              <w:t xml:space="preserve"> </w:t>
            </w:r>
          </w:p>
        </w:tc>
      </w:tr>
    </w:tbl>
    <w:p w:rsidR="004A43B0" w:rsidRDefault="004A43B0" w:rsidP="004A43B0">
      <w:pPr>
        <w:pStyle w:val="PSI-Ttulo1"/>
      </w:pPr>
    </w:p>
    <w:p w:rsidR="004A43B0" w:rsidRDefault="003031D3" w:rsidP="004A43B0">
      <w:pPr>
        <w:pStyle w:val="PSI-Ttulo3"/>
      </w:pPr>
      <w:bookmarkStart w:id="88" w:name="_Toc495172286"/>
      <w:r>
        <w:rPr>
          <w:noProof/>
          <w:lang w:val="es-AR" w:eastAsia="es-AR"/>
        </w:rPr>
        <mc:AlternateContent>
          <mc:Choice Requires="wps">
            <w:drawing>
              <wp:anchor distT="0" distB="0" distL="114300" distR="114300" simplePos="0" relativeHeight="251759104" behindDoc="0" locked="0" layoutInCell="1" allowOverlap="1" wp14:anchorId="09F8ADF9" wp14:editId="2436DBA9">
                <wp:simplePos x="0" y="0"/>
                <wp:positionH relativeFrom="margin">
                  <wp:posOffset>776605</wp:posOffset>
                </wp:positionH>
                <wp:positionV relativeFrom="paragraph">
                  <wp:posOffset>24130</wp:posOffset>
                </wp:positionV>
                <wp:extent cx="4037330" cy="2967990"/>
                <wp:effectExtent l="0" t="0" r="0" b="0"/>
                <wp:wrapNone/>
                <wp:docPr id="135" name="Rectángulo 135"/>
                <wp:cNvGraphicFramePr/>
                <a:graphic xmlns:a="http://schemas.openxmlformats.org/drawingml/2006/main">
                  <a:graphicData uri="http://schemas.microsoft.com/office/word/2010/wordprocessingShape">
                    <wps:wsp>
                      <wps:cNvSpPr/>
                      <wps:spPr>
                        <a:xfrm>
                          <a:off x="0" y="0"/>
                          <a:ext cx="4037330" cy="29679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B6154" w:rsidRDefault="00CB6154" w:rsidP="003031D3">
                            <w:pPr>
                              <w:ind w:left="0" w:firstLine="0"/>
                            </w:pPr>
                            <w:r w:rsidRPr="003031D3">
                              <w:drawing>
                                <wp:inline distT="0" distB="0" distL="0" distR="0" wp14:anchorId="18C0BCBC" wp14:editId="351540FA">
                                  <wp:extent cx="3429708" cy="2572281"/>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ntalla Informes Administrado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29708" cy="25722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8ADF9" id="Rectángulo 135" o:spid="_x0000_s1065" style="position:absolute;left:0;text-align:left;margin-left:61.15pt;margin-top:1.9pt;width:317.9pt;height:233.7pt;z-index:251759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" filled="f" stroked="f" strokeweight="2pt">
                <v:textbox>
                  <w:txbxContent>
                    <w:p w:rsidR="00CB6154" w:rsidRDefault="00CB6154" w:rsidP="003031D3">
                      <w:pPr>
                        <w:ind w:left="0" w:firstLine="0"/>
                      </w:pPr>
                      <w:r w:rsidRPr="003031D3">
                        <w:drawing>
                          <wp:inline distT="0" distB="0" distL="0" distR="0" wp14:anchorId="18C0BCBC" wp14:editId="351540FA">
                            <wp:extent cx="3429708" cy="2572281"/>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ntalla Informes Administrado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29708" cy="2572281"/>
                                    </a:xfrm>
                                    <a:prstGeom prst="rect">
                                      <a:avLst/>
                                    </a:prstGeom>
                                  </pic:spPr>
                                </pic:pic>
                              </a:graphicData>
                            </a:graphic>
                          </wp:inline>
                        </w:drawing>
                      </w:r>
                    </w:p>
                  </w:txbxContent>
                </v:textbox>
                <w10:wrap anchorx="margin"/>
              </v:rect>
            </w:pict>
          </mc:Fallback>
        </mc:AlternateContent>
      </w:r>
      <w:r w:rsidR="004A43B0" w:rsidRPr="00C26194">
        <w:rPr>
          <w:noProof/>
          <w:lang w:val="es-AR" w:eastAsia="es-AR"/>
        </w:rPr>
        <mc:AlternateContent>
          <mc:Choice Requires="wps">
            <w:drawing>
              <wp:anchor distT="0" distB="0" distL="114300" distR="114300" simplePos="0" relativeHeight="251760128" behindDoc="0" locked="0" layoutInCell="1" allowOverlap="1" wp14:anchorId="6795B0B1" wp14:editId="74A86F62">
                <wp:simplePos x="0" y="0"/>
                <wp:positionH relativeFrom="column">
                  <wp:posOffset>4677410</wp:posOffset>
                </wp:positionH>
                <wp:positionV relativeFrom="paragraph">
                  <wp:posOffset>76645</wp:posOffset>
                </wp:positionV>
                <wp:extent cx="462915" cy="462915"/>
                <wp:effectExtent l="0" t="0" r="13335" b="13335"/>
                <wp:wrapNone/>
                <wp:docPr id="134" name="Elipse 134"/>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4A43B0">
                            <w:pPr>
                              <w:spacing w:before="0"/>
                              <w:ind w:left="0"/>
                              <w:jc w:val="center"/>
                              <w:rPr>
                                <w:color w:val="000000" w:themeColor="text1"/>
                                <w:sz w:val="28"/>
                                <w:szCs w:val="28"/>
                              </w:rPr>
                            </w:pPr>
                            <w:r>
                              <w:rPr>
                                <w:color w:val="000000" w:themeColor="text1"/>
                                <w:sz w:val="28"/>
                                <w:szCs w:val="28"/>
                              </w:rPr>
                              <w:t xml:space="preserve">     </w:t>
                            </w:r>
                            <w:r w:rsidRPr="004D1CBA">
                              <w:rPr>
                                <w:color w:val="000000" w:themeColor="text1"/>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95B0B1" id="Elipse 134" o:spid="_x0000_s1066" style="position:absolute;left:0;text-align:left;margin-left:368.3pt;margin-top:6.05pt;width:36.45pt;height:36.4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" fillcolor="white [3201]" strokecolor="#f79646 [3209]" strokeweight="2pt">
                <v:textbox>
                  <w:txbxContent>
                    <w:p w:rsidR="00CB6154" w:rsidRPr="004D1CBA" w:rsidRDefault="00CB6154" w:rsidP="004A43B0">
                      <w:pPr>
                        <w:spacing w:before="0"/>
                        <w:ind w:left="0"/>
                        <w:jc w:val="center"/>
                        <w:rPr>
                          <w:color w:val="000000" w:themeColor="text1"/>
                          <w:sz w:val="28"/>
                          <w:szCs w:val="28"/>
                        </w:rPr>
                      </w:pPr>
                      <w:r>
                        <w:rPr>
                          <w:color w:val="000000" w:themeColor="text1"/>
                          <w:sz w:val="28"/>
                          <w:szCs w:val="28"/>
                        </w:rPr>
                        <w:t xml:space="preserve">     </w:t>
                      </w:r>
                      <w:r w:rsidRPr="004D1CBA">
                        <w:rPr>
                          <w:color w:val="000000" w:themeColor="text1"/>
                          <w:sz w:val="28"/>
                          <w:szCs w:val="28"/>
                        </w:rPr>
                        <w:t>1</w:t>
                      </w:r>
                    </w:p>
                  </w:txbxContent>
                </v:textbox>
              </v:oval>
            </w:pict>
          </mc:Fallback>
        </mc:AlternateContent>
      </w:r>
      <w:r w:rsidR="004A43B0">
        <w:t>Bosquejo</w:t>
      </w:r>
      <w:bookmarkEnd w:id="88"/>
    </w:p>
    <w:bookmarkStart w:id="89" w:name="_Toc495172287"/>
    <w:p w:rsidR="004A43B0" w:rsidRDefault="004A43B0" w:rsidP="004A43B0">
      <w:pPr>
        <w:pStyle w:val="PSI-Ttulo3"/>
      </w:pPr>
      <w:r w:rsidRPr="00C26194">
        <w:rPr>
          <w:noProof/>
          <w:lang w:val="es-AR" w:eastAsia="es-AR"/>
        </w:rPr>
        <mc:AlternateContent>
          <mc:Choice Requires="wps">
            <w:drawing>
              <wp:anchor distT="0" distB="0" distL="114300" distR="114300" simplePos="0" relativeHeight="251761152" behindDoc="0" locked="0" layoutInCell="1" allowOverlap="1" wp14:anchorId="7CC5F0D1" wp14:editId="50B4899F">
                <wp:simplePos x="0" y="0"/>
                <wp:positionH relativeFrom="column">
                  <wp:posOffset>3883025</wp:posOffset>
                </wp:positionH>
                <wp:positionV relativeFrom="paragraph">
                  <wp:posOffset>145860</wp:posOffset>
                </wp:positionV>
                <wp:extent cx="795020" cy="248920"/>
                <wp:effectExtent l="38100" t="19050" r="24130" b="74930"/>
                <wp:wrapNone/>
                <wp:docPr id="136" name="Conector recto de flecha 136"/>
                <wp:cNvGraphicFramePr/>
                <a:graphic xmlns:a="http://schemas.openxmlformats.org/drawingml/2006/main">
                  <a:graphicData uri="http://schemas.microsoft.com/office/word/2010/wordprocessingShape">
                    <wps:wsp>
                      <wps:cNvCnPr/>
                      <wps:spPr>
                        <a:xfrm flipH="1">
                          <a:off x="0" y="0"/>
                          <a:ext cx="795020" cy="248920"/>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C4E47C" id="Conector recto de flecha 136" o:spid="_x0000_s1026" type="#_x0000_t32" style="position:absolute;margin-left:305.75pt;margin-top:11.5pt;width:62.6pt;height:19.6pt;flip:x;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" strokecolor="#f79646 [3209]" strokeweight="2.25pt">
                <v:stroke endarrow="block"/>
              </v:shape>
            </w:pict>
          </mc:Fallback>
        </mc:AlternateContent>
      </w:r>
      <w:bookmarkEnd w:id="89"/>
    </w:p>
    <w:p w:rsidR="004A43B0" w:rsidRDefault="004A43B0" w:rsidP="004A43B0">
      <w:pPr>
        <w:pStyle w:val="PSI-Ttulo3"/>
      </w:pPr>
    </w:p>
    <w:p w:rsidR="004A43B0" w:rsidRDefault="004A43B0" w:rsidP="004A43B0">
      <w:pPr>
        <w:pStyle w:val="PSI-Ttulo1"/>
      </w:pPr>
      <w:bookmarkStart w:id="90" w:name="_Toc495172288"/>
      <w:r w:rsidRPr="00C26194">
        <w:rPr>
          <w:noProof/>
          <w:lang w:eastAsia="es-AR"/>
        </w:rPr>
        <mc:AlternateContent>
          <mc:Choice Requires="wps">
            <w:drawing>
              <wp:anchor distT="0" distB="0" distL="114300" distR="114300" simplePos="0" relativeHeight="251762176" behindDoc="0" locked="0" layoutInCell="1" allowOverlap="1" wp14:anchorId="391070CE" wp14:editId="46C452B9">
                <wp:simplePos x="0" y="0"/>
                <wp:positionH relativeFrom="column">
                  <wp:posOffset>4712962</wp:posOffset>
                </wp:positionH>
                <wp:positionV relativeFrom="paragraph">
                  <wp:posOffset>40491</wp:posOffset>
                </wp:positionV>
                <wp:extent cx="462915" cy="462915"/>
                <wp:effectExtent l="0" t="0" r="13335" b="13335"/>
                <wp:wrapNone/>
                <wp:docPr id="138" name="Elipse 138"/>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4A43B0">
                            <w:pPr>
                              <w:spacing w:before="0"/>
                              <w:ind w:left="0"/>
                              <w:jc w:val="center"/>
                              <w:rPr>
                                <w:color w:val="000000" w:themeColor="text1"/>
                                <w:sz w:val="28"/>
                                <w:szCs w:val="28"/>
                              </w:rPr>
                            </w:pPr>
                            <w:r>
                              <w:rPr>
                                <w:color w:val="000000" w:themeColor="text1"/>
                                <w:sz w:val="28"/>
                                <w:szCs w:val="28"/>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1070CE" id="Elipse 138" o:spid="_x0000_s1067" style="position:absolute;margin-left:371.1pt;margin-top:3.2pt;width:36.45pt;height:36.4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" fillcolor="white [3201]" strokecolor="#f79646 [3209]" strokeweight="2pt">
                <v:textbox>
                  <w:txbxContent>
                    <w:p w:rsidR="00CB6154" w:rsidRPr="004D1CBA" w:rsidRDefault="00CB6154" w:rsidP="004A43B0">
                      <w:pPr>
                        <w:spacing w:before="0"/>
                        <w:ind w:left="0"/>
                        <w:jc w:val="center"/>
                        <w:rPr>
                          <w:color w:val="000000" w:themeColor="text1"/>
                          <w:sz w:val="28"/>
                          <w:szCs w:val="28"/>
                        </w:rPr>
                      </w:pPr>
                      <w:r>
                        <w:rPr>
                          <w:color w:val="000000" w:themeColor="text1"/>
                          <w:sz w:val="28"/>
                          <w:szCs w:val="28"/>
                        </w:rPr>
                        <w:t xml:space="preserve">     2</w:t>
                      </w:r>
                    </w:p>
                  </w:txbxContent>
                </v:textbox>
              </v:oval>
            </w:pict>
          </mc:Fallback>
        </mc:AlternateContent>
      </w:r>
      <w:bookmarkEnd w:id="90"/>
    </w:p>
    <w:bookmarkStart w:id="91" w:name="_Toc495172289"/>
    <w:p w:rsidR="004A43B0" w:rsidRDefault="004A43B0" w:rsidP="004A43B0">
      <w:pPr>
        <w:pStyle w:val="PSI-Ttulo1"/>
      </w:pPr>
      <w:r w:rsidRPr="00C26194">
        <w:rPr>
          <w:noProof/>
          <w:lang w:eastAsia="es-AR"/>
        </w:rPr>
        <mc:AlternateContent>
          <mc:Choice Requires="wps">
            <w:drawing>
              <wp:anchor distT="0" distB="0" distL="114300" distR="114300" simplePos="0" relativeHeight="251763200" behindDoc="0" locked="0" layoutInCell="1" allowOverlap="1" wp14:anchorId="74A64C69" wp14:editId="2ACE43BE">
                <wp:simplePos x="0" y="0"/>
                <wp:positionH relativeFrom="column">
                  <wp:posOffset>3753122</wp:posOffset>
                </wp:positionH>
                <wp:positionV relativeFrom="paragraph">
                  <wp:posOffset>102466</wp:posOffset>
                </wp:positionV>
                <wp:extent cx="961275" cy="118753"/>
                <wp:effectExtent l="38100" t="19050" r="10795" b="90805"/>
                <wp:wrapNone/>
                <wp:docPr id="139" name="Conector recto de flecha 139"/>
                <wp:cNvGraphicFramePr/>
                <a:graphic xmlns:a="http://schemas.openxmlformats.org/drawingml/2006/main">
                  <a:graphicData uri="http://schemas.microsoft.com/office/word/2010/wordprocessingShape">
                    <wps:wsp>
                      <wps:cNvCnPr/>
                      <wps:spPr>
                        <a:xfrm flipH="1">
                          <a:off x="0" y="0"/>
                          <a:ext cx="961275" cy="118753"/>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93C16A" id="Conector recto de flecha 139" o:spid="_x0000_s1026" type="#_x0000_t32" style="position:absolute;margin-left:295.5pt;margin-top:8.05pt;width:75.7pt;height:9.35pt;flip:x;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" strokecolor="#f79646 [3209]" strokeweight="2.25pt">
                <v:stroke endarrow="block"/>
              </v:shape>
            </w:pict>
          </mc:Fallback>
        </mc:AlternateContent>
      </w:r>
      <w:bookmarkEnd w:id="91"/>
    </w:p>
    <w:p w:rsidR="004A43B0" w:rsidRDefault="004A43B0" w:rsidP="004A43B0">
      <w:pPr>
        <w:pStyle w:val="PSI-Ttulo1"/>
      </w:pPr>
      <w:bookmarkStart w:id="92" w:name="_Toc495172290"/>
      <w:r w:rsidRPr="00C26194">
        <w:rPr>
          <w:noProof/>
          <w:lang w:eastAsia="es-AR"/>
        </w:rPr>
        <mc:AlternateContent>
          <mc:Choice Requires="wps">
            <w:drawing>
              <wp:anchor distT="0" distB="0" distL="114300" distR="114300" simplePos="0" relativeHeight="251764224" behindDoc="0" locked="0" layoutInCell="1" allowOverlap="1" wp14:anchorId="4609A392" wp14:editId="7AD4DFD1">
                <wp:simplePos x="0" y="0"/>
                <wp:positionH relativeFrom="column">
                  <wp:posOffset>4736993</wp:posOffset>
                </wp:positionH>
                <wp:positionV relativeFrom="paragraph">
                  <wp:posOffset>160572</wp:posOffset>
                </wp:positionV>
                <wp:extent cx="462915" cy="462915"/>
                <wp:effectExtent l="0" t="0" r="13335" b="13335"/>
                <wp:wrapNone/>
                <wp:docPr id="140" name="Elipse 140"/>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4A43B0">
                            <w:pPr>
                              <w:spacing w:before="0"/>
                              <w:ind w:left="0"/>
                              <w:jc w:val="center"/>
                              <w:rPr>
                                <w:color w:val="000000" w:themeColor="text1"/>
                                <w:sz w:val="28"/>
                                <w:szCs w:val="28"/>
                              </w:rPr>
                            </w:pPr>
                            <w:r>
                              <w:rPr>
                                <w:color w:val="000000" w:themeColor="text1"/>
                                <w:sz w:val="28"/>
                                <w:szCs w:val="28"/>
                              </w:rP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09A392" id="Elipse 140" o:spid="_x0000_s1068" style="position:absolute;margin-left:373pt;margin-top:12.65pt;width:36.45pt;height:36.4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" fillcolor="white [3201]" strokecolor="#f79646 [3209]" strokeweight="2pt">
                <v:textbox>
                  <w:txbxContent>
                    <w:p w:rsidR="00CB6154" w:rsidRPr="004D1CBA" w:rsidRDefault="00CB6154" w:rsidP="004A43B0">
                      <w:pPr>
                        <w:spacing w:before="0"/>
                        <w:ind w:left="0"/>
                        <w:jc w:val="center"/>
                        <w:rPr>
                          <w:color w:val="000000" w:themeColor="text1"/>
                          <w:sz w:val="28"/>
                          <w:szCs w:val="28"/>
                        </w:rPr>
                      </w:pPr>
                      <w:r>
                        <w:rPr>
                          <w:color w:val="000000" w:themeColor="text1"/>
                          <w:sz w:val="28"/>
                          <w:szCs w:val="28"/>
                        </w:rPr>
                        <w:t xml:space="preserve">     3</w:t>
                      </w:r>
                    </w:p>
                  </w:txbxContent>
                </v:textbox>
              </v:oval>
            </w:pict>
          </mc:Fallback>
        </mc:AlternateContent>
      </w:r>
      <w:bookmarkEnd w:id="92"/>
    </w:p>
    <w:p w:rsidR="004A43B0" w:rsidRDefault="004A43B0" w:rsidP="004A43B0">
      <w:pPr>
        <w:pStyle w:val="PSI-Ttulo1"/>
      </w:pPr>
    </w:p>
    <w:bookmarkStart w:id="93" w:name="_Toc495172291"/>
    <w:p w:rsidR="004A43B0" w:rsidRDefault="004A43B0" w:rsidP="004A43B0">
      <w:pPr>
        <w:pStyle w:val="PSI-Ttulo1"/>
      </w:pPr>
      <w:r w:rsidRPr="00C26194">
        <w:rPr>
          <w:noProof/>
          <w:lang w:eastAsia="es-AR"/>
        </w:rPr>
        <mc:AlternateContent>
          <mc:Choice Requires="wps">
            <w:drawing>
              <wp:anchor distT="0" distB="0" distL="114300" distR="114300" simplePos="0" relativeHeight="251765248" behindDoc="0" locked="0" layoutInCell="1" allowOverlap="1" wp14:anchorId="539B5594" wp14:editId="092EE3F6">
                <wp:simplePos x="0" y="0"/>
                <wp:positionH relativeFrom="column">
                  <wp:posOffset>3812499</wp:posOffset>
                </wp:positionH>
                <wp:positionV relativeFrom="paragraph">
                  <wp:posOffset>9731</wp:posOffset>
                </wp:positionV>
                <wp:extent cx="925648" cy="45719"/>
                <wp:effectExtent l="38100" t="57150" r="8255" b="107315"/>
                <wp:wrapNone/>
                <wp:docPr id="144" name="Conector recto de flecha 144"/>
                <wp:cNvGraphicFramePr/>
                <a:graphic xmlns:a="http://schemas.openxmlformats.org/drawingml/2006/main">
                  <a:graphicData uri="http://schemas.microsoft.com/office/word/2010/wordprocessingShape">
                    <wps:wsp>
                      <wps:cNvCnPr/>
                      <wps:spPr>
                        <a:xfrm flipH="1">
                          <a:off x="0" y="0"/>
                          <a:ext cx="925648" cy="45719"/>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F4ADE0" id="Conector recto de flecha 144" o:spid="_x0000_s1026" type="#_x0000_t32" style="position:absolute;margin-left:300.2pt;margin-top:.75pt;width:72.9pt;height:3.6pt;flip:x;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" strokecolor="#f79646 [3209]" strokeweight="2.25pt">
                <v:stroke endarrow="block"/>
              </v:shape>
            </w:pict>
          </mc:Fallback>
        </mc:AlternateContent>
      </w:r>
      <w:bookmarkEnd w:id="93"/>
    </w:p>
    <w:p w:rsidR="004A43B0" w:rsidRDefault="004A43B0" w:rsidP="004A43B0">
      <w:pPr>
        <w:pStyle w:val="PSI-Ttulo1"/>
      </w:pPr>
    </w:p>
    <w:p w:rsidR="004A43B0" w:rsidRDefault="00744B2A" w:rsidP="004A43B0">
      <w:pPr>
        <w:pStyle w:val="PSI-Ttulo1"/>
      </w:pPr>
      <w:bookmarkStart w:id="94" w:name="_Toc495172292"/>
      <w:r w:rsidRPr="00C26194">
        <w:rPr>
          <w:noProof/>
          <w:lang w:eastAsia="es-AR"/>
        </w:rPr>
        <mc:AlternateContent>
          <mc:Choice Requires="wps">
            <w:drawing>
              <wp:anchor distT="0" distB="0" distL="114300" distR="114300" simplePos="0" relativeHeight="251768320" behindDoc="0" locked="0" layoutInCell="1" allowOverlap="1" wp14:anchorId="66EC1BFF" wp14:editId="0AFAF85B">
                <wp:simplePos x="0" y="0"/>
                <wp:positionH relativeFrom="column">
                  <wp:posOffset>4726940</wp:posOffset>
                </wp:positionH>
                <wp:positionV relativeFrom="paragraph">
                  <wp:posOffset>141605</wp:posOffset>
                </wp:positionV>
                <wp:extent cx="462915" cy="462915"/>
                <wp:effectExtent l="0" t="0" r="13335" b="13335"/>
                <wp:wrapNone/>
                <wp:docPr id="147" name="Elipse 147"/>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4A43B0">
                            <w:pPr>
                              <w:spacing w:before="0"/>
                              <w:ind w:left="0"/>
                              <w:jc w:val="center"/>
                              <w:rPr>
                                <w:color w:val="000000" w:themeColor="text1"/>
                                <w:sz w:val="28"/>
                                <w:szCs w:val="28"/>
                              </w:rPr>
                            </w:pPr>
                            <w:r>
                              <w:rPr>
                                <w:color w:val="000000" w:themeColor="text1"/>
                                <w:sz w:val="28"/>
                                <w:szCs w:val="28"/>
                              </w:rPr>
                              <w:t xml:space="preserv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EC1BFF" id="Elipse 147" o:spid="_x0000_s1069" style="position:absolute;margin-left:372.2pt;margin-top:11.15pt;width:36.45pt;height:36.45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" fillcolor="white [3201]" strokecolor="#f79646 [3209]" strokeweight="2pt">
                <v:textbox>
                  <w:txbxContent>
                    <w:p w:rsidR="00CB6154" w:rsidRPr="004D1CBA" w:rsidRDefault="00CB6154" w:rsidP="004A43B0">
                      <w:pPr>
                        <w:spacing w:before="0"/>
                        <w:ind w:left="0"/>
                        <w:jc w:val="center"/>
                        <w:rPr>
                          <w:color w:val="000000" w:themeColor="text1"/>
                          <w:sz w:val="28"/>
                          <w:szCs w:val="28"/>
                        </w:rPr>
                      </w:pPr>
                      <w:r>
                        <w:rPr>
                          <w:color w:val="000000" w:themeColor="text1"/>
                          <w:sz w:val="28"/>
                          <w:szCs w:val="28"/>
                        </w:rPr>
                        <w:t xml:space="preserve">     4</w:t>
                      </w:r>
                    </w:p>
                  </w:txbxContent>
                </v:textbox>
              </v:oval>
            </w:pict>
          </mc:Fallback>
        </mc:AlternateContent>
      </w:r>
      <w:bookmarkEnd w:id="94"/>
    </w:p>
    <w:bookmarkStart w:id="95" w:name="_Toc495172293"/>
    <w:p w:rsidR="004A43B0" w:rsidRDefault="00744B2A" w:rsidP="004A43B0">
      <w:pPr>
        <w:pStyle w:val="PSI-Ttulo1"/>
      </w:pPr>
      <w:r w:rsidRPr="00C26194">
        <w:rPr>
          <w:noProof/>
          <w:lang w:eastAsia="es-AR"/>
        </w:rPr>
        <mc:AlternateContent>
          <mc:Choice Requires="wps">
            <w:drawing>
              <wp:anchor distT="0" distB="0" distL="114300" distR="114300" simplePos="0" relativeHeight="251769344" behindDoc="0" locked="0" layoutInCell="1" allowOverlap="1" wp14:anchorId="5916720E" wp14:editId="4D22695D">
                <wp:simplePos x="0" y="0"/>
                <wp:positionH relativeFrom="column">
                  <wp:posOffset>2586990</wp:posOffset>
                </wp:positionH>
                <wp:positionV relativeFrom="paragraph">
                  <wp:posOffset>159386</wp:posOffset>
                </wp:positionV>
                <wp:extent cx="2132330" cy="45719"/>
                <wp:effectExtent l="38100" t="57150" r="1270" b="107315"/>
                <wp:wrapNone/>
                <wp:docPr id="146" name="Conector recto de flecha 146"/>
                <wp:cNvGraphicFramePr/>
                <a:graphic xmlns:a="http://schemas.openxmlformats.org/drawingml/2006/main">
                  <a:graphicData uri="http://schemas.microsoft.com/office/word/2010/wordprocessingShape">
                    <wps:wsp>
                      <wps:cNvCnPr/>
                      <wps:spPr>
                        <a:xfrm flipH="1">
                          <a:off x="0" y="0"/>
                          <a:ext cx="2132330" cy="45719"/>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2BBE6D" id="Conector recto de flecha 146" o:spid="_x0000_s1026" type="#_x0000_t32" style="position:absolute;margin-left:203.7pt;margin-top:12.55pt;width:167.9pt;height:3.6pt;flip:x;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" strokecolor="#f79646 [3209]" strokeweight="2.25pt">
                <v:stroke endarrow="block"/>
              </v:shape>
            </w:pict>
          </mc:Fallback>
        </mc:AlternateContent>
      </w:r>
      <w:r w:rsidRPr="00C26194">
        <w:rPr>
          <w:noProof/>
          <w:lang w:eastAsia="es-AR"/>
        </w:rPr>
        <mc:AlternateContent>
          <mc:Choice Requires="wps">
            <w:drawing>
              <wp:anchor distT="0" distB="0" distL="114300" distR="114300" simplePos="0" relativeHeight="251770368" behindDoc="0" locked="0" layoutInCell="1" allowOverlap="1" wp14:anchorId="3C30EC4D" wp14:editId="3BE625CE">
                <wp:simplePos x="0" y="0"/>
                <wp:positionH relativeFrom="column">
                  <wp:posOffset>251460</wp:posOffset>
                </wp:positionH>
                <wp:positionV relativeFrom="paragraph">
                  <wp:posOffset>17780</wp:posOffset>
                </wp:positionV>
                <wp:extent cx="462915" cy="462915"/>
                <wp:effectExtent l="0" t="0" r="13335" b="13335"/>
                <wp:wrapNone/>
                <wp:docPr id="142" name="Elipse 142"/>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4A43B0">
                            <w:pPr>
                              <w:spacing w:before="0"/>
                              <w:ind w:left="0"/>
                              <w:jc w:val="center"/>
                              <w:rPr>
                                <w:color w:val="000000" w:themeColor="text1"/>
                                <w:sz w:val="28"/>
                                <w:szCs w:val="28"/>
                              </w:rPr>
                            </w:pPr>
                            <w:r>
                              <w:rPr>
                                <w:color w:val="000000" w:themeColor="text1"/>
                                <w:sz w:val="28"/>
                                <w:szCs w:val="28"/>
                              </w:rPr>
                              <w:t xml:space="preserve">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30EC4D" id="Elipse 142" o:spid="_x0000_s1070" style="position:absolute;margin-left:19.8pt;margin-top:1.4pt;width:36.45pt;height:36.4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" fillcolor="white [3201]" strokecolor="#f79646 [3209]" strokeweight="2pt">
                <v:textbox>
                  <w:txbxContent>
                    <w:p w:rsidR="00CB6154" w:rsidRPr="004D1CBA" w:rsidRDefault="00CB6154" w:rsidP="004A43B0">
                      <w:pPr>
                        <w:spacing w:before="0"/>
                        <w:ind w:left="0"/>
                        <w:jc w:val="center"/>
                        <w:rPr>
                          <w:color w:val="000000" w:themeColor="text1"/>
                          <w:sz w:val="28"/>
                          <w:szCs w:val="28"/>
                        </w:rPr>
                      </w:pPr>
                      <w:r>
                        <w:rPr>
                          <w:color w:val="000000" w:themeColor="text1"/>
                          <w:sz w:val="28"/>
                          <w:szCs w:val="28"/>
                        </w:rPr>
                        <w:t xml:space="preserve">     5</w:t>
                      </w:r>
                    </w:p>
                  </w:txbxContent>
                </v:textbox>
              </v:oval>
            </w:pict>
          </mc:Fallback>
        </mc:AlternateContent>
      </w:r>
      <w:r w:rsidRPr="00C26194">
        <w:rPr>
          <w:noProof/>
          <w:lang w:eastAsia="es-AR"/>
        </w:rPr>
        <mc:AlternateContent>
          <mc:Choice Requires="wps">
            <w:drawing>
              <wp:anchor distT="0" distB="0" distL="114300" distR="114300" simplePos="0" relativeHeight="251771392" behindDoc="0" locked="0" layoutInCell="1" allowOverlap="1" wp14:anchorId="074535E4" wp14:editId="05312E71">
                <wp:simplePos x="0" y="0"/>
                <wp:positionH relativeFrom="column">
                  <wp:posOffset>720091</wp:posOffset>
                </wp:positionH>
                <wp:positionV relativeFrom="paragraph">
                  <wp:posOffset>198754</wp:posOffset>
                </wp:positionV>
                <wp:extent cx="609600" cy="45719"/>
                <wp:effectExtent l="19050" t="95250" r="0" b="69215"/>
                <wp:wrapNone/>
                <wp:docPr id="141" name="Conector recto de flecha 141"/>
                <wp:cNvGraphicFramePr/>
                <a:graphic xmlns:a="http://schemas.openxmlformats.org/drawingml/2006/main">
                  <a:graphicData uri="http://schemas.microsoft.com/office/word/2010/wordprocessingShape">
                    <wps:wsp>
                      <wps:cNvCnPr/>
                      <wps:spPr>
                        <a:xfrm flipV="1">
                          <a:off x="0" y="0"/>
                          <a:ext cx="609600" cy="45719"/>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865CCD" id="Conector recto de flecha 141" o:spid="_x0000_s1026" type="#_x0000_t32" style="position:absolute;margin-left:56.7pt;margin-top:15.65pt;width:48pt;height:3.6pt;flip:y;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" strokecolor="#f79646 [3209]" strokeweight="2.25pt">
                <v:stroke endarrow="block"/>
              </v:shape>
            </w:pict>
          </mc:Fallback>
        </mc:AlternateContent>
      </w:r>
      <w:bookmarkEnd w:id="95"/>
    </w:p>
    <w:p w:rsidR="004A43B0" w:rsidRDefault="004A43B0" w:rsidP="004A43B0">
      <w:pPr>
        <w:pStyle w:val="PSI-Ttulo1"/>
      </w:pPr>
    </w:p>
    <w:p w:rsidR="004A43B0" w:rsidRDefault="004A43B0" w:rsidP="004A43B0">
      <w:pPr>
        <w:pStyle w:val="PSI-Ttulo1"/>
      </w:pPr>
    </w:p>
    <w:p w:rsidR="004A43B0" w:rsidRDefault="004A43B0" w:rsidP="004A43B0">
      <w:pPr>
        <w:pStyle w:val="PSI-Ttulo1"/>
      </w:pPr>
    </w:p>
    <w:p w:rsidR="004A43B0" w:rsidRDefault="004A43B0" w:rsidP="004A43B0">
      <w:pPr>
        <w:pStyle w:val="PSI-Ttulo3"/>
      </w:pPr>
      <w:bookmarkStart w:id="96" w:name="_Toc495172294"/>
      <w:r>
        <w:t>1</w:t>
      </w:r>
      <w:bookmarkEnd w:id="96"/>
    </w:p>
    <w:tbl>
      <w:tblPr>
        <w:tblStyle w:val="Tabladecuadrcula2-nfasis3"/>
        <w:tblW w:w="0" w:type="auto"/>
        <w:tblLayout w:type="fixed"/>
        <w:tblLook w:val="0420" w:firstRow="1" w:lastRow="0" w:firstColumn="0" w:lastColumn="0" w:noHBand="0" w:noVBand="1"/>
      </w:tblPr>
      <w:tblGrid>
        <w:gridCol w:w="4137"/>
        <w:gridCol w:w="4137"/>
      </w:tblGrid>
      <w:tr w:rsidR="004A43B0" w:rsidRPr="0032584C" w:rsidTr="00CB6154">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4A43B0" w:rsidRPr="0032584C" w:rsidRDefault="004A43B0"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4A43B0" w:rsidRPr="0032584C" w:rsidRDefault="004A43B0"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4A43B0" w:rsidRPr="0032584C" w:rsidTr="00CB6154">
        <w:trPr>
          <w:cnfStyle w:val="000000100000" w:firstRow="0" w:lastRow="0" w:firstColumn="0" w:lastColumn="0" w:oddVBand="0" w:evenVBand="0" w:oddHBand="1" w:evenHBand="0" w:firstRowFirstColumn="0" w:firstRowLastColumn="0" w:lastRowFirstColumn="0" w:lastRowLastColumn="0"/>
          <w:trHeight w:val="110"/>
        </w:trPr>
        <w:tc>
          <w:tcPr>
            <w:tcW w:w="4137" w:type="dxa"/>
          </w:tcPr>
          <w:p w:rsidR="004A43B0" w:rsidRPr="0032584C" w:rsidRDefault="004A43B0"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4A43B0" w:rsidRPr="0032584C" w:rsidRDefault="004A43B0" w:rsidP="00CB6154">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Menú pantallas</w:t>
            </w:r>
          </w:p>
        </w:tc>
      </w:tr>
      <w:tr w:rsidR="004A43B0" w:rsidRPr="0032584C" w:rsidTr="00CB6154">
        <w:trPr>
          <w:trHeight w:val="265"/>
        </w:trPr>
        <w:tc>
          <w:tcPr>
            <w:tcW w:w="4137" w:type="dxa"/>
          </w:tcPr>
          <w:p w:rsidR="004A43B0" w:rsidRPr="0032584C" w:rsidRDefault="004A43B0"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4A43B0" w:rsidRPr="0032584C" w:rsidRDefault="004A43B0" w:rsidP="00C74E04">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 xml:space="preserve">Este menú presenta enlaces a las pantallas </w:t>
            </w:r>
            <w:r w:rsidR="00C74E04">
              <w:rPr>
                <w:rFonts w:cs="Calibri"/>
                <w:i/>
                <w:iCs/>
                <w:color w:val="000000"/>
                <w:lang w:val="es-AR" w:eastAsia="es-ES"/>
              </w:rPr>
              <w:t>Ubicaciones e Informes Administrador</w:t>
            </w:r>
            <w:r>
              <w:rPr>
                <w:rFonts w:cs="Calibri"/>
                <w:i/>
                <w:iCs/>
                <w:color w:val="000000"/>
                <w:lang w:val="es-AR" w:eastAsia="es-ES"/>
              </w:rPr>
              <w:t>.</w:t>
            </w:r>
          </w:p>
        </w:tc>
      </w:tr>
    </w:tbl>
    <w:p w:rsidR="004A43B0" w:rsidRDefault="004A43B0" w:rsidP="004A43B0">
      <w:pPr>
        <w:pStyle w:val="PSI-Ttulo3"/>
      </w:pPr>
      <w:bookmarkStart w:id="97" w:name="_Toc495172295"/>
      <w:r>
        <w:t>2</w:t>
      </w:r>
      <w:bookmarkEnd w:id="97"/>
    </w:p>
    <w:tbl>
      <w:tblPr>
        <w:tblStyle w:val="Tabladecuadrcula2-nfasis3"/>
        <w:tblW w:w="0" w:type="auto"/>
        <w:tblLayout w:type="fixed"/>
        <w:tblLook w:val="0420" w:firstRow="1" w:lastRow="0" w:firstColumn="0" w:lastColumn="0" w:noHBand="0" w:noVBand="1"/>
      </w:tblPr>
      <w:tblGrid>
        <w:gridCol w:w="4137"/>
        <w:gridCol w:w="4137"/>
      </w:tblGrid>
      <w:tr w:rsidR="004A43B0" w:rsidRPr="0032584C" w:rsidTr="00CB6154">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4A43B0" w:rsidRPr="0032584C" w:rsidRDefault="004A43B0"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4A43B0" w:rsidRPr="0032584C" w:rsidRDefault="004A43B0"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4A43B0" w:rsidRPr="0032584C" w:rsidTr="00CB6154">
        <w:trPr>
          <w:cnfStyle w:val="000000100000" w:firstRow="0" w:lastRow="0" w:firstColumn="0" w:lastColumn="0" w:oddVBand="0" w:evenVBand="0" w:oddHBand="1" w:evenHBand="0" w:firstRowFirstColumn="0" w:firstRowLastColumn="0" w:lastRowFirstColumn="0" w:lastRowLastColumn="0"/>
          <w:trHeight w:val="122"/>
        </w:trPr>
        <w:tc>
          <w:tcPr>
            <w:tcW w:w="4137" w:type="dxa"/>
          </w:tcPr>
          <w:p w:rsidR="004A43B0" w:rsidRPr="0032584C" w:rsidRDefault="004A43B0"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4A43B0" w:rsidRPr="0032584C" w:rsidRDefault="004A43B0" w:rsidP="00CB6154">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Des</w:t>
            </w:r>
            <w:r w:rsidR="00513F80">
              <w:rPr>
                <w:rFonts w:cs="Calibri"/>
                <w:b/>
                <w:bCs/>
                <w:i/>
                <w:iCs/>
                <w:color w:val="000000"/>
                <w:lang w:val="es-AR" w:eastAsia="es-ES"/>
              </w:rPr>
              <w:t>cripción pantalla alta servicio</w:t>
            </w:r>
          </w:p>
        </w:tc>
      </w:tr>
      <w:tr w:rsidR="004A43B0" w:rsidRPr="0032584C" w:rsidTr="00CB6154">
        <w:trPr>
          <w:trHeight w:val="265"/>
        </w:trPr>
        <w:tc>
          <w:tcPr>
            <w:tcW w:w="4137" w:type="dxa"/>
          </w:tcPr>
          <w:p w:rsidR="004A43B0" w:rsidRPr="0032584C" w:rsidRDefault="004A43B0"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4A43B0" w:rsidRPr="0032584C" w:rsidRDefault="004A43B0" w:rsidP="00513F80">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 xml:space="preserve">Breve descripción de </w:t>
            </w:r>
            <w:r w:rsidR="00513F80">
              <w:rPr>
                <w:rFonts w:cs="Calibri"/>
                <w:i/>
                <w:iCs/>
                <w:color w:val="000000"/>
                <w:lang w:val="es-AR" w:eastAsia="es-ES"/>
              </w:rPr>
              <w:t>uso sobre la realización del alta</w:t>
            </w:r>
          </w:p>
        </w:tc>
      </w:tr>
    </w:tbl>
    <w:p w:rsidR="004A43B0" w:rsidRDefault="004A43B0" w:rsidP="004A43B0">
      <w:pPr>
        <w:pStyle w:val="PSI-Ttulo3"/>
      </w:pPr>
      <w:bookmarkStart w:id="98" w:name="_Toc495172296"/>
      <w:r>
        <w:t>3</w:t>
      </w:r>
      <w:bookmarkEnd w:id="98"/>
    </w:p>
    <w:tbl>
      <w:tblPr>
        <w:tblStyle w:val="Tabladecuadrcula2-nfasis3"/>
        <w:tblW w:w="0" w:type="auto"/>
        <w:tblLayout w:type="fixed"/>
        <w:tblLook w:val="0420" w:firstRow="1" w:lastRow="0" w:firstColumn="0" w:lastColumn="0" w:noHBand="0" w:noVBand="1"/>
      </w:tblPr>
      <w:tblGrid>
        <w:gridCol w:w="4137"/>
        <w:gridCol w:w="4137"/>
      </w:tblGrid>
      <w:tr w:rsidR="004A43B0" w:rsidRPr="0032584C" w:rsidTr="00CB6154">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4A43B0" w:rsidRPr="0032584C" w:rsidRDefault="004A43B0"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4A43B0" w:rsidRPr="0032584C" w:rsidRDefault="004A43B0"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4A43B0" w:rsidRPr="0032584C" w:rsidTr="00CB6154">
        <w:trPr>
          <w:cnfStyle w:val="000000100000" w:firstRow="0" w:lastRow="0" w:firstColumn="0" w:lastColumn="0" w:oddVBand="0" w:evenVBand="0" w:oddHBand="1" w:evenHBand="0" w:firstRowFirstColumn="0" w:firstRowLastColumn="0" w:lastRowFirstColumn="0" w:lastRowLastColumn="0"/>
          <w:trHeight w:val="122"/>
        </w:trPr>
        <w:tc>
          <w:tcPr>
            <w:tcW w:w="4137" w:type="dxa"/>
          </w:tcPr>
          <w:p w:rsidR="004A43B0" w:rsidRPr="0032584C" w:rsidRDefault="004A43B0"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4A43B0" w:rsidRPr="0032584C" w:rsidRDefault="002D6944" w:rsidP="00CB6154">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Datos Servicio</w:t>
            </w:r>
          </w:p>
        </w:tc>
      </w:tr>
      <w:tr w:rsidR="004A43B0" w:rsidRPr="0032584C" w:rsidTr="00CB6154">
        <w:trPr>
          <w:trHeight w:val="265"/>
        </w:trPr>
        <w:tc>
          <w:tcPr>
            <w:tcW w:w="4137" w:type="dxa"/>
          </w:tcPr>
          <w:p w:rsidR="004A43B0" w:rsidRPr="0032584C" w:rsidRDefault="004A43B0"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4A43B0" w:rsidRPr="0032584C" w:rsidRDefault="002D6944" w:rsidP="00CB6154">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En este sector se ubican todos los campos destinados a ingresar los datos necesarios para habilitar un nuevo servicio</w:t>
            </w:r>
          </w:p>
        </w:tc>
      </w:tr>
    </w:tbl>
    <w:p w:rsidR="004A43B0" w:rsidRDefault="004A43B0" w:rsidP="004A43B0">
      <w:pPr>
        <w:pStyle w:val="PSI-Ttulo3"/>
      </w:pPr>
      <w:bookmarkStart w:id="99" w:name="_Toc495172297"/>
      <w:r>
        <w:t>4</w:t>
      </w:r>
      <w:bookmarkEnd w:id="99"/>
    </w:p>
    <w:tbl>
      <w:tblPr>
        <w:tblStyle w:val="Tabladecuadrcula2-nfasis3"/>
        <w:tblW w:w="0" w:type="auto"/>
        <w:tblLayout w:type="fixed"/>
        <w:tblLook w:val="0420" w:firstRow="1" w:lastRow="0" w:firstColumn="0" w:lastColumn="0" w:noHBand="0" w:noVBand="1"/>
      </w:tblPr>
      <w:tblGrid>
        <w:gridCol w:w="4137"/>
        <w:gridCol w:w="4137"/>
      </w:tblGrid>
      <w:tr w:rsidR="004A43B0" w:rsidRPr="0032584C" w:rsidTr="00CB6154">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4A43B0" w:rsidRPr="0032584C" w:rsidRDefault="004A43B0"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4A43B0" w:rsidRPr="0032584C" w:rsidRDefault="004A43B0"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4A43B0" w:rsidRPr="0032584C" w:rsidTr="00CB6154">
        <w:trPr>
          <w:cnfStyle w:val="000000100000" w:firstRow="0" w:lastRow="0" w:firstColumn="0" w:lastColumn="0" w:oddVBand="0" w:evenVBand="0" w:oddHBand="1" w:evenHBand="0" w:firstRowFirstColumn="0" w:firstRowLastColumn="0" w:lastRowFirstColumn="0" w:lastRowLastColumn="0"/>
          <w:trHeight w:val="122"/>
        </w:trPr>
        <w:tc>
          <w:tcPr>
            <w:tcW w:w="4137" w:type="dxa"/>
          </w:tcPr>
          <w:p w:rsidR="004A43B0" w:rsidRPr="0032584C" w:rsidRDefault="004A43B0"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4A43B0" w:rsidRPr="0032584C" w:rsidRDefault="00193B12" w:rsidP="00CB6154">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Salir</w:t>
            </w:r>
          </w:p>
        </w:tc>
      </w:tr>
      <w:tr w:rsidR="004A43B0" w:rsidRPr="0032584C" w:rsidTr="00CB6154">
        <w:trPr>
          <w:trHeight w:val="265"/>
        </w:trPr>
        <w:tc>
          <w:tcPr>
            <w:tcW w:w="4137" w:type="dxa"/>
          </w:tcPr>
          <w:p w:rsidR="004A43B0" w:rsidRPr="0032584C" w:rsidRDefault="004A43B0"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4A43B0" w:rsidRPr="0032584C" w:rsidRDefault="00193B12" w:rsidP="00265EAA">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 xml:space="preserve">Al presionar este botón se desiste de la </w:t>
            </w:r>
            <w:r w:rsidR="00265EAA">
              <w:rPr>
                <w:rFonts w:cs="Calibri"/>
                <w:i/>
                <w:iCs/>
                <w:color w:val="000000"/>
                <w:lang w:val="es-AR" w:eastAsia="es-ES"/>
              </w:rPr>
              <w:t>habilitación</w:t>
            </w:r>
            <w:r>
              <w:rPr>
                <w:rFonts w:cs="Calibri"/>
                <w:i/>
                <w:iCs/>
                <w:color w:val="000000"/>
                <w:lang w:val="es-AR" w:eastAsia="es-ES"/>
              </w:rPr>
              <w:t xml:space="preserve"> del nuevo servicio y se regresa a la pantalla Servicios</w:t>
            </w:r>
          </w:p>
        </w:tc>
      </w:tr>
    </w:tbl>
    <w:p w:rsidR="004A43B0" w:rsidRDefault="004A43B0" w:rsidP="004A43B0">
      <w:pPr>
        <w:pStyle w:val="PSI-Ttulo3"/>
      </w:pPr>
      <w:bookmarkStart w:id="100" w:name="_Toc495172298"/>
      <w:r>
        <w:t>5</w:t>
      </w:r>
      <w:bookmarkEnd w:id="100"/>
    </w:p>
    <w:tbl>
      <w:tblPr>
        <w:tblStyle w:val="Tabladecuadrcula2-nfasis3"/>
        <w:tblW w:w="0" w:type="auto"/>
        <w:tblLayout w:type="fixed"/>
        <w:tblLook w:val="0420" w:firstRow="1" w:lastRow="0" w:firstColumn="0" w:lastColumn="0" w:noHBand="0" w:noVBand="1"/>
      </w:tblPr>
      <w:tblGrid>
        <w:gridCol w:w="4137"/>
        <w:gridCol w:w="4137"/>
      </w:tblGrid>
      <w:tr w:rsidR="004A43B0" w:rsidRPr="0032584C" w:rsidTr="00CB6154">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4A43B0" w:rsidRPr="0032584C" w:rsidRDefault="004A43B0"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4A43B0" w:rsidRPr="0032584C" w:rsidRDefault="004A43B0"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4A43B0" w:rsidRPr="0032584C" w:rsidTr="00CB6154">
        <w:trPr>
          <w:cnfStyle w:val="000000100000" w:firstRow="0" w:lastRow="0" w:firstColumn="0" w:lastColumn="0" w:oddVBand="0" w:evenVBand="0" w:oddHBand="1" w:evenHBand="0" w:firstRowFirstColumn="0" w:firstRowLastColumn="0" w:lastRowFirstColumn="0" w:lastRowLastColumn="0"/>
          <w:trHeight w:val="122"/>
        </w:trPr>
        <w:tc>
          <w:tcPr>
            <w:tcW w:w="4137" w:type="dxa"/>
          </w:tcPr>
          <w:p w:rsidR="004A43B0" w:rsidRPr="0032584C" w:rsidRDefault="004A43B0"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4A43B0" w:rsidRPr="0032584C" w:rsidRDefault="00193B12" w:rsidP="00CB6154">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Guardar</w:t>
            </w:r>
          </w:p>
        </w:tc>
      </w:tr>
      <w:tr w:rsidR="004A43B0" w:rsidRPr="0032584C" w:rsidTr="00CB6154">
        <w:trPr>
          <w:trHeight w:val="265"/>
        </w:trPr>
        <w:tc>
          <w:tcPr>
            <w:tcW w:w="4137" w:type="dxa"/>
          </w:tcPr>
          <w:p w:rsidR="004A43B0" w:rsidRPr="0032584C" w:rsidRDefault="004A43B0"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4A43B0" w:rsidRPr="0032584C" w:rsidRDefault="00265EAA" w:rsidP="00265EAA">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Al presionar este botón se habilita el nuevo servicio y se permanece en la misma pantalla por si se desea habilitar algún otro servicio</w:t>
            </w:r>
          </w:p>
        </w:tc>
      </w:tr>
    </w:tbl>
    <w:p w:rsidR="00D54538" w:rsidRDefault="00D54538" w:rsidP="00D54538">
      <w:pPr>
        <w:pStyle w:val="PSI-Ttulo2"/>
        <w:spacing w:before="0"/>
      </w:pPr>
      <w:bookmarkStart w:id="101" w:name="_Toc495172299"/>
      <w:bookmarkStart w:id="102" w:name="_GoBack"/>
      <w:bookmarkEnd w:id="102"/>
      <w:r>
        <w:rPr>
          <w:lang w:eastAsia="es-ES"/>
        </w:rPr>
        <w:lastRenderedPageBreak/>
        <w:t>Alta Ubicación</w:t>
      </w:r>
      <w:bookmarkEnd w:id="101"/>
    </w:p>
    <w:p w:rsidR="00D54538" w:rsidRPr="00D64E4A" w:rsidRDefault="00D54538" w:rsidP="00D54538">
      <w:pPr>
        <w:autoSpaceDE w:val="0"/>
        <w:autoSpaceDN w:val="0"/>
        <w:adjustRightInd w:val="0"/>
        <w:spacing w:before="0" w:line="240" w:lineRule="auto"/>
        <w:ind w:left="0" w:firstLine="0"/>
        <w:rPr>
          <w:rFonts w:cs="Calibri"/>
          <w:color w:val="000000"/>
          <w:sz w:val="24"/>
          <w:szCs w:val="24"/>
          <w:lang w:val="es-AR" w:eastAsia="es-ES"/>
        </w:rPr>
      </w:pPr>
    </w:p>
    <w:tbl>
      <w:tblPr>
        <w:tblStyle w:val="Tabladecuadrcula2-nfasis3"/>
        <w:tblW w:w="0" w:type="auto"/>
        <w:tblLayout w:type="fixed"/>
        <w:tblLook w:val="0420" w:firstRow="1" w:lastRow="0" w:firstColumn="0" w:lastColumn="0" w:noHBand="0" w:noVBand="1"/>
      </w:tblPr>
      <w:tblGrid>
        <w:gridCol w:w="4139"/>
        <w:gridCol w:w="4139"/>
      </w:tblGrid>
      <w:tr w:rsidR="00D54538" w:rsidRPr="00D64E4A" w:rsidTr="00CB6154">
        <w:trPr>
          <w:cnfStyle w:val="100000000000" w:firstRow="1" w:lastRow="0" w:firstColumn="0" w:lastColumn="0" w:oddVBand="0" w:evenVBand="0" w:oddHBand="0" w:evenHBand="0" w:firstRowFirstColumn="0" w:firstRowLastColumn="0" w:lastRowFirstColumn="0" w:lastRowLastColumn="0"/>
          <w:trHeight w:val="110"/>
        </w:trPr>
        <w:tc>
          <w:tcPr>
            <w:tcW w:w="4139" w:type="dxa"/>
          </w:tcPr>
          <w:p w:rsidR="00D54538" w:rsidRPr="00D64E4A" w:rsidRDefault="00D54538" w:rsidP="00CB6154">
            <w:pPr>
              <w:autoSpaceDE w:val="0"/>
              <w:autoSpaceDN w:val="0"/>
              <w:adjustRightInd w:val="0"/>
              <w:spacing w:before="0" w:line="240" w:lineRule="auto"/>
              <w:ind w:left="0" w:firstLine="0"/>
              <w:rPr>
                <w:rFonts w:cs="Calibri"/>
                <w:color w:val="000000"/>
                <w:lang w:val="es-AR" w:eastAsia="es-ES"/>
              </w:rPr>
            </w:pPr>
            <w:r w:rsidRPr="00D64E4A">
              <w:rPr>
                <w:rFonts w:cs="Calibri"/>
                <w:i/>
                <w:iCs/>
                <w:color w:val="000000"/>
                <w:lang w:val="es-AR" w:eastAsia="es-ES"/>
              </w:rPr>
              <w:t xml:space="preserve">Descripción </w:t>
            </w:r>
          </w:p>
        </w:tc>
        <w:tc>
          <w:tcPr>
            <w:tcW w:w="4139" w:type="dxa"/>
          </w:tcPr>
          <w:p w:rsidR="00D54538" w:rsidRPr="00D64E4A" w:rsidRDefault="00D54538" w:rsidP="00CB6154">
            <w:pPr>
              <w:autoSpaceDE w:val="0"/>
              <w:autoSpaceDN w:val="0"/>
              <w:adjustRightInd w:val="0"/>
              <w:spacing w:before="0" w:line="240" w:lineRule="auto"/>
              <w:ind w:left="0" w:firstLine="0"/>
              <w:rPr>
                <w:rFonts w:cs="Calibri"/>
                <w:color w:val="000000"/>
                <w:lang w:val="es-AR" w:eastAsia="es-ES"/>
              </w:rPr>
            </w:pPr>
            <w:r w:rsidRPr="00D64E4A">
              <w:rPr>
                <w:rFonts w:cs="Calibri"/>
                <w:i/>
                <w:iCs/>
                <w:color w:val="000000"/>
                <w:lang w:val="es-AR" w:eastAsia="es-ES"/>
              </w:rPr>
              <w:t xml:space="preserve">Observaciones </w:t>
            </w:r>
          </w:p>
        </w:tc>
      </w:tr>
      <w:tr w:rsidR="00D54538" w:rsidRPr="00D64E4A" w:rsidTr="00CB6154">
        <w:trPr>
          <w:cnfStyle w:val="000000100000" w:firstRow="0" w:lastRow="0" w:firstColumn="0" w:lastColumn="0" w:oddVBand="0" w:evenVBand="0" w:oddHBand="1" w:evenHBand="0" w:firstRowFirstColumn="0" w:firstRowLastColumn="0" w:lastRowFirstColumn="0" w:lastRowLastColumn="0"/>
          <w:trHeight w:val="110"/>
        </w:trPr>
        <w:tc>
          <w:tcPr>
            <w:tcW w:w="4139" w:type="dxa"/>
          </w:tcPr>
          <w:p w:rsidR="00D54538" w:rsidRPr="00D64E4A" w:rsidRDefault="00D54538" w:rsidP="00CB6154">
            <w:pPr>
              <w:autoSpaceDE w:val="0"/>
              <w:autoSpaceDN w:val="0"/>
              <w:adjustRightInd w:val="0"/>
              <w:spacing w:before="0" w:line="240" w:lineRule="auto"/>
              <w:ind w:left="0" w:firstLine="0"/>
              <w:rPr>
                <w:rFonts w:cs="Calibri"/>
                <w:color w:val="000000"/>
                <w:lang w:val="es-AR" w:eastAsia="es-ES"/>
              </w:rPr>
            </w:pPr>
            <w:r w:rsidRPr="00D64E4A">
              <w:rPr>
                <w:rFonts w:cs="Calibri"/>
                <w:i/>
                <w:iCs/>
                <w:color w:val="000000"/>
                <w:lang w:val="es-AR" w:eastAsia="es-ES"/>
              </w:rPr>
              <w:t xml:space="preserve">Nombre Pantalla </w:t>
            </w:r>
          </w:p>
        </w:tc>
        <w:tc>
          <w:tcPr>
            <w:tcW w:w="4139" w:type="dxa"/>
          </w:tcPr>
          <w:p w:rsidR="00D54538" w:rsidRPr="00D64E4A" w:rsidRDefault="00D54538" w:rsidP="00CB6154">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Alta Ubicación</w:t>
            </w:r>
          </w:p>
        </w:tc>
      </w:tr>
      <w:tr w:rsidR="00D54538" w:rsidRPr="00D64E4A" w:rsidTr="00CB6154">
        <w:trPr>
          <w:trHeight w:val="827"/>
        </w:trPr>
        <w:tc>
          <w:tcPr>
            <w:tcW w:w="4139" w:type="dxa"/>
          </w:tcPr>
          <w:p w:rsidR="00D54538" w:rsidRPr="00D64E4A" w:rsidRDefault="00D54538" w:rsidP="00CB6154">
            <w:pPr>
              <w:autoSpaceDE w:val="0"/>
              <w:autoSpaceDN w:val="0"/>
              <w:adjustRightInd w:val="0"/>
              <w:spacing w:before="0" w:line="240" w:lineRule="auto"/>
              <w:ind w:left="0" w:firstLine="0"/>
              <w:rPr>
                <w:rFonts w:cs="Calibri"/>
                <w:color w:val="000000"/>
                <w:lang w:val="es-AR" w:eastAsia="es-ES"/>
              </w:rPr>
            </w:pPr>
            <w:r w:rsidRPr="00D64E4A">
              <w:rPr>
                <w:rFonts w:cs="Calibri"/>
                <w:i/>
                <w:iCs/>
                <w:color w:val="000000"/>
                <w:lang w:val="es-AR" w:eastAsia="es-ES"/>
              </w:rPr>
              <w:t xml:space="preserve">Descripción </w:t>
            </w:r>
          </w:p>
        </w:tc>
        <w:tc>
          <w:tcPr>
            <w:tcW w:w="4139" w:type="dxa"/>
          </w:tcPr>
          <w:p w:rsidR="00D54538" w:rsidRPr="00D64E4A" w:rsidRDefault="00D54538" w:rsidP="007069B2">
            <w:pPr>
              <w:autoSpaceDE w:val="0"/>
              <w:autoSpaceDN w:val="0"/>
              <w:adjustRightInd w:val="0"/>
              <w:spacing w:before="0" w:line="240" w:lineRule="auto"/>
              <w:ind w:left="0" w:firstLine="0"/>
              <w:rPr>
                <w:rFonts w:cs="Calibri"/>
                <w:i/>
                <w:iCs/>
                <w:color w:val="000000"/>
                <w:lang w:val="es-AR" w:eastAsia="es-ES"/>
              </w:rPr>
            </w:pPr>
            <w:r w:rsidRPr="00D64E4A">
              <w:rPr>
                <w:rFonts w:cs="Calibri"/>
                <w:i/>
                <w:iCs/>
                <w:color w:val="000000"/>
                <w:lang w:val="es-AR" w:eastAsia="es-ES"/>
              </w:rPr>
              <w:t>Esta pantalla muestra</w:t>
            </w:r>
            <w:r>
              <w:rPr>
                <w:rFonts w:cs="Calibri"/>
                <w:i/>
                <w:iCs/>
                <w:color w:val="000000"/>
                <w:lang w:val="es-AR" w:eastAsia="es-ES"/>
              </w:rPr>
              <w:t>, los campos a completar para dar de alta un</w:t>
            </w:r>
            <w:r w:rsidR="007069B2">
              <w:rPr>
                <w:rFonts w:cs="Calibri"/>
                <w:i/>
                <w:iCs/>
                <w:color w:val="000000"/>
                <w:lang w:val="es-AR" w:eastAsia="es-ES"/>
              </w:rPr>
              <w:t>a</w:t>
            </w:r>
            <w:r>
              <w:rPr>
                <w:rFonts w:cs="Calibri"/>
                <w:i/>
                <w:iCs/>
                <w:color w:val="000000"/>
                <w:lang w:val="es-AR" w:eastAsia="es-ES"/>
              </w:rPr>
              <w:t xml:space="preserve"> nu</w:t>
            </w:r>
            <w:r w:rsidR="007069B2">
              <w:rPr>
                <w:rFonts w:cs="Calibri"/>
                <w:i/>
                <w:iCs/>
                <w:color w:val="000000"/>
                <w:lang w:val="es-AR" w:eastAsia="es-ES"/>
              </w:rPr>
              <w:t>eva</w:t>
            </w:r>
            <w:r>
              <w:rPr>
                <w:rFonts w:cs="Calibri"/>
                <w:i/>
                <w:iCs/>
                <w:color w:val="000000"/>
                <w:lang w:val="es-AR" w:eastAsia="es-ES"/>
              </w:rPr>
              <w:t xml:space="preserve"> </w:t>
            </w:r>
            <w:r w:rsidR="007069B2">
              <w:rPr>
                <w:rFonts w:cs="Calibri"/>
                <w:i/>
                <w:iCs/>
                <w:color w:val="000000"/>
                <w:lang w:val="es-AR" w:eastAsia="es-ES"/>
              </w:rPr>
              <w:t>ubicación</w:t>
            </w:r>
            <w:r>
              <w:rPr>
                <w:rFonts w:cs="Calibri"/>
                <w:i/>
                <w:iCs/>
                <w:color w:val="000000"/>
                <w:lang w:val="es-AR" w:eastAsia="es-ES"/>
              </w:rPr>
              <w:t xml:space="preserve"> </w:t>
            </w:r>
          </w:p>
        </w:tc>
      </w:tr>
    </w:tbl>
    <w:p w:rsidR="00D54538" w:rsidRDefault="00D54538" w:rsidP="00D54538">
      <w:pPr>
        <w:pStyle w:val="PSI-Ttulo1"/>
      </w:pPr>
    </w:p>
    <w:p w:rsidR="00D54538" w:rsidRDefault="00A616DA" w:rsidP="00D54538">
      <w:pPr>
        <w:pStyle w:val="PSI-Ttulo3"/>
      </w:pPr>
      <w:bookmarkStart w:id="103" w:name="_Toc495172300"/>
      <w:r>
        <w:rPr>
          <w:noProof/>
          <w:lang w:val="es-AR" w:eastAsia="es-AR"/>
        </w:rPr>
        <mc:AlternateContent>
          <mc:Choice Requires="wps">
            <w:drawing>
              <wp:anchor distT="0" distB="0" distL="114300" distR="114300" simplePos="0" relativeHeight="251773440" behindDoc="0" locked="0" layoutInCell="1" allowOverlap="1" wp14:anchorId="4ACF6AE2" wp14:editId="12444508">
                <wp:simplePos x="0" y="0"/>
                <wp:positionH relativeFrom="margin">
                  <wp:posOffset>795655</wp:posOffset>
                </wp:positionH>
                <wp:positionV relativeFrom="paragraph">
                  <wp:posOffset>24130</wp:posOffset>
                </wp:positionV>
                <wp:extent cx="4037330" cy="2967990"/>
                <wp:effectExtent l="0" t="0" r="0" b="0"/>
                <wp:wrapNone/>
                <wp:docPr id="167" name="Rectángulo 167"/>
                <wp:cNvGraphicFramePr/>
                <a:graphic xmlns:a="http://schemas.openxmlformats.org/drawingml/2006/main">
                  <a:graphicData uri="http://schemas.microsoft.com/office/word/2010/wordprocessingShape">
                    <wps:wsp>
                      <wps:cNvSpPr/>
                      <wps:spPr>
                        <a:xfrm>
                          <a:off x="0" y="0"/>
                          <a:ext cx="4037330" cy="29679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B6154" w:rsidRDefault="00CB6154" w:rsidP="00A616DA">
                            <w:pPr>
                              <w:ind w:left="0" w:firstLine="0"/>
                            </w:pPr>
                            <w:r w:rsidRPr="00A616DA">
                              <w:drawing>
                                <wp:inline distT="0" distB="0" distL="0" distR="0" wp14:anchorId="3FDC9485" wp14:editId="0C3A8078">
                                  <wp:extent cx="3429708" cy="2572281"/>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ntalla Informes Administrado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29708" cy="25722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F6AE2" id="Rectángulo 167" o:spid="_x0000_s1071" style="position:absolute;left:0;text-align:left;margin-left:62.65pt;margin-top:1.9pt;width:317.9pt;height:233.7pt;z-index:251773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" filled="f" stroked="f" strokeweight="2pt">
                <v:textbox>
                  <w:txbxContent>
                    <w:p w:rsidR="00CB6154" w:rsidRDefault="00CB6154" w:rsidP="00A616DA">
                      <w:pPr>
                        <w:ind w:left="0" w:firstLine="0"/>
                      </w:pPr>
                      <w:r w:rsidRPr="00A616DA">
                        <w:drawing>
                          <wp:inline distT="0" distB="0" distL="0" distR="0" wp14:anchorId="3FDC9485" wp14:editId="0C3A8078">
                            <wp:extent cx="3429708" cy="2572281"/>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ntalla Informes Administrado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29708" cy="2572281"/>
                                    </a:xfrm>
                                    <a:prstGeom prst="rect">
                                      <a:avLst/>
                                    </a:prstGeom>
                                  </pic:spPr>
                                </pic:pic>
                              </a:graphicData>
                            </a:graphic>
                          </wp:inline>
                        </w:drawing>
                      </w:r>
                    </w:p>
                  </w:txbxContent>
                </v:textbox>
                <w10:wrap anchorx="margin"/>
              </v:rect>
            </w:pict>
          </mc:Fallback>
        </mc:AlternateContent>
      </w:r>
      <w:r w:rsidR="00D54538" w:rsidRPr="00C26194">
        <w:rPr>
          <w:noProof/>
          <w:lang w:val="es-AR" w:eastAsia="es-AR"/>
        </w:rPr>
        <mc:AlternateContent>
          <mc:Choice Requires="wps">
            <w:drawing>
              <wp:anchor distT="0" distB="0" distL="114300" distR="114300" simplePos="0" relativeHeight="251774464" behindDoc="0" locked="0" layoutInCell="1" allowOverlap="1" wp14:anchorId="60191115" wp14:editId="3CB12FEA">
                <wp:simplePos x="0" y="0"/>
                <wp:positionH relativeFrom="column">
                  <wp:posOffset>4677410</wp:posOffset>
                </wp:positionH>
                <wp:positionV relativeFrom="paragraph">
                  <wp:posOffset>76645</wp:posOffset>
                </wp:positionV>
                <wp:extent cx="462915" cy="462915"/>
                <wp:effectExtent l="0" t="0" r="13335" b="13335"/>
                <wp:wrapNone/>
                <wp:docPr id="152" name="Elipse 152"/>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D54538">
                            <w:pPr>
                              <w:spacing w:before="0"/>
                              <w:ind w:left="0"/>
                              <w:jc w:val="center"/>
                              <w:rPr>
                                <w:color w:val="000000" w:themeColor="text1"/>
                                <w:sz w:val="28"/>
                                <w:szCs w:val="28"/>
                              </w:rPr>
                            </w:pPr>
                            <w:r>
                              <w:rPr>
                                <w:color w:val="000000" w:themeColor="text1"/>
                                <w:sz w:val="28"/>
                                <w:szCs w:val="28"/>
                              </w:rPr>
                              <w:t xml:space="preserve">     </w:t>
                            </w:r>
                            <w:r w:rsidRPr="004D1CBA">
                              <w:rPr>
                                <w:color w:val="000000" w:themeColor="text1"/>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191115" id="Elipse 152" o:spid="_x0000_s1072" style="position:absolute;left:0;text-align:left;margin-left:368.3pt;margin-top:6.05pt;width:36.45pt;height:36.4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" fillcolor="white [3201]" strokecolor="#f79646 [3209]" strokeweight="2pt">
                <v:textbox>
                  <w:txbxContent>
                    <w:p w:rsidR="00CB6154" w:rsidRPr="004D1CBA" w:rsidRDefault="00CB6154" w:rsidP="00D54538">
                      <w:pPr>
                        <w:spacing w:before="0"/>
                        <w:ind w:left="0"/>
                        <w:jc w:val="center"/>
                        <w:rPr>
                          <w:color w:val="000000" w:themeColor="text1"/>
                          <w:sz w:val="28"/>
                          <w:szCs w:val="28"/>
                        </w:rPr>
                      </w:pPr>
                      <w:r>
                        <w:rPr>
                          <w:color w:val="000000" w:themeColor="text1"/>
                          <w:sz w:val="28"/>
                          <w:szCs w:val="28"/>
                        </w:rPr>
                        <w:t xml:space="preserve">     </w:t>
                      </w:r>
                      <w:r w:rsidRPr="004D1CBA">
                        <w:rPr>
                          <w:color w:val="000000" w:themeColor="text1"/>
                          <w:sz w:val="28"/>
                          <w:szCs w:val="28"/>
                        </w:rPr>
                        <w:t>1</w:t>
                      </w:r>
                    </w:p>
                  </w:txbxContent>
                </v:textbox>
              </v:oval>
            </w:pict>
          </mc:Fallback>
        </mc:AlternateContent>
      </w:r>
      <w:r w:rsidR="00D54538">
        <w:t>Bosquejo</w:t>
      </w:r>
      <w:bookmarkEnd w:id="103"/>
    </w:p>
    <w:bookmarkStart w:id="104" w:name="_Toc495172301"/>
    <w:p w:rsidR="00D54538" w:rsidRDefault="00D54538" w:rsidP="00D54538">
      <w:pPr>
        <w:pStyle w:val="PSI-Ttulo3"/>
      </w:pPr>
      <w:r w:rsidRPr="00C26194">
        <w:rPr>
          <w:noProof/>
          <w:lang w:val="es-AR" w:eastAsia="es-AR"/>
        </w:rPr>
        <mc:AlternateContent>
          <mc:Choice Requires="wps">
            <w:drawing>
              <wp:anchor distT="0" distB="0" distL="114300" distR="114300" simplePos="0" relativeHeight="251775488" behindDoc="0" locked="0" layoutInCell="1" allowOverlap="1" wp14:anchorId="74880350" wp14:editId="20F41611">
                <wp:simplePos x="0" y="0"/>
                <wp:positionH relativeFrom="column">
                  <wp:posOffset>3883025</wp:posOffset>
                </wp:positionH>
                <wp:positionV relativeFrom="paragraph">
                  <wp:posOffset>145860</wp:posOffset>
                </wp:positionV>
                <wp:extent cx="795020" cy="248920"/>
                <wp:effectExtent l="38100" t="19050" r="24130" b="74930"/>
                <wp:wrapNone/>
                <wp:docPr id="168" name="Conector recto de flecha 168"/>
                <wp:cNvGraphicFramePr/>
                <a:graphic xmlns:a="http://schemas.openxmlformats.org/drawingml/2006/main">
                  <a:graphicData uri="http://schemas.microsoft.com/office/word/2010/wordprocessingShape">
                    <wps:wsp>
                      <wps:cNvCnPr/>
                      <wps:spPr>
                        <a:xfrm flipH="1">
                          <a:off x="0" y="0"/>
                          <a:ext cx="795020" cy="248920"/>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9B13F6" id="Conector recto de flecha 168" o:spid="_x0000_s1026" type="#_x0000_t32" style="position:absolute;margin-left:305.75pt;margin-top:11.5pt;width:62.6pt;height:19.6pt;flip:x;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" strokecolor="#f79646 [3209]" strokeweight="2.25pt">
                <v:stroke endarrow="block"/>
              </v:shape>
            </w:pict>
          </mc:Fallback>
        </mc:AlternateContent>
      </w:r>
      <w:bookmarkEnd w:id="104"/>
    </w:p>
    <w:p w:rsidR="00D54538" w:rsidRDefault="00D54538" w:rsidP="00D54538">
      <w:pPr>
        <w:pStyle w:val="PSI-Ttulo3"/>
      </w:pPr>
    </w:p>
    <w:p w:rsidR="00D54538" w:rsidRDefault="00D54538" w:rsidP="00D54538">
      <w:pPr>
        <w:pStyle w:val="PSI-Ttulo1"/>
      </w:pPr>
      <w:bookmarkStart w:id="105" w:name="_Toc495172302"/>
      <w:r w:rsidRPr="00C26194">
        <w:rPr>
          <w:noProof/>
          <w:lang w:eastAsia="es-AR"/>
        </w:rPr>
        <mc:AlternateContent>
          <mc:Choice Requires="wps">
            <w:drawing>
              <wp:anchor distT="0" distB="0" distL="114300" distR="114300" simplePos="0" relativeHeight="251776512" behindDoc="0" locked="0" layoutInCell="1" allowOverlap="1" wp14:anchorId="4EFF4358" wp14:editId="31C77783">
                <wp:simplePos x="0" y="0"/>
                <wp:positionH relativeFrom="column">
                  <wp:posOffset>4712962</wp:posOffset>
                </wp:positionH>
                <wp:positionV relativeFrom="paragraph">
                  <wp:posOffset>40491</wp:posOffset>
                </wp:positionV>
                <wp:extent cx="462915" cy="462915"/>
                <wp:effectExtent l="0" t="0" r="13335" b="13335"/>
                <wp:wrapNone/>
                <wp:docPr id="169" name="Elipse 169"/>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D54538">
                            <w:pPr>
                              <w:spacing w:before="0"/>
                              <w:ind w:left="0"/>
                              <w:jc w:val="center"/>
                              <w:rPr>
                                <w:color w:val="000000" w:themeColor="text1"/>
                                <w:sz w:val="28"/>
                                <w:szCs w:val="28"/>
                              </w:rPr>
                            </w:pPr>
                            <w:r>
                              <w:rPr>
                                <w:color w:val="000000" w:themeColor="text1"/>
                                <w:sz w:val="28"/>
                                <w:szCs w:val="28"/>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FF4358" id="Elipse 169" o:spid="_x0000_s1073" style="position:absolute;margin-left:371.1pt;margin-top:3.2pt;width:36.45pt;height:36.4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" fillcolor="white [3201]" strokecolor="#f79646 [3209]" strokeweight="2pt">
                <v:textbox>
                  <w:txbxContent>
                    <w:p w:rsidR="00CB6154" w:rsidRPr="004D1CBA" w:rsidRDefault="00CB6154" w:rsidP="00D54538">
                      <w:pPr>
                        <w:spacing w:before="0"/>
                        <w:ind w:left="0"/>
                        <w:jc w:val="center"/>
                        <w:rPr>
                          <w:color w:val="000000" w:themeColor="text1"/>
                          <w:sz w:val="28"/>
                          <w:szCs w:val="28"/>
                        </w:rPr>
                      </w:pPr>
                      <w:r>
                        <w:rPr>
                          <w:color w:val="000000" w:themeColor="text1"/>
                          <w:sz w:val="28"/>
                          <w:szCs w:val="28"/>
                        </w:rPr>
                        <w:t xml:space="preserve">     2</w:t>
                      </w:r>
                    </w:p>
                  </w:txbxContent>
                </v:textbox>
              </v:oval>
            </w:pict>
          </mc:Fallback>
        </mc:AlternateContent>
      </w:r>
      <w:bookmarkEnd w:id="105"/>
    </w:p>
    <w:bookmarkStart w:id="106" w:name="_Toc495172303"/>
    <w:p w:rsidR="00D54538" w:rsidRDefault="00D54538" w:rsidP="00D54538">
      <w:pPr>
        <w:pStyle w:val="PSI-Ttulo1"/>
      </w:pPr>
      <w:r w:rsidRPr="00C26194">
        <w:rPr>
          <w:noProof/>
          <w:lang w:eastAsia="es-AR"/>
        </w:rPr>
        <mc:AlternateContent>
          <mc:Choice Requires="wps">
            <w:drawing>
              <wp:anchor distT="0" distB="0" distL="114300" distR="114300" simplePos="0" relativeHeight="251777536" behindDoc="0" locked="0" layoutInCell="1" allowOverlap="1" wp14:anchorId="4C40AFAF" wp14:editId="68A0B745">
                <wp:simplePos x="0" y="0"/>
                <wp:positionH relativeFrom="column">
                  <wp:posOffset>3753122</wp:posOffset>
                </wp:positionH>
                <wp:positionV relativeFrom="paragraph">
                  <wp:posOffset>102466</wp:posOffset>
                </wp:positionV>
                <wp:extent cx="961275" cy="118753"/>
                <wp:effectExtent l="38100" t="19050" r="10795" b="90805"/>
                <wp:wrapNone/>
                <wp:docPr id="170" name="Conector recto de flecha 170"/>
                <wp:cNvGraphicFramePr/>
                <a:graphic xmlns:a="http://schemas.openxmlformats.org/drawingml/2006/main">
                  <a:graphicData uri="http://schemas.microsoft.com/office/word/2010/wordprocessingShape">
                    <wps:wsp>
                      <wps:cNvCnPr/>
                      <wps:spPr>
                        <a:xfrm flipH="1">
                          <a:off x="0" y="0"/>
                          <a:ext cx="961275" cy="118753"/>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56163" id="Conector recto de flecha 170" o:spid="_x0000_s1026" type="#_x0000_t32" style="position:absolute;margin-left:295.5pt;margin-top:8.05pt;width:75.7pt;height:9.35pt;flip:x;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" strokecolor="#f79646 [3209]" strokeweight="2.25pt">
                <v:stroke endarrow="block"/>
              </v:shape>
            </w:pict>
          </mc:Fallback>
        </mc:AlternateContent>
      </w:r>
      <w:bookmarkEnd w:id="106"/>
    </w:p>
    <w:p w:rsidR="00D54538" w:rsidRDefault="00D54538" w:rsidP="00D54538">
      <w:pPr>
        <w:pStyle w:val="PSI-Ttulo1"/>
      </w:pPr>
      <w:bookmarkStart w:id="107" w:name="_Toc495172304"/>
      <w:r w:rsidRPr="00C26194">
        <w:rPr>
          <w:noProof/>
          <w:lang w:eastAsia="es-AR"/>
        </w:rPr>
        <mc:AlternateContent>
          <mc:Choice Requires="wps">
            <w:drawing>
              <wp:anchor distT="0" distB="0" distL="114300" distR="114300" simplePos="0" relativeHeight="251778560" behindDoc="0" locked="0" layoutInCell="1" allowOverlap="1" wp14:anchorId="78A3C514" wp14:editId="3DCC8980">
                <wp:simplePos x="0" y="0"/>
                <wp:positionH relativeFrom="column">
                  <wp:posOffset>4736993</wp:posOffset>
                </wp:positionH>
                <wp:positionV relativeFrom="paragraph">
                  <wp:posOffset>160572</wp:posOffset>
                </wp:positionV>
                <wp:extent cx="462915" cy="462915"/>
                <wp:effectExtent l="0" t="0" r="13335" b="13335"/>
                <wp:wrapNone/>
                <wp:docPr id="171" name="Elipse 171"/>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D54538">
                            <w:pPr>
                              <w:spacing w:before="0"/>
                              <w:ind w:left="0"/>
                              <w:jc w:val="center"/>
                              <w:rPr>
                                <w:color w:val="000000" w:themeColor="text1"/>
                                <w:sz w:val="28"/>
                                <w:szCs w:val="28"/>
                              </w:rPr>
                            </w:pPr>
                            <w:r>
                              <w:rPr>
                                <w:color w:val="000000" w:themeColor="text1"/>
                                <w:sz w:val="28"/>
                                <w:szCs w:val="28"/>
                              </w:rP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A3C514" id="Elipse 171" o:spid="_x0000_s1074" style="position:absolute;margin-left:373pt;margin-top:12.65pt;width:36.45pt;height:36.4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" fillcolor="white [3201]" strokecolor="#f79646 [3209]" strokeweight="2pt">
                <v:textbox>
                  <w:txbxContent>
                    <w:p w:rsidR="00CB6154" w:rsidRPr="004D1CBA" w:rsidRDefault="00CB6154" w:rsidP="00D54538">
                      <w:pPr>
                        <w:spacing w:before="0"/>
                        <w:ind w:left="0"/>
                        <w:jc w:val="center"/>
                        <w:rPr>
                          <w:color w:val="000000" w:themeColor="text1"/>
                          <w:sz w:val="28"/>
                          <w:szCs w:val="28"/>
                        </w:rPr>
                      </w:pPr>
                      <w:r>
                        <w:rPr>
                          <w:color w:val="000000" w:themeColor="text1"/>
                          <w:sz w:val="28"/>
                          <w:szCs w:val="28"/>
                        </w:rPr>
                        <w:t xml:space="preserve">     3</w:t>
                      </w:r>
                    </w:p>
                  </w:txbxContent>
                </v:textbox>
              </v:oval>
            </w:pict>
          </mc:Fallback>
        </mc:AlternateContent>
      </w:r>
      <w:bookmarkEnd w:id="107"/>
    </w:p>
    <w:p w:rsidR="00D54538" w:rsidRDefault="00D54538" w:rsidP="00D54538">
      <w:pPr>
        <w:pStyle w:val="PSI-Ttulo1"/>
      </w:pPr>
    </w:p>
    <w:bookmarkStart w:id="108" w:name="_Toc495172305"/>
    <w:p w:rsidR="00D54538" w:rsidRDefault="00D54538" w:rsidP="00D54538">
      <w:pPr>
        <w:pStyle w:val="PSI-Ttulo1"/>
      </w:pPr>
      <w:r w:rsidRPr="00C26194">
        <w:rPr>
          <w:noProof/>
          <w:lang w:eastAsia="es-AR"/>
        </w:rPr>
        <mc:AlternateContent>
          <mc:Choice Requires="wps">
            <w:drawing>
              <wp:anchor distT="0" distB="0" distL="114300" distR="114300" simplePos="0" relativeHeight="251779584" behindDoc="0" locked="0" layoutInCell="1" allowOverlap="1" wp14:anchorId="6AC3C971" wp14:editId="7413DB00">
                <wp:simplePos x="0" y="0"/>
                <wp:positionH relativeFrom="column">
                  <wp:posOffset>3812499</wp:posOffset>
                </wp:positionH>
                <wp:positionV relativeFrom="paragraph">
                  <wp:posOffset>9731</wp:posOffset>
                </wp:positionV>
                <wp:extent cx="925648" cy="45719"/>
                <wp:effectExtent l="38100" t="57150" r="8255" b="107315"/>
                <wp:wrapNone/>
                <wp:docPr id="172" name="Conector recto de flecha 172"/>
                <wp:cNvGraphicFramePr/>
                <a:graphic xmlns:a="http://schemas.openxmlformats.org/drawingml/2006/main">
                  <a:graphicData uri="http://schemas.microsoft.com/office/word/2010/wordprocessingShape">
                    <wps:wsp>
                      <wps:cNvCnPr/>
                      <wps:spPr>
                        <a:xfrm flipH="1">
                          <a:off x="0" y="0"/>
                          <a:ext cx="925648" cy="45719"/>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F5C809" id="Conector recto de flecha 172" o:spid="_x0000_s1026" type="#_x0000_t32" style="position:absolute;margin-left:300.2pt;margin-top:.75pt;width:72.9pt;height:3.6pt;flip:x;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" strokecolor="#f79646 [3209]" strokeweight="2.25pt">
                <v:stroke endarrow="block"/>
              </v:shape>
            </w:pict>
          </mc:Fallback>
        </mc:AlternateContent>
      </w:r>
      <w:bookmarkEnd w:id="108"/>
    </w:p>
    <w:p w:rsidR="00D54538" w:rsidRDefault="00D54538" w:rsidP="00D54538">
      <w:pPr>
        <w:pStyle w:val="PSI-Ttulo1"/>
      </w:pPr>
    </w:p>
    <w:p w:rsidR="00D54538" w:rsidRDefault="00D54538" w:rsidP="00D54538">
      <w:pPr>
        <w:pStyle w:val="PSI-Ttulo1"/>
      </w:pPr>
      <w:bookmarkStart w:id="109" w:name="_Toc495172306"/>
      <w:r w:rsidRPr="00C26194">
        <w:rPr>
          <w:noProof/>
          <w:lang w:eastAsia="es-AR"/>
        </w:rPr>
        <mc:AlternateContent>
          <mc:Choice Requires="wps">
            <w:drawing>
              <wp:anchor distT="0" distB="0" distL="114300" distR="114300" simplePos="0" relativeHeight="251780608" behindDoc="0" locked="0" layoutInCell="1" allowOverlap="1" wp14:anchorId="38C57EDE" wp14:editId="0BA0EBD5">
                <wp:simplePos x="0" y="0"/>
                <wp:positionH relativeFrom="column">
                  <wp:posOffset>4726940</wp:posOffset>
                </wp:positionH>
                <wp:positionV relativeFrom="paragraph">
                  <wp:posOffset>141605</wp:posOffset>
                </wp:positionV>
                <wp:extent cx="462915" cy="462915"/>
                <wp:effectExtent l="0" t="0" r="13335" b="13335"/>
                <wp:wrapNone/>
                <wp:docPr id="173" name="Elipse 173"/>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D54538">
                            <w:pPr>
                              <w:spacing w:before="0"/>
                              <w:ind w:left="0"/>
                              <w:jc w:val="center"/>
                              <w:rPr>
                                <w:color w:val="000000" w:themeColor="text1"/>
                                <w:sz w:val="28"/>
                                <w:szCs w:val="28"/>
                              </w:rPr>
                            </w:pPr>
                            <w:r>
                              <w:rPr>
                                <w:color w:val="000000" w:themeColor="text1"/>
                                <w:sz w:val="28"/>
                                <w:szCs w:val="28"/>
                              </w:rPr>
                              <w:t xml:space="preserv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C57EDE" id="Elipse 173" o:spid="_x0000_s1075" style="position:absolute;margin-left:372.2pt;margin-top:11.15pt;width:36.45pt;height:36.45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" fillcolor="white [3201]" strokecolor="#f79646 [3209]" strokeweight="2pt">
                <v:textbox>
                  <w:txbxContent>
                    <w:p w:rsidR="00CB6154" w:rsidRPr="004D1CBA" w:rsidRDefault="00CB6154" w:rsidP="00D54538">
                      <w:pPr>
                        <w:spacing w:before="0"/>
                        <w:ind w:left="0"/>
                        <w:jc w:val="center"/>
                        <w:rPr>
                          <w:color w:val="000000" w:themeColor="text1"/>
                          <w:sz w:val="28"/>
                          <w:szCs w:val="28"/>
                        </w:rPr>
                      </w:pPr>
                      <w:r>
                        <w:rPr>
                          <w:color w:val="000000" w:themeColor="text1"/>
                          <w:sz w:val="28"/>
                          <w:szCs w:val="28"/>
                        </w:rPr>
                        <w:t xml:space="preserve">     4</w:t>
                      </w:r>
                    </w:p>
                  </w:txbxContent>
                </v:textbox>
              </v:oval>
            </w:pict>
          </mc:Fallback>
        </mc:AlternateContent>
      </w:r>
      <w:bookmarkEnd w:id="109"/>
    </w:p>
    <w:bookmarkStart w:id="110" w:name="_Toc495172307"/>
    <w:p w:rsidR="00D54538" w:rsidRDefault="00D54538" w:rsidP="00D54538">
      <w:pPr>
        <w:pStyle w:val="PSI-Ttulo1"/>
      </w:pPr>
      <w:r w:rsidRPr="00C26194">
        <w:rPr>
          <w:noProof/>
          <w:lang w:eastAsia="es-AR"/>
        </w:rPr>
        <mc:AlternateContent>
          <mc:Choice Requires="wps">
            <w:drawing>
              <wp:anchor distT="0" distB="0" distL="114300" distR="114300" simplePos="0" relativeHeight="251781632" behindDoc="0" locked="0" layoutInCell="1" allowOverlap="1" wp14:anchorId="37841469" wp14:editId="610FC54D">
                <wp:simplePos x="0" y="0"/>
                <wp:positionH relativeFrom="column">
                  <wp:posOffset>2586990</wp:posOffset>
                </wp:positionH>
                <wp:positionV relativeFrom="paragraph">
                  <wp:posOffset>159386</wp:posOffset>
                </wp:positionV>
                <wp:extent cx="2132330" cy="45719"/>
                <wp:effectExtent l="38100" t="57150" r="1270" b="107315"/>
                <wp:wrapNone/>
                <wp:docPr id="174" name="Conector recto de flecha 174"/>
                <wp:cNvGraphicFramePr/>
                <a:graphic xmlns:a="http://schemas.openxmlformats.org/drawingml/2006/main">
                  <a:graphicData uri="http://schemas.microsoft.com/office/word/2010/wordprocessingShape">
                    <wps:wsp>
                      <wps:cNvCnPr/>
                      <wps:spPr>
                        <a:xfrm flipH="1">
                          <a:off x="0" y="0"/>
                          <a:ext cx="2132330" cy="45719"/>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831AC9" id="Conector recto de flecha 174" o:spid="_x0000_s1026" type="#_x0000_t32" style="position:absolute;margin-left:203.7pt;margin-top:12.55pt;width:167.9pt;height:3.6pt;flip:x;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" strokecolor="#f79646 [3209]" strokeweight="2.25pt">
                <v:stroke endarrow="block"/>
              </v:shape>
            </w:pict>
          </mc:Fallback>
        </mc:AlternateContent>
      </w:r>
      <w:r w:rsidRPr="00C26194">
        <w:rPr>
          <w:noProof/>
          <w:lang w:eastAsia="es-AR"/>
        </w:rPr>
        <mc:AlternateContent>
          <mc:Choice Requires="wps">
            <w:drawing>
              <wp:anchor distT="0" distB="0" distL="114300" distR="114300" simplePos="0" relativeHeight="251782656" behindDoc="0" locked="0" layoutInCell="1" allowOverlap="1" wp14:anchorId="35110DEA" wp14:editId="6A4F95E8">
                <wp:simplePos x="0" y="0"/>
                <wp:positionH relativeFrom="column">
                  <wp:posOffset>251460</wp:posOffset>
                </wp:positionH>
                <wp:positionV relativeFrom="paragraph">
                  <wp:posOffset>17780</wp:posOffset>
                </wp:positionV>
                <wp:extent cx="462915" cy="462915"/>
                <wp:effectExtent l="0" t="0" r="13335" b="13335"/>
                <wp:wrapNone/>
                <wp:docPr id="175" name="Elipse 175"/>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D54538">
                            <w:pPr>
                              <w:spacing w:before="0"/>
                              <w:ind w:left="0"/>
                              <w:jc w:val="center"/>
                              <w:rPr>
                                <w:color w:val="000000" w:themeColor="text1"/>
                                <w:sz w:val="28"/>
                                <w:szCs w:val="28"/>
                              </w:rPr>
                            </w:pPr>
                            <w:r>
                              <w:rPr>
                                <w:color w:val="000000" w:themeColor="text1"/>
                                <w:sz w:val="28"/>
                                <w:szCs w:val="28"/>
                              </w:rPr>
                              <w:t xml:space="preserve">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110DEA" id="Elipse 175" o:spid="_x0000_s1076" style="position:absolute;margin-left:19.8pt;margin-top:1.4pt;width:36.45pt;height:36.45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" fillcolor="white [3201]" strokecolor="#f79646 [3209]" strokeweight="2pt">
                <v:textbox>
                  <w:txbxContent>
                    <w:p w:rsidR="00CB6154" w:rsidRPr="004D1CBA" w:rsidRDefault="00CB6154" w:rsidP="00D54538">
                      <w:pPr>
                        <w:spacing w:before="0"/>
                        <w:ind w:left="0"/>
                        <w:jc w:val="center"/>
                        <w:rPr>
                          <w:color w:val="000000" w:themeColor="text1"/>
                          <w:sz w:val="28"/>
                          <w:szCs w:val="28"/>
                        </w:rPr>
                      </w:pPr>
                      <w:r>
                        <w:rPr>
                          <w:color w:val="000000" w:themeColor="text1"/>
                          <w:sz w:val="28"/>
                          <w:szCs w:val="28"/>
                        </w:rPr>
                        <w:t xml:space="preserve">     5</w:t>
                      </w:r>
                    </w:p>
                  </w:txbxContent>
                </v:textbox>
              </v:oval>
            </w:pict>
          </mc:Fallback>
        </mc:AlternateContent>
      </w:r>
      <w:r w:rsidRPr="00C26194">
        <w:rPr>
          <w:noProof/>
          <w:lang w:eastAsia="es-AR"/>
        </w:rPr>
        <mc:AlternateContent>
          <mc:Choice Requires="wps">
            <w:drawing>
              <wp:anchor distT="0" distB="0" distL="114300" distR="114300" simplePos="0" relativeHeight="251783680" behindDoc="0" locked="0" layoutInCell="1" allowOverlap="1" wp14:anchorId="0A36E590" wp14:editId="77117796">
                <wp:simplePos x="0" y="0"/>
                <wp:positionH relativeFrom="column">
                  <wp:posOffset>720091</wp:posOffset>
                </wp:positionH>
                <wp:positionV relativeFrom="paragraph">
                  <wp:posOffset>198754</wp:posOffset>
                </wp:positionV>
                <wp:extent cx="609600" cy="45719"/>
                <wp:effectExtent l="19050" t="95250" r="0" b="69215"/>
                <wp:wrapNone/>
                <wp:docPr id="176" name="Conector recto de flecha 176"/>
                <wp:cNvGraphicFramePr/>
                <a:graphic xmlns:a="http://schemas.openxmlformats.org/drawingml/2006/main">
                  <a:graphicData uri="http://schemas.microsoft.com/office/word/2010/wordprocessingShape">
                    <wps:wsp>
                      <wps:cNvCnPr/>
                      <wps:spPr>
                        <a:xfrm flipV="1">
                          <a:off x="0" y="0"/>
                          <a:ext cx="609600" cy="45719"/>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0669E9" id="Conector recto de flecha 176" o:spid="_x0000_s1026" type="#_x0000_t32" style="position:absolute;margin-left:56.7pt;margin-top:15.65pt;width:48pt;height:3.6pt;flip:y;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" strokecolor="#f79646 [3209]" strokeweight="2.25pt">
                <v:stroke endarrow="block"/>
              </v:shape>
            </w:pict>
          </mc:Fallback>
        </mc:AlternateContent>
      </w:r>
      <w:bookmarkEnd w:id="110"/>
    </w:p>
    <w:p w:rsidR="00D54538" w:rsidRDefault="00D54538" w:rsidP="00D54538">
      <w:pPr>
        <w:pStyle w:val="PSI-Ttulo1"/>
      </w:pPr>
    </w:p>
    <w:p w:rsidR="00D54538" w:rsidRDefault="00D54538" w:rsidP="00D54538">
      <w:pPr>
        <w:pStyle w:val="PSI-Ttulo1"/>
      </w:pPr>
    </w:p>
    <w:p w:rsidR="00D54538" w:rsidRDefault="00D54538" w:rsidP="00D54538">
      <w:pPr>
        <w:pStyle w:val="PSI-Ttulo1"/>
      </w:pPr>
    </w:p>
    <w:p w:rsidR="00D54538" w:rsidRDefault="00D54538" w:rsidP="00D54538">
      <w:pPr>
        <w:pStyle w:val="PSI-Ttulo3"/>
      </w:pPr>
      <w:bookmarkStart w:id="111" w:name="_Toc495172308"/>
      <w:r>
        <w:t>1</w:t>
      </w:r>
      <w:bookmarkEnd w:id="111"/>
    </w:p>
    <w:tbl>
      <w:tblPr>
        <w:tblStyle w:val="Tabladecuadrcula2-nfasis3"/>
        <w:tblW w:w="0" w:type="auto"/>
        <w:tblLayout w:type="fixed"/>
        <w:tblLook w:val="0420" w:firstRow="1" w:lastRow="0" w:firstColumn="0" w:lastColumn="0" w:noHBand="0" w:noVBand="1"/>
      </w:tblPr>
      <w:tblGrid>
        <w:gridCol w:w="4137"/>
        <w:gridCol w:w="4137"/>
      </w:tblGrid>
      <w:tr w:rsidR="00D54538" w:rsidRPr="0032584C" w:rsidTr="00CB6154">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D54538" w:rsidRPr="0032584C" w:rsidRDefault="00D54538"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D54538" w:rsidRPr="0032584C" w:rsidRDefault="00D54538"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D54538" w:rsidRPr="0032584C" w:rsidTr="00CB6154">
        <w:trPr>
          <w:cnfStyle w:val="000000100000" w:firstRow="0" w:lastRow="0" w:firstColumn="0" w:lastColumn="0" w:oddVBand="0" w:evenVBand="0" w:oddHBand="1" w:evenHBand="0" w:firstRowFirstColumn="0" w:firstRowLastColumn="0" w:lastRowFirstColumn="0" w:lastRowLastColumn="0"/>
          <w:trHeight w:val="110"/>
        </w:trPr>
        <w:tc>
          <w:tcPr>
            <w:tcW w:w="4137" w:type="dxa"/>
          </w:tcPr>
          <w:p w:rsidR="00D54538" w:rsidRPr="0032584C" w:rsidRDefault="00D54538"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D54538" w:rsidRPr="0032584C" w:rsidRDefault="00D54538" w:rsidP="00CB6154">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Menú pantallas</w:t>
            </w:r>
          </w:p>
        </w:tc>
      </w:tr>
      <w:tr w:rsidR="00D54538" w:rsidRPr="0032584C" w:rsidTr="00CB6154">
        <w:trPr>
          <w:trHeight w:val="265"/>
        </w:trPr>
        <w:tc>
          <w:tcPr>
            <w:tcW w:w="4137" w:type="dxa"/>
          </w:tcPr>
          <w:p w:rsidR="00D54538" w:rsidRPr="0032584C" w:rsidRDefault="00D54538"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D54538" w:rsidRPr="0032584C" w:rsidRDefault="00D54538" w:rsidP="00CC128A">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 xml:space="preserve">Este menú presenta enlaces a las pantallas </w:t>
            </w:r>
            <w:r w:rsidR="00CC128A">
              <w:rPr>
                <w:rFonts w:cs="Calibri"/>
                <w:i/>
                <w:iCs/>
                <w:color w:val="000000"/>
                <w:lang w:val="es-AR" w:eastAsia="es-ES"/>
              </w:rPr>
              <w:t>Servicios</w:t>
            </w:r>
            <w:r>
              <w:rPr>
                <w:rFonts w:cs="Calibri"/>
                <w:i/>
                <w:iCs/>
                <w:color w:val="000000"/>
                <w:lang w:val="es-AR" w:eastAsia="es-ES"/>
              </w:rPr>
              <w:t xml:space="preserve"> e Informes Administrador.</w:t>
            </w:r>
          </w:p>
        </w:tc>
      </w:tr>
    </w:tbl>
    <w:p w:rsidR="00D54538" w:rsidRDefault="00D54538" w:rsidP="00D54538">
      <w:pPr>
        <w:pStyle w:val="PSI-Ttulo3"/>
      </w:pPr>
      <w:bookmarkStart w:id="112" w:name="_Toc495172309"/>
      <w:r>
        <w:t>2</w:t>
      </w:r>
      <w:bookmarkEnd w:id="112"/>
    </w:p>
    <w:tbl>
      <w:tblPr>
        <w:tblStyle w:val="Tabladecuadrcula2-nfasis3"/>
        <w:tblW w:w="0" w:type="auto"/>
        <w:tblLayout w:type="fixed"/>
        <w:tblLook w:val="0420" w:firstRow="1" w:lastRow="0" w:firstColumn="0" w:lastColumn="0" w:noHBand="0" w:noVBand="1"/>
      </w:tblPr>
      <w:tblGrid>
        <w:gridCol w:w="4137"/>
        <w:gridCol w:w="4137"/>
      </w:tblGrid>
      <w:tr w:rsidR="00D54538" w:rsidRPr="0032584C" w:rsidTr="00CB6154">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D54538" w:rsidRPr="0032584C" w:rsidRDefault="00D54538"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D54538" w:rsidRPr="0032584C" w:rsidRDefault="00D54538"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D54538" w:rsidRPr="0032584C" w:rsidTr="00CB6154">
        <w:trPr>
          <w:cnfStyle w:val="000000100000" w:firstRow="0" w:lastRow="0" w:firstColumn="0" w:lastColumn="0" w:oddVBand="0" w:evenVBand="0" w:oddHBand="1" w:evenHBand="0" w:firstRowFirstColumn="0" w:firstRowLastColumn="0" w:lastRowFirstColumn="0" w:lastRowLastColumn="0"/>
          <w:trHeight w:val="122"/>
        </w:trPr>
        <w:tc>
          <w:tcPr>
            <w:tcW w:w="4137" w:type="dxa"/>
          </w:tcPr>
          <w:p w:rsidR="00D54538" w:rsidRPr="0032584C" w:rsidRDefault="00D54538"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D54538" w:rsidRPr="0032584C" w:rsidRDefault="00D54538" w:rsidP="00CB6154">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Des</w:t>
            </w:r>
            <w:r w:rsidR="005C089B">
              <w:rPr>
                <w:rFonts w:cs="Calibri"/>
                <w:b/>
                <w:bCs/>
                <w:i/>
                <w:iCs/>
                <w:color w:val="000000"/>
                <w:lang w:val="es-AR" w:eastAsia="es-ES"/>
              </w:rPr>
              <w:t>cripción pantalla alta ubicación</w:t>
            </w:r>
          </w:p>
        </w:tc>
      </w:tr>
      <w:tr w:rsidR="00D54538" w:rsidRPr="0032584C" w:rsidTr="00CB6154">
        <w:trPr>
          <w:trHeight w:val="265"/>
        </w:trPr>
        <w:tc>
          <w:tcPr>
            <w:tcW w:w="4137" w:type="dxa"/>
          </w:tcPr>
          <w:p w:rsidR="00D54538" w:rsidRPr="0032584C" w:rsidRDefault="00D54538"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D54538" w:rsidRPr="0032584C" w:rsidRDefault="00D54538" w:rsidP="00CB6154">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Breve descripción de uso sobre la realización del alta</w:t>
            </w:r>
          </w:p>
        </w:tc>
      </w:tr>
    </w:tbl>
    <w:p w:rsidR="00D54538" w:rsidRDefault="00D54538" w:rsidP="00D54538">
      <w:pPr>
        <w:pStyle w:val="PSI-Ttulo3"/>
      </w:pPr>
      <w:bookmarkStart w:id="113" w:name="_Toc495172310"/>
      <w:r>
        <w:t>3</w:t>
      </w:r>
      <w:bookmarkEnd w:id="113"/>
    </w:p>
    <w:tbl>
      <w:tblPr>
        <w:tblStyle w:val="Tabladecuadrcula2-nfasis3"/>
        <w:tblW w:w="0" w:type="auto"/>
        <w:tblLayout w:type="fixed"/>
        <w:tblLook w:val="0420" w:firstRow="1" w:lastRow="0" w:firstColumn="0" w:lastColumn="0" w:noHBand="0" w:noVBand="1"/>
      </w:tblPr>
      <w:tblGrid>
        <w:gridCol w:w="4137"/>
        <w:gridCol w:w="4137"/>
      </w:tblGrid>
      <w:tr w:rsidR="00D54538" w:rsidRPr="0032584C" w:rsidTr="00CB6154">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D54538" w:rsidRPr="0032584C" w:rsidRDefault="00D54538"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D54538" w:rsidRPr="0032584C" w:rsidRDefault="00D54538"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D54538" w:rsidRPr="0032584C" w:rsidTr="00CB6154">
        <w:trPr>
          <w:cnfStyle w:val="000000100000" w:firstRow="0" w:lastRow="0" w:firstColumn="0" w:lastColumn="0" w:oddVBand="0" w:evenVBand="0" w:oddHBand="1" w:evenHBand="0" w:firstRowFirstColumn="0" w:firstRowLastColumn="0" w:lastRowFirstColumn="0" w:lastRowLastColumn="0"/>
          <w:trHeight w:val="122"/>
        </w:trPr>
        <w:tc>
          <w:tcPr>
            <w:tcW w:w="4137" w:type="dxa"/>
          </w:tcPr>
          <w:p w:rsidR="00D54538" w:rsidRPr="0032584C" w:rsidRDefault="00D54538"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D54538" w:rsidRPr="0032584C" w:rsidRDefault="005C089B" w:rsidP="00CB6154">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Datos Ubicación</w:t>
            </w:r>
          </w:p>
        </w:tc>
      </w:tr>
      <w:tr w:rsidR="00D54538" w:rsidRPr="0032584C" w:rsidTr="00CB6154">
        <w:trPr>
          <w:trHeight w:val="265"/>
        </w:trPr>
        <w:tc>
          <w:tcPr>
            <w:tcW w:w="4137" w:type="dxa"/>
          </w:tcPr>
          <w:p w:rsidR="00D54538" w:rsidRPr="0032584C" w:rsidRDefault="00D54538"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D54538" w:rsidRPr="0032584C" w:rsidRDefault="00D54538" w:rsidP="005C089B">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En este sector se ubican todos los campos destinados a ingresar los datos necesarios para habilitar un</w:t>
            </w:r>
            <w:r w:rsidR="005C089B">
              <w:rPr>
                <w:rFonts w:cs="Calibri"/>
                <w:i/>
                <w:iCs/>
                <w:color w:val="000000"/>
                <w:lang w:val="es-AR" w:eastAsia="es-ES"/>
              </w:rPr>
              <w:t>a</w:t>
            </w:r>
            <w:r>
              <w:rPr>
                <w:rFonts w:cs="Calibri"/>
                <w:i/>
                <w:iCs/>
                <w:color w:val="000000"/>
                <w:lang w:val="es-AR" w:eastAsia="es-ES"/>
              </w:rPr>
              <w:t xml:space="preserve"> nuev</w:t>
            </w:r>
            <w:r w:rsidR="005C089B">
              <w:rPr>
                <w:rFonts w:cs="Calibri"/>
                <w:i/>
                <w:iCs/>
                <w:color w:val="000000"/>
                <w:lang w:val="es-AR" w:eastAsia="es-ES"/>
              </w:rPr>
              <w:t>a</w:t>
            </w:r>
            <w:r>
              <w:rPr>
                <w:rFonts w:cs="Calibri"/>
                <w:i/>
                <w:iCs/>
                <w:color w:val="000000"/>
                <w:lang w:val="es-AR" w:eastAsia="es-ES"/>
              </w:rPr>
              <w:t xml:space="preserve"> </w:t>
            </w:r>
            <w:r w:rsidR="005C089B">
              <w:rPr>
                <w:rFonts w:cs="Calibri"/>
                <w:i/>
                <w:iCs/>
                <w:color w:val="000000"/>
                <w:lang w:val="es-AR" w:eastAsia="es-ES"/>
              </w:rPr>
              <w:t>ubicación</w:t>
            </w:r>
          </w:p>
        </w:tc>
      </w:tr>
    </w:tbl>
    <w:p w:rsidR="00D54538" w:rsidRDefault="00D54538" w:rsidP="00D54538">
      <w:pPr>
        <w:pStyle w:val="PSI-Ttulo3"/>
      </w:pPr>
      <w:bookmarkStart w:id="114" w:name="_Toc495172311"/>
      <w:r>
        <w:t>4</w:t>
      </w:r>
      <w:bookmarkEnd w:id="114"/>
    </w:p>
    <w:tbl>
      <w:tblPr>
        <w:tblStyle w:val="Tabladecuadrcula2-nfasis3"/>
        <w:tblW w:w="0" w:type="auto"/>
        <w:tblLayout w:type="fixed"/>
        <w:tblLook w:val="0420" w:firstRow="1" w:lastRow="0" w:firstColumn="0" w:lastColumn="0" w:noHBand="0" w:noVBand="1"/>
      </w:tblPr>
      <w:tblGrid>
        <w:gridCol w:w="4137"/>
        <w:gridCol w:w="4137"/>
      </w:tblGrid>
      <w:tr w:rsidR="00D54538" w:rsidRPr="0032584C" w:rsidTr="00CB6154">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D54538" w:rsidRPr="0032584C" w:rsidRDefault="00D54538"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D54538" w:rsidRPr="0032584C" w:rsidRDefault="00D54538"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D54538" w:rsidRPr="0032584C" w:rsidTr="00CB6154">
        <w:trPr>
          <w:cnfStyle w:val="000000100000" w:firstRow="0" w:lastRow="0" w:firstColumn="0" w:lastColumn="0" w:oddVBand="0" w:evenVBand="0" w:oddHBand="1" w:evenHBand="0" w:firstRowFirstColumn="0" w:firstRowLastColumn="0" w:lastRowFirstColumn="0" w:lastRowLastColumn="0"/>
          <w:trHeight w:val="122"/>
        </w:trPr>
        <w:tc>
          <w:tcPr>
            <w:tcW w:w="4137" w:type="dxa"/>
          </w:tcPr>
          <w:p w:rsidR="00D54538" w:rsidRPr="0032584C" w:rsidRDefault="00D54538"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D54538" w:rsidRPr="0032584C" w:rsidRDefault="00D54538" w:rsidP="00CB6154">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Salir</w:t>
            </w:r>
          </w:p>
        </w:tc>
      </w:tr>
      <w:tr w:rsidR="00D54538" w:rsidRPr="0032584C" w:rsidTr="00CB6154">
        <w:trPr>
          <w:trHeight w:val="265"/>
        </w:trPr>
        <w:tc>
          <w:tcPr>
            <w:tcW w:w="4137" w:type="dxa"/>
          </w:tcPr>
          <w:p w:rsidR="00D54538" w:rsidRPr="0032584C" w:rsidRDefault="00D54538"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D54538" w:rsidRPr="0032584C" w:rsidRDefault="00D54538" w:rsidP="005C089B">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Al presionar este botón se desiste de la habilitación de</w:t>
            </w:r>
            <w:r w:rsidR="005C089B">
              <w:rPr>
                <w:rFonts w:cs="Calibri"/>
                <w:i/>
                <w:iCs/>
                <w:color w:val="000000"/>
                <w:lang w:val="es-AR" w:eastAsia="es-ES"/>
              </w:rPr>
              <w:t xml:space="preserve"> </w:t>
            </w:r>
            <w:r>
              <w:rPr>
                <w:rFonts w:cs="Calibri"/>
                <w:i/>
                <w:iCs/>
                <w:color w:val="000000"/>
                <w:lang w:val="es-AR" w:eastAsia="es-ES"/>
              </w:rPr>
              <w:t>l</w:t>
            </w:r>
            <w:r w:rsidR="005C089B">
              <w:rPr>
                <w:rFonts w:cs="Calibri"/>
                <w:i/>
                <w:iCs/>
                <w:color w:val="000000"/>
                <w:lang w:val="es-AR" w:eastAsia="es-ES"/>
              </w:rPr>
              <w:t>a</w:t>
            </w:r>
            <w:r>
              <w:rPr>
                <w:rFonts w:cs="Calibri"/>
                <w:i/>
                <w:iCs/>
                <w:color w:val="000000"/>
                <w:lang w:val="es-AR" w:eastAsia="es-ES"/>
              </w:rPr>
              <w:t xml:space="preserve"> nuev</w:t>
            </w:r>
            <w:r w:rsidR="005C089B">
              <w:rPr>
                <w:rFonts w:cs="Calibri"/>
                <w:i/>
                <w:iCs/>
                <w:color w:val="000000"/>
                <w:lang w:val="es-AR" w:eastAsia="es-ES"/>
              </w:rPr>
              <w:t>a</w:t>
            </w:r>
            <w:r>
              <w:rPr>
                <w:rFonts w:cs="Calibri"/>
                <w:i/>
                <w:iCs/>
                <w:color w:val="000000"/>
                <w:lang w:val="es-AR" w:eastAsia="es-ES"/>
              </w:rPr>
              <w:t xml:space="preserve"> </w:t>
            </w:r>
            <w:r w:rsidR="005C089B">
              <w:rPr>
                <w:rFonts w:cs="Calibri"/>
                <w:i/>
                <w:iCs/>
                <w:color w:val="000000"/>
                <w:lang w:val="es-AR" w:eastAsia="es-ES"/>
              </w:rPr>
              <w:t>ubicación</w:t>
            </w:r>
            <w:r>
              <w:rPr>
                <w:rFonts w:cs="Calibri"/>
                <w:i/>
                <w:iCs/>
                <w:color w:val="000000"/>
                <w:lang w:val="es-AR" w:eastAsia="es-ES"/>
              </w:rPr>
              <w:t xml:space="preserve"> y se</w:t>
            </w:r>
            <w:r w:rsidR="005C089B">
              <w:rPr>
                <w:rFonts w:cs="Calibri"/>
                <w:i/>
                <w:iCs/>
                <w:color w:val="000000"/>
                <w:lang w:val="es-AR" w:eastAsia="es-ES"/>
              </w:rPr>
              <w:t xml:space="preserve"> regresa a la pantalla Ubicaciones</w:t>
            </w:r>
          </w:p>
        </w:tc>
      </w:tr>
    </w:tbl>
    <w:p w:rsidR="00D54538" w:rsidRDefault="00D54538" w:rsidP="00D54538">
      <w:pPr>
        <w:pStyle w:val="PSI-Ttulo3"/>
      </w:pPr>
      <w:bookmarkStart w:id="115" w:name="_Toc495172312"/>
      <w:r>
        <w:lastRenderedPageBreak/>
        <w:t>5</w:t>
      </w:r>
      <w:bookmarkEnd w:id="115"/>
    </w:p>
    <w:tbl>
      <w:tblPr>
        <w:tblStyle w:val="Tabladecuadrcula2-nfasis3"/>
        <w:tblW w:w="0" w:type="auto"/>
        <w:tblLayout w:type="fixed"/>
        <w:tblLook w:val="0420" w:firstRow="1" w:lastRow="0" w:firstColumn="0" w:lastColumn="0" w:noHBand="0" w:noVBand="1"/>
      </w:tblPr>
      <w:tblGrid>
        <w:gridCol w:w="4137"/>
        <w:gridCol w:w="4137"/>
      </w:tblGrid>
      <w:tr w:rsidR="00D54538" w:rsidRPr="0032584C" w:rsidTr="00CB6154">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D54538" w:rsidRPr="0032584C" w:rsidRDefault="00D54538"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D54538" w:rsidRPr="0032584C" w:rsidRDefault="00D54538"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D54538" w:rsidRPr="0032584C" w:rsidTr="00CB6154">
        <w:trPr>
          <w:cnfStyle w:val="000000100000" w:firstRow="0" w:lastRow="0" w:firstColumn="0" w:lastColumn="0" w:oddVBand="0" w:evenVBand="0" w:oddHBand="1" w:evenHBand="0" w:firstRowFirstColumn="0" w:firstRowLastColumn="0" w:lastRowFirstColumn="0" w:lastRowLastColumn="0"/>
          <w:trHeight w:val="122"/>
        </w:trPr>
        <w:tc>
          <w:tcPr>
            <w:tcW w:w="4137" w:type="dxa"/>
          </w:tcPr>
          <w:p w:rsidR="00D54538" w:rsidRPr="0032584C" w:rsidRDefault="00D54538"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D54538" w:rsidRPr="0032584C" w:rsidRDefault="00D54538" w:rsidP="00CB6154">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Guardar</w:t>
            </w:r>
          </w:p>
        </w:tc>
      </w:tr>
      <w:tr w:rsidR="00D54538" w:rsidRPr="0032584C" w:rsidTr="00CB6154">
        <w:trPr>
          <w:trHeight w:val="265"/>
        </w:trPr>
        <w:tc>
          <w:tcPr>
            <w:tcW w:w="4137" w:type="dxa"/>
          </w:tcPr>
          <w:p w:rsidR="00D54538" w:rsidRPr="0032584C" w:rsidRDefault="00D54538"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D54538" w:rsidRPr="0032584C" w:rsidRDefault="00D54538" w:rsidP="00A16B56">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Al presionar este botón se habilita l</w:t>
            </w:r>
            <w:r w:rsidR="00A16B56">
              <w:rPr>
                <w:rFonts w:cs="Calibri"/>
                <w:i/>
                <w:iCs/>
                <w:color w:val="000000"/>
                <w:lang w:val="es-AR" w:eastAsia="es-ES"/>
              </w:rPr>
              <w:t>a</w:t>
            </w:r>
            <w:r>
              <w:rPr>
                <w:rFonts w:cs="Calibri"/>
                <w:i/>
                <w:iCs/>
                <w:color w:val="000000"/>
                <w:lang w:val="es-AR" w:eastAsia="es-ES"/>
              </w:rPr>
              <w:t xml:space="preserve"> nuev</w:t>
            </w:r>
            <w:r w:rsidR="00A16B56">
              <w:rPr>
                <w:rFonts w:cs="Calibri"/>
                <w:i/>
                <w:iCs/>
                <w:color w:val="000000"/>
                <w:lang w:val="es-AR" w:eastAsia="es-ES"/>
              </w:rPr>
              <w:t>a ubicación</w:t>
            </w:r>
            <w:r>
              <w:rPr>
                <w:rFonts w:cs="Calibri"/>
                <w:i/>
                <w:iCs/>
                <w:color w:val="000000"/>
                <w:lang w:val="es-AR" w:eastAsia="es-ES"/>
              </w:rPr>
              <w:t xml:space="preserve"> y se permanece en la misma pantalla por si se desea habilitar </w:t>
            </w:r>
            <w:r w:rsidR="00A16B56">
              <w:rPr>
                <w:rFonts w:cs="Calibri"/>
                <w:i/>
                <w:iCs/>
                <w:color w:val="000000"/>
                <w:lang w:val="es-AR" w:eastAsia="es-ES"/>
              </w:rPr>
              <w:t>algu</w:t>
            </w:r>
            <w:r>
              <w:rPr>
                <w:rFonts w:cs="Calibri"/>
                <w:i/>
                <w:iCs/>
                <w:color w:val="000000"/>
                <w:lang w:val="es-AR" w:eastAsia="es-ES"/>
              </w:rPr>
              <w:t>n</w:t>
            </w:r>
            <w:r w:rsidR="00A16B56">
              <w:rPr>
                <w:rFonts w:cs="Calibri"/>
                <w:i/>
                <w:iCs/>
                <w:color w:val="000000"/>
                <w:lang w:val="es-AR" w:eastAsia="es-ES"/>
              </w:rPr>
              <w:t>a</w:t>
            </w:r>
            <w:r>
              <w:rPr>
                <w:rFonts w:cs="Calibri"/>
                <w:i/>
                <w:iCs/>
                <w:color w:val="000000"/>
                <w:lang w:val="es-AR" w:eastAsia="es-ES"/>
              </w:rPr>
              <w:t xml:space="preserve"> otr</w:t>
            </w:r>
            <w:r w:rsidR="00A16B56">
              <w:rPr>
                <w:rFonts w:cs="Calibri"/>
                <w:i/>
                <w:iCs/>
                <w:color w:val="000000"/>
                <w:lang w:val="es-AR" w:eastAsia="es-ES"/>
              </w:rPr>
              <w:t>a</w:t>
            </w:r>
            <w:r>
              <w:rPr>
                <w:rFonts w:cs="Calibri"/>
                <w:i/>
                <w:iCs/>
                <w:color w:val="000000"/>
                <w:lang w:val="es-AR" w:eastAsia="es-ES"/>
              </w:rPr>
              <w:t xml:space="preserve"> </w:t>
            </w:r>
            <w:r w:rsidR="00A16B56">
              <w:rPr>
                <w:rFonts w:cs="Calibri"/>
                <w:i/>
                <w:iCs/>
                <w:color w:val="000000"/>
                <w:lang w:val="es-AR" w:eastAsia="es-ES"/>
              </w:rPr>
              <w:t>ubicación</w:t>
            </w:r>
          </w:p>
        </w:tc>
      </w:tr>
    </w:tbl>
    <w:p w:rsidR="00397643" w:rsidRDefault="00397643" w:rsidP="009C3DA6">
      <w:pPr>
        <w:pStyle w:val="PSI-Ttulo1"/>
      </w:pPr>
    </w:p>
    <w:p w:rsidR="00E818A5" w:rsidRDefault="00E818A5" w:rsidP="00E818A5">
      <w:pPr>
        <w:pStyle w:val="PSI-Ttulo2"/>
        <w:spacing w:before="0"/>
      </w:pPr>
      <w:bookmarkStart w:id="116" w:name="_Toc495172313"/>
      <w:r>
        <w:rPr>
          <w:lang w:eastAsia="es-ES"/>
        </w:rPr>
        <w:t>Alta Valoración</w:t>
      </w:r>
      <w:bookmarkEnd w:id="116"/>
    </w:p>
    <w:p w:rsidR="00E818A5" w:rsidRPr="00D64E4A" w:rsidRDefault="00E818A5" w:rsidP="00E818A5">
      <w:pPr>
        <w:autoSpaceDE w:val="0"/>
        <w:autoSpaceDN w:val="0"/>
        <w:adjustRightInd w:val="0"/>
        <w:spacing w:before="0" w:line="240" w:lineRule="auto"/>
        <w:ind w:left="0" w:firstLine="0"/>
        <w:rPr>
          <w:rFonts w:cs="Calibri"/>
          <w:color w:val="000000"/>
          <w:sz w:val="24"/>
          <w:szCs w:val="24"/>
          <w:lang w:val="es-AR" w:eastAsia="es-ES"/>
        </w:rPr>
      </w:pPr>
    </w:p>
    <w:tbl>
      <w:tblPr>
        <w:tblStyle w:val="Tabladecuadrcula2-nfasis3"/>
        <w:tblW w:w="0" w:type="auto"/>
        <w:tblLayout w:type="fixed"/>
        <w:tblLook w:val="0420" w:firstRow="1" w:lastRow="0" w:firstColumn="0" w:lastColumn="0" w:noHBand="0" w:noVBand="1"/>
      </w:tblPr>
      <w:tblGrid>
        <w:gridCol w:w="4139"/>
        <w:gridCol w:w="4139"/>
      </w:tblGrid>
      <w:tr w:rsidR="00E818A5" w:rsidRPr="00D64E4A" w:rsidTr="00CB6154">
        <w:trPr>
          <w:cnfStyle w:val="100000000000" w:firstRow="1" w:lastRow="0" w:firstColumn="0" w:lastColumn="0" w:oddVBand="0" w:evenVBand="0" w:oddHBand="0" w:evenHBand="0" w:firstRowFirstColumn="0" w:firstRowLastColumn="0" w:lastRowFirstColumn="0" w:lastRowLastColumn="0"/>
          <w:trHeight w:val="110"/>
        </w:trPr>
        <w:tc>
          <w:tcPr>
            <w:tcW w:w="4139" w:type="dxa"/>
          </w:tcPr>
          <w:p w:rsidR="00E818A5" w:rsidRPr="00D64E4A" w:rsidRDefault="00E818A5" w:rsidP="00CB6154">
            <w:pPr>
              <w:autoSpaceDE w:val="0"/>
              <w:autoSpaceDN w:val="0"/>
              <w:adjustRightInd w:val="0"/>
              <w:spacing w:before="0" w:line="240" w:lineRule="auto"/>
              <w:ind w:left="0" w:firstLine="0"/>
              <w:rPr>
                <w:rFonts w:cs="Calibri"/>
                <w:color w:val="000000"/>
                <w:lang w:val="es-AR" w:eastAsia="es-ES"/>
              </w:rPr>
            </w:pPr>
            <w:r w:rsidRPr="00D64E4A">
              <w:rPr>
                <w:rFonts w:cs="Calibri"/>
                <w:i/>
                <w:iCs/>
                <w:color w:val="000000"/>
                <w:lang w:val="es-AR" w:eastAsia="es-ES"/>
              </w:rPr>
              <w:t xml:space="preserve">Descripción </w:t>
            </w:r>
          </w:p>
        </w:tc>
        <w:tc>
          <w:tcPr>
            <w:tcW w:w="4139" w:type="dxa"/>
          </w:tcPr>
          <w:p w:rsidR="00E818A5" w:rsidRPr="00D64E4A" w:rsidRDefault="00E818A5" w:rsidP="00CB6154">
            <w:pPr>
              <w:autoSpaceDE w:val="0"/>
              <w:autoSpaceDN w:val="0"/>
              <w:adjustRightInd w:val="0"/>
              <w:spacing w:before="0" w:line="240" w:lineRule="auto"/>
              <w:ind w:left="0" w:firstLine="0"/>
              <w:rPr>
                <w:rFonts w:cs="Calibri"/>
                <w:color w:val="000000"/>
                <w:lang w:val="es-AR" w:eastAsia="es-ES"/>
              </w:rPr>
            </w:pPr>
            <w:r w:rsidRPr="00D64E4A">
              <w:rPr>
                <w:rFonts w:cs="Calibri"/>
                <w:i/>
                <w:iCs/>
                <w:color w:val="000000"/>
                <w:lang w:val="es-AR" w:eastAsia="es-ES"/>
              </w:rPr>
              <w:t xml:space="preserve">Observaciones </w:t>
            </w:r>
          </w:p>
        </w:tc>
      </w:tr>
      <w:tr w:rsidR="00E818A5" w:rsidRPr="00D64E4A" w:rsidTr="00CB6154">
        <w:trPr>
          <w:cnfStyle w:val="000000100000" w:firstRow="0" w:lastRow="0" w:firstColumn="0" w:lastColumn="0" w:oddVBand="0" w:evenVBand="0" w:oddHBand="1" w:evenHBand="0" w:firstRowFirstColumn="0" w:firstRowLastColumn="0" w:lastRowFirstColumn="0" w:lastRowLastColumn="0"/>
          <w:trHeight w:val="110"/>
        </w:trPr>
        <w:tc>
          <w:tcPr>
            <w:tcW w:w="4139" w:type="dxa"/>
          </w:tcPr>
          <w:p w:rsidR="00E818A5" w:rsidRPr="00D64E4A" w:rsidRDefault="00E818A5" w:rsidP="00CB6154">
            <w:pPr>
              <w:autoSpaceDE w:val="0"/>
              <w:autoSpaceDN w:val="0"/>
              <w:adjustRightInd w:val="0"/>
              <w:spacing w:before="0" w:line="240" w:lineRule="auto"/>
              <w:ind w:left="0" w:firstLine="0"/>
              <w:rPr>
                <w:rFonts w:cs="Calibri"/>
                <w:color w:val="000000"/>
                <w:lang w:val="es-AR" w:eastAsia="es-ES"/>
              </w:rPr>
            </w:pPr>
            <w:r w:rsidRPr="00D64E4A">
              <w:rPr>
                <w:rFonts w:cs="Calibri"/>
                <w:i/>
                <w:iCs/>
                <w:color w:val="000000"/>
                <w:lang w:val="es-AR" w:eastAsia="es-ES"/>
              </w:rPr>
              <w:t xml:space="preserve">Nombre Pantalla </w:t>
            </w:r>
          </w:p>
        </w:tc>
        <w:tc>
          <w:tcPr>
            <w:tcW w:w="4139" w:type="dxa"/>
          </w:tcPr>
          <w:p w:rsidR="00E818A5" w:rsidRPr="00D64E4A" w:rsidRDefault="00E818A5" w:rsidP="00CB6154">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Alta Valoración</w:t>
            </w:r>
          </w:p>
        </w:tc>
      </w:tr>
      <w:tr w:rsidR="00E818A5" w:rsidRPr="00D64E4A" w:rsidTr="00CB6154">
        <w:trPr>
          <w:trHeight w:val="827"/>
        </w:trPr>
        <w:tc>
          <w:tcPr>
            <w:tcW w:w="4139" w:type="dxa"/>
          </w:tcPr>
          <w:p w:rsidR="00E818A5" w:rsidRPr="00D64E4A" w:rsidRDefault="00E818A5" w:rsidP="00CB6154">
            <w:pPr>
              <w:autoSpaceDE w:val="0"/>
              <w:autoSpaceDN w:val="0"/>
              <w:adjustRightInd w:val="0"/>
              <w:spacing w:before="0" w:line="240" w:lineRule="auto"/>
              <w:ind w:left="0" w:firstLine="0"/>
              <w:rPr>
                <w:rFonts w:cs="Calibri"/>
                <w:color w:val="000000"/>
                <w:lang w:val="es-AR" w:eastAsia="es-ES"/>
              </w:rPr>
            </w:pPr>
            <w:r w:rsidRPr="00D64E4A">
              <w:rPr>
                <w:rFonts w:cs="Calibri"/>
                <w:i/>
                <w:iCs/>
                <w:color w:val="000000"/>
                <w:lang w:val="es-AR" w:eastAsia="es-ES"/>
              </w:rPr>
              <w:t xml:space="preserve">Descripción </w:t>
            </w:r>
          </w:p>
        </w:tc>
        <w:tc>
          <w:tcPr>
            <w:tcW w:w="4139" w:type="dxa"/>
          </w:tcPr>
          <w:p w:rsidR="00E818A5" w:rsidRPr="00D64E4A" w:rsidRDefault="00E818A5" w:rsidP="00CB6154">
            <w:pPr>
              <w:autoSpaceDE w:val="0"/>
              <w:autoSpaceDN w:val="0"/>
              <w:adjustRightInd w:val="0"/>
              <w:spacing w:before="0" w:line="240" w:lineRule="auto"/>
              <w:ind w:left="0" w:firstLine="0"/>
              <w:rPr>
                <w:rFonts w:cs="Calibri"/>
                <w:i/>
                <w:iCs/>
                <w:color w:val="000000"/>
                <w:lang w:val="es-AR" w:eastAsia="es-ES"/>
              </w:rPr>
            </w:pPr>
            <w:r w:rsidRPr="00D64E4A">
              <w:rPr>
                <w:rFonts w:cs="Calibri"/>
                <w:i/>
                <w:iCs/>
                <w:color w:val="000000"/>
                <w:lang w:val="es-AR" w:eastAsia="es-ES"/>
              </w:rPr>
              <w:t>Esta pantalla muestra</w:t>
            </w:r>
            <w:r>
              <w:rPr>
                <w:rFonts w:cs="Calibri"/>
                <w:i/>
                <w:iCs/>
                <w:color w:val="000000"/>
                <w:lang w:val="es-AR" w:eastAsia="es-ES"/>
              </w:rPr>
              <w:t xml:space="preserve">, los campos a completar para dar de alta una nueva </w:t>
            </w:r>
            <w:r w:rsidR="00C363BB">
              <w:rPr>
                <w:rFonts w:cs="Calibri"/>
                <w:i/>
                <w:iCs/>
                <w:color w:val="000000"/>
                <w:lang w:val="es-AR" w:eastAsia="es-ES"/>
              </w:rPr>
              <w:t>valoración</w:t>
            </w:r>
            <w:r>
              <w:rPr>
                <w:rFonts w:cs="Calibri"/>
                <w:i/>
                <w:iCs/>
                <w:color w:val="000000"/>
                <w:lang w:val="es-AR" w:eastAsia="es-ES"/>
              </w:rPr>
              <w:t xml:space="preserve"> </w:t>
            </w:r>
          </w:p>
        </w:tc>
      </w:tr>
    </w:tbl>
    <w:p w:rsidR="00E818A5" w:rsidRDefault="00E818A5" w:rsidP="00E818A5">
      <w:pPr>
        <w:pStyle w:val="PSI-Ttulo1"/>
      </w:pPr>
    </w:p>
    <w:p w:rsidR="00E818A5" w:rsidRDefault="00C17FE7" w:rsidP="00E818A5">
      <w:pPr>
        <w:pStyle w:val="PSI-Ttulo3"/>
      </w:pPr>
      <w:bookmarkStart w:id="117" w:name="_Toc495172314"/>
      <w:r>
        <w:rPr>
          <w:noProof/>
          <w:lang w:val="es-AR" w:eastAsia="es-AR"/>
        </w:rPr>
        <mc:AlternateContent>
          <mc:Choice Requires="wps">
            <w:drawing>
              <wp:anchor distT="0" distB="0" distL="114300" distR="114300" simplePos="0" relativeHeight="251785728" behindDoc="0" locked="0" layoutInCell="1" allowOverlap="1" wp14:anchorId="7425B11F" wp14:editId="6508E75F">
                <wp:simplePos x="0" y="0"/>
                <wp:positionH relativeFrom="margin">
                  <wp:posOffset>795655</wp:posOffset>
                </wp:positionH>
                <wp:positionV relativeFrom="paragraph">
                  <wp:posOffset>24130</wp:posOffset>
                </wp:positionV>
                <wp:extent cx="4037330" cy="2967990"/>
                <wp:effectExtent l="0" t="0" r="0" b="0"/>
                <wp:wrapNone/>
                <wp:docPr id="179" name="Rectángulo 179"/>
                <wp:cNvGraphicFramePr/>
                <a:graphic xmlns:a="http://schemas.openxmlformats.org/drawingml/2006/main">
                  <a:graphicData uri="http://schemas.microsoft.com/office/word/2010/wordprocessingShape">
                    <wps:wsp>
                      <wps:cNvSpPr/>
                      <wps:spPr>
                        <a:xfrm>
                          <a:off x="0" y="0"/>
                          <a:ext cx="4037330" cy="29679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B6154" w:rsidRDefault="00CB6154" w:rsidP="00C17FE7">
                            <w:pPr>
                              <w:ind w:left="0" w:firstLine="0"/>
                            </w:pPr>
                            <w:r w:rsidRPr="00C17FE7">
                              <w:drawing>
                                <wp:inline distT="0" distB="0" distL="0" distR="0" wp14:anchorId="7CBFCFDD" wp14:editId="65965708">
                                  <wp:extent cx="3429708" cy="2572281"/>
                                  <wp:effectExtent l="0" t="0" r="0"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ntalla Informes Administrado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29708" cy="25722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5B11F" id="Rectángulo 179" o:spid="_x0000_s1077" style="position:absolute;left:0;text-align:left;margin-left:62.65pt;margin-top:1.9pt;width:317.9pt;height:233.7pt;z-index:251785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" filled="f" stroked="f" strokeweight="2pt">
                <v:textbox>
                  <w:txbxContent>
                    <w:p w:rsidR="00CB6154" w:rsidRDefault="00CB6154" w:rsidP="00C17FE7">
                      <w:pPr>
                        <w:ind w:left="0" w:firstLine="0"/>
                      </w:pPr>
                      <w:r w:rsidRPr="00C17FE7">
                        <w:drawing>
                          <wp:inline distT="0" distB="0" distL="0" distR="0" wp14:anchorId="7CBFCFDD" wp14:editId="65965708">
                            <wp:extent cx="3429708" cy="2572281"/>
                            <wp:effectExtent l="0" t="0" r="0"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ntalla Informes Administrado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29708" cy="2572281"/>
                                    </a:xfrm>
                                    <a:prstGeom prst="rect">
                                      <a:avLst/>
                                    </a:prstGeom>
                                  </pic:spPr>
                                </pic:pic>
                              </a:graphicData>
                            </a:graphic>
                          </wp:inline>
                        </w:drawing>
                      </w:r>
                    </w:p>
                  </w:txbxContent>
                </v:textbox>
                <w10:wrap anchorx="margin"/>
              </v:rect>
            </w:pict>
          </mc:Fallback>
        </mc:AlternateContent>
      </w:r>
      <w:r w:rsidR="00E818A5" w:rsidRPr="00C26194">
        <w:rPr>
          <w:noProof/>
          <w:lang w:val="es-AR" w:eastAsia="es-AR"/>
        </w:rPr>
        <mc:AlternateContent>
          <mc:Choice Requires="wps">
            <w:drawing>
              <wp:anchor distT="0" distB="0" distL="114300" distR="114300" simplePos="0" relativeHeight="251786752" behindDoc="0" locked="0" layoutInCell="1" allowOverlap="1" wp14:anchorId="21A1241F" wp14:editId="3DF36F5C">
                <wp:simplePos x="0" y="0"/>
                <wp:positionH relativeFrom="column">
                  <wp:posOffset>4677410</wp:posOffset>
                </wp:positionH>
                <wp:positionV relativeFrom="paragraph">
                  <wp:posOffset>76645</wp:posOffset>
                </wp:positionV>
                <wp:extent cx="462915" cy="462915"/>
                <wp:effectExtent l="0" t="0" r="13335" b="13335"/>
                <wp:wrapNone/>
                <wp:docPr id="178" name="Elipse 178"/>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E818A5">
                            <w:pPr>
                              <w:spacing w:before="0"/>
                              <w:ind w:left="0"/>
                              <w:jc w:val="center"/>
                              <w:rPr>
                                <w:color w:val="000000" w:themeColor="text1"/>
                                <w:sz w:val="28"/>
                                <w:szCs w:val="28"/>
                              </w:rPr>
                            </w:pPr>
                            <w:r>
                              <w:rPr>
                                <w:color w:val="000000" w:themeColor="text1"/>
                                <w:sz w:val="28"/>
                                <w:szCs w:val="28"/>
                              </w:rPr>
                              <w:t xml:space="preserve">     </w:t>
                            </w:r>
                            <w:r w:rsidRPr="004D1CBA">
                              <w:rPr>
                                <w:color w:val="000000" w:themeColor="text1"/>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A1241F" id="Elipse 178" o:spid="_x0000_s1078" style="position:absolute;left:0;text-align:left;margin-left:368.3pt;margin-top:6.05pt;width:36.45pt;height:36.45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" fillcolor="white [3201]" strokecolor="#f79646 [3209]" strokeweight="2pt">
                <v:textbox>
                  <w:txbxContent>
                    <w:p w:rsidR="00CB6154" w:rsidRPr="004D1CBA" w:rsidRDefault="00CB6154" w:rsidP="00E818A5">
                      <w:pPr>
                        <w:spacing w:before="0"/>
                        <w:ind w:left="0"/>
                        <w:jc w:val="center"/>
                        <w:rPr>
                          <w:color w:val="000000" w:themeColor="text1"/>
                          <w:sz w:val="28"/>
                          <w:szCs w:val="28"/>
                        </w:rPr>
                      </w:pPr>
                      <w:r>
                        <w:rPr>
                          <w:color w:val="000000" w:themeColor="text1"/>
                          <w:sz w:val="28"/>
                          <w:szCs w:val="28"/>
                        </w:rPr>
                        <w:t xml:space="preserve">     </w:t>
                      </w:r>
                      <w:r w:rsidRPr="004D1CBA">
                        <w:rPr>
                          <w:color w:val="000000" w:themeColor="text1"/>
                          <w:sz w:val="28"/>
                          <w:szCs w:val="28"/>
                        </w:rPr>
                        <w:t>1</w:t>
                      </w:r>
                    </w:p>
                  </w:txbxContent>
                </v:textbox>
              </v:oval>
            </w:pict>
          </mc:Fallback>
        </mc:AlternateContent>
      </w:r>
      <w:r w:rsidR="00E818A5">
        <w:t>Bosquejo</w:t>
      </w:r>
      <w:bookmarkEnd w:id="117"/>
    </w:p>
    <w:bookmarkStart w:id="118" w:name="_Toc495172315"/>
    <w:p w:rsidR="00E818A5" w:rsidRDefault="00E818A5" w:rsidP="00E818A5">
      <w:pPr>
        <w:pStyle w:val="PSI-Ttulo3"/>
      </w:pPr>
      <w:r w:rsidRPr="00C26194">
        <w:rPr>
          <w:noProof/>
          <w:lang w:val="es-AR" w:eastAsia="es-AR"/>
        </w:rPr>
        <mc:AlternateContent>
          <mc:Choice Requires="wps">
            <w:drawing>
              <wp:anchor distT="0" distB="0" distL="114300" distR="114300" simplePos="0" relativeHeight="251787776" behindDoc="0" locked="0" layoutInCell="1" allowOverlap="1" wp14:anchorId="3F03FBCE" wp14:editId="16DFF072">
                <wp:simplePos x="0" y="0"/>
                <wp:positionH relativeFrom="column">
                  <wp:posOffset>3883025</wp:posOffset>
                </wp:positionH>
                <wp:positionV relativeFrom="paragraph">
                  <wp:posOffset>145860</wp:posOffset>
                </wp:positionV>
                <wp:extent cx="795020" cy="248920"/>
                <wp:effectExtent l="38100" t="19050" r="24130" b="74930"/>
                <wp:wrapNone/>
                <wp:docPr id="180" name="Conector recto de flecha 180"/>
                <wp:cNvGraphicFramePr/>
                <a:graphic xmlns:a="http://schemas.openxmlformats.org/drawingml/2006/main">
                  <a:graphicData uri="http://schemas.microsoft.com/office/word/2010/wordprocessingShape">
                    <wps:wsp>
                      <wps:cNvCnPr/>
                      <wps:spPr>
                        <a:xfrm flipH="1">
                          <a:off x="0" y="0"/>
                          <a:ext cx="795020" cy="248920"/>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76C388" id="Conector recto de flecha 180" o:spid="_x0000_s1026" type="#_x0000_t32" style="position:absolute;margin-left:305.75pt;margin-top:11.5pt;width:62.6pt;height:19.6pt;flip:x;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" strokecolor="#f79646 [3209]" strokeweight="2.25pt">
                <v:stroke endarrow="block"/>
              </v:shape>
            </w:pict>
          </mc:Fallback>
        </mc:AlternateContent>
      </w:r>
      <w:bookmarkEnd w:id="118"/>
    </w:p>
    <w:p w:rsidR="00E818A5" w:rsidRDefault="00E818A5" w:rsidP="00E818A5">
      <w:pPr>
        <w:pStyle w:val="PSI-Ttulo3"/>
      </w:pPr>
    </w:p>
    <w:p w:rsidR="00E818A5" w:rsidRDefault="00E818A5" w:rsidP="00E818A5">
      <w:pPr>
        <w:pStyle w:val="PSI-Ttulo1"/>
      </w:pPr>
      <w:bookmarkStart w:id="119" w:name="_Toc495172316"/>
      <w:r w:rsidRPr="00C26194">
        <w:rPr>
          <w:noProof/>
          <w:lang w:eastAsia="es-AR"/>
        </w:rPr>
        <mc:AlternateContent>
          <mc:Choice Requires="wps">
            <w:drawing>
              <wp:anchor distT="0" distB="0" distL="114300" distR="114300" simplePos="0" relativeHeight="251788800" behindDoc="0" locked="0" layoutInCell="1" allowOverlap="1" wp14:anchorId="2817FA64" wp14:editId="3AED91EA">
                <wp:simplePos x="0" y="0"/>
                <wp:positionH relativeFrom="column">
                  <wp:posOffset>4712962</wp:posOffset>
                </wp:positionH>
                <wp:positionV relativeFrom="paragraph">
                  <wp:posOffset>40491</wp:posOffset>
                </wp:positionV>
                <wp:extent cx="462915" cy="462915"/>
                <wp:effectExtent l="0" t="0" r="13335" b="13335"/>
                <wp:wrapNone/>
                <wp:docPr id="181" name="Elipse 181"/>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E818A5">
                            <w:pPr>
                              <w:spacing w:before="0"/>
                              <w:ind w:left="0"/>
                              <w:jc w:val="center"/>
                              <w:rPr>
                                <w:color w:val="000000" w:themeColor="text1"/>
                                <w:sz w:val="28"/>
                                <w:szCs w:val="28"/>
                              </w:rPr>
                            </w:pPr>
                            <w:r>
                              <w:rPr>
                                <w:color w:val="000000" w:themeColor="text1"/>
                                <w:sz w:val="28"/>
                                <w:szCs w:val="28"/>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17FA64" id="Elipse 181" o:spid="_x0000_s1079" style="position:absolute;margin-left:371.1pt;margin-top:3.2pt;width:36.45pt;height:36.45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" fillcolor="white [3201]" strokecolor="#f79646 [3209]" strokeweight="2pt">
                <v:textbox>
                  <w:txbxContent>
                    <w:p w:rsidR="00CB6154" w:rsidRPr="004D1CBA" w:rsidRDefault="00CB6154" w:rsidP="00E818A5">
                      <w:pPr>
                        <w:spacing w:before="0"/>
                        <w:ind w:left="0"/>
                        <w:jc w:val="center"/>
                        <w:rPr>
                          <w:color w:val="000000" w:themeColor="text1"/>
                          <w:sz w:val="28"/>
                          <w:szCs w:val="28"/>
                        </w:rPr>
                      </w:pPr>
                      <w:r>
                        <w:rPr>
                          <w:color w:val="000000" w:themeColor="text1"/>
                          <w:sz w:val="28"/>
                          <w:szCs w:val="28"/>
                        </w:rPr>
                        <w:t xml:space="preserve">     2</w:t>
                      </w:r>
                    </w:p>
                  </w:txbxContent>
                </v:textbox>
              </v:oval>
            </w:pict>
          </mc:Fallback>
        </mc:AlternateContent>
      </w:r>
      <w:bookmarkEnd w:id="119"/>
    </w:p>
    <w:bookmarkStart w:id="120" w:name="_Toc495172317"/>
    <w:p w:rsidR="00E818A5" w:rsidRDefault="00E818A5" w:rsidP="00E818A5">
      <w:pPr>
        <w:pStyle w:val="PSI-Ttulo1"/>
      </w:pPr>
      <w:r w:rsidRPr="00C26194">
        <w:rPr>
          <w:noProof/>
          <w:lang w:eastAsia="es-AR"/>
        </w:rPr>
        <mc:AlternateContent>
          <mc:Choice Requires="wps">
            <w:drawing>
              <wp:anchor distT="0" distB="0" distL="114300" distR="114300" simplePos="0" relativeHeight="251789824" behindDoc="0" locked="0" layoutInCell="1" allowOverlap="1" wp14:anchorId="470391B4" wp14:editId="6EF97C1B">
                <wp:simplePos x="0" y="0"/>
                <wp:positionH relativeFrom="column">
                  <wp:posOffset>3753122</wp:posOffset>
                </wp:positionH>
                <wp:positionV relativeFrom="paragraph">
                  <wp:posOffset>102466</wp:posOffset>
                </wp:positionV>
                <wp:extent cx="961275" cy="118753"/>
                <wp:effectExtent l="38100" t="19050" r="10795" b="90805"/>
                <wp:wrapNone/>
                <wp:docPr id="182" name="Conector recto de flecha 182"/>
                <wp:cNvGraphicFramePr/>
                <a:graphic xmlns:a="http://schemas.openxmlformats.org/drawingml/2006/main">
                  <a:graphicData uri="http://schemas.microsoft.com/office/word/2010/wordprocessingShape">
                    <wps:wsp>
                      <wps:cNvCnPr/>
                      <wps:spPr>
                        <a:xfrm flipH="1">
                          <a:off x="0" y="0"/>
                          <a:ext cx="961275" cy="118753"/>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92A199" id="Conector recto de flecha 182" o:spid="_x0000_s1026" type="#_x0000_t32" style="position:absolute;margin-left:295.5pt;margin-top:8.05pt;width:75.7pt;height:9.35pt;flip:x;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" strokecolor="#f79646 [3209]" strokeweight="2.25pt">
                <v:stroke endarrow="block"/>
              </v:shape>
            </w:pict>
          </mc:Fallback>
        </mc:AlternateContent>
      </w:r>
      <w:bookmarkEnd w:id="120"/>
    </w:p>
    <w:p w:rsidR="00E818A5" w:rsidRDefault="00E818A5" w:rsidP="00E818A5">
      <w:pPr>
        <w:pStyle w:val="PSI-Ttulo1"/>
      </w:pPr>
      <w:bookmarkStart w:id="121" w:name="_Toc495172318"/>
      <w:r w:rsidRPr="00C26194">
        <w:rPr>
          <w:noProof/>
          <w:lang w:eastAsia="es-AR"/>
        </w:rPr>
        <mc:AlternateContent>
          <mc:Choice Requires="wps">
            <w:drawing>
              <wp:anchor distT="0" distB="0" distL="114300" distR="114300" simplePos="0" relativeHeight="251790848" behindDoc="0" locked="0" layoutInCell="1" allowOverlap="1" wp14:anchorId="741B1037" wp14:editId="4D4A0A49">
                <wp:simplePos x="0" y="0"/>
                <wp:positionH relativeFrom="column">
                  <wp:posOffset>4736993</wp:posOffset>
                </wp:positionH>
                <wp:positionV relativeFrom="paragraph">
                  <wp:posOffset>160572</wp:posOffset>
                </wp:positionV>
                <wp:extent cx="462915" cy="462915"/>
                <wp:effectExtent l="0" t="0" r="13335" b="13335"/>
                <wp:wrapNone/>
                <wp:docPr id="183" name="Elipse 183"/>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E818A5">
                            <w:pPr>
                              <w:spacing w:before="0"/>
                              <w:ind w:left="0"/>
                              <w:jc w:val="center"/>
                              <w:rPr>
                                <w:color w:val="000000" w:themeColor="text1"/>
                                <w:sz w:val="28"/>
                                <w:szCs w:val="28"/>
                              </w:rPr>
                            </w:pPr>
                            <w:r>
                              <w:rPr>
                                <w:color w:val="000000" w:themeColor="text1"/>
                                <w:sz w:val="28"/>
                                <w:szCs w:val="28"/>
                              </w:rP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1B1037" id="Elipse 183" o:spid="_x0000_s1080" style="position:absolute;margin-left:373pt;margin-top:12.65pt;width:36.45pt;height:36.4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" fillcolor="white [3201]" strokecolor="#f79646 [3209]" strokeweight="2pt">
                <v:textbox>
                  <w:txbxContent>
                    <w:p w:rsidR="00CB6154" w:rsidRPr="004D1CBA" w:rsidRDefault="00CB6154" w:rsidP="00E818A5">
                      <w:pPr>
                        <w:spacing w:before="0"/>
                        <w:ind w:left="0"/>
                        <w:jc w:val="center"/>
                        <w:rPr>
                          <w:color w:val="000000" w:themeColor="text1"/>
                          <w:sz w:val="28"/>
                          <w:szCs w:val="28"/>
                        </w:rPr>
                      </w:pPr>
                      <w:r>
                        <w:rPr>
                          <w:color w:val="000000" w:themeColor="text1"/>
                          <w:sz w:val="28"/>
                          <w:szCs w:val="28"/>
                        </w:rPr>
                        <w:t xml:space="preserve">     3</w:t>
                      </w:r>
                    </w:p>
                  </w:txbxContent>
                </v:textbox>
              </v:oval>
            </w:pict>
          </mc:Fallback>
        </mc:AlternateContent>
      </w:r>
      <w:bookmarkEnd w:id="121"/>
    </w:p>
    <w:p w:rsidR="00E818A5" w:rsidRDefault="00E818A5" w:rsidP="00E818A5">
      <w:pPr>
        <w:pStyle w:val="PSI-Ttulo1"/>
      </w:pPr>
    </w:p>
    <w:bookmarkStart w:id="122" w:name="_Toc495172319"/>
    <w:p w:rsidR="00E818A5" w:rsidRDefault="00E818A5" w:rsidP="00E818A5">
      <w:pPr>
        <w:pStyle w:val="PSI-Ttulo1"/>
      </w:pPr>
      <w:r w:rsidRPr="00C26194">
        <w:rPr>
          <w:noProof/>
          <w:lang w:eastAsia="es-AR"/>
        </w:rPr>
        <mc:AlternateContent>
          <mc:Choice Requires="wps">
            <w:drawing>
              <wp:anchor distT="0" distB="0" distL="114300" distR="114300" simplePos="0" relativeHeight="251791872" behindDoc="0" locked="0" layoutInCell="1" allowOverlap="1" wp14:anchorId="2C79798C" wp14:editId="4B38C055">
                <wp:simplePos x="0" y="0"/>
                <wp:positionH relativeFrom="column">
                  <wp:posOffset>3812499</wp:posOffset>
                </wp:positionH>
                <wp:positionV relativeFrom="paragraph">
                  <wp:posOffset>9731</wp:posOffset>
                </wp:positionV>
                <wp:extent cx="925648" cy="45719"/>
                <wp:effectExtent l="38100" t="57150" r="8255" b="107315"/>
                <wp:wrapNone/>
                <wp:docPr id="184" name="Conector recto de flecha 184"/>
                <wp:cNvGraphicFramePr/>
                <a:graphic xmlns:a="http://schemas.openxmlformats.org/drawingml/2006/main">
                  <a:graphicData uri="http://schemas.microsoft.com/office/word/2010/wordprocessingShape">
                    <wps:wsp>
                      <wps:cNvCnPr/>
                      <wps:spPr>
                        <a:xfrm flipH="1">
                          <a:off x="0" y="0"/>
                          <a:ext cx="925648" cy="45719"/>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EA4B03" id="Conector recto de flecha 184" o:spid="_x0000_s1026" type="#_x0000_t32" style="position:absolute;margin-left:300.2pt;margin-top:.75pt;width:72.9pt;height:3.6pt;flip:x;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" strokecolor="#f79646 [3209]" strokeweight="2.25pt">
                <v:stroke endarrow="block"/>
              </v:shape>
            </w:pict>
          </mc:Fallback>
        </mc:AlternateContent>
      </w:r>
      <w:bookmarkEnd w:id="122"/>
    </w:p>
    <w:p w:rsidR="00E818A5" w:rsidRDefault="00E818A5" w:rsidP="00E818A5">
      <w:pPr>
        <w:pStyle w:val="PSI-Ttulo1"/>
      </w:pPr>
    </w:p>
    <w:p w:rsidR="00E818A5" w:rsidRDefault="00E818A5" w:rsidP="00E818A5">
      <w:pPr>
        <w:pStyle w:val="PSI-Ttulo1"/>
      </w:pPr>
      <w:bookmarkStart w:id="123" w:name="_Toc495172320"/>
      <w:r w:rsidRPr="00C26194">
        <w:rPr>
          <w:noProof/>
          <w:lang w:eastAsia="es-AR"/>
        </w:rPr>
        <mc:AlternateContent>
          <mc:Choice Requires="wps">
            <w:drawing>
              <wp:anchor distT="0" distB="0" distL="114300" distR="114300" simplePos="0" relativeHeight="251792896" behindDoc="0" locked="0" layoutInCell="1" allowOverlap="1" wp14:anchorId="5B3759DD" wp14:editId="757F5D15">
                <wp:simplePos x="0" y="0"/>
                <wp:positionH relativeFrom="column">
                  <wp:posOffset>4726940</wp:posOffset>
                </wp:positionH>
                <wp:positionV relativeFrom="paragraph">
                  <wp:posOffset>141605</wp:posOffset>
                </wp:positionV>
                <wp:extent cx="462915" cy="462915"/>
                <wp:effectExtent l="0" t="0" r="13335" b="13335"/>
                <wp:wrapNone/>
                <wp:docPr id="185" name="Elipse 185"/>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E818A5">
                            <w:pPr>
                              <w:spacing w:before="0"/>
                              <w:ind w:left="0"/>
                              <w:jc w:val="center"/>
                              <w:rPr>
                                <w:color w:val="000000" w:themeColor="text1"/>
                                <w:sz w:val="28"/>
                                <w:szCs w:val="28"/>
                              </w:rPr>
                            </w:pPr>
                            <w:r>
                              <w:rPr>
                                <w:color w:val="000000" w:themeColor="text1"/>
                                <w:sz w:val="28"/>
                                <w:szCs w:val="28"/>
                              </w:rPr>
                              <w:t xml:space="preserv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3759DD" id="Elipse 185" o:spid="_x0000_s1081" style="position:absolute;margin-left:372.2pt;margin-top:11.15pt;width:36.45pt;height:36.45pt;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" fillcolor="white [3201]" strokecolor="#f79646 [3209]" strokeweight="2pt">
                <v:textbox>
                  <w:txbxContent>
                    <w:p w:rsidR="00CB6154" w:rsidRPr="004D1CBA" w:rsidRDefault="00CB6154" w:rsidP="00E818A5">
                      <w:pPr>
                        <w:spacing w:before="0"/>
                        <w:ind w:left="0"/>
                        <w:jc w:val="center"/>
                        <w:rPr>
                          <w:color w:val="000000" w:themeColor="text1"/>
                          <w:sz w:val="28"/>
                          <w:szCs w:val="28"/>
                        </w:rPr>
                      </w:pPr>
                      <w:r>
                        <w:rPr>
                          <w:color w:val="000000" w:themeColor="text1"/>
                          <w:sz w:val="28"/>
                          <w:szCs w:val="28"/>
                        </w:rPr>
                        <w:t xml:space="preserve">     4</w:t>
                      </w:r>
                    </w:p>
                  </w:txbxContent>
                </v:textbox>
              </v:oval>
            </w:pict>
          </mc:Fallback>
        </mc:AlternateContent>
      </w:r>
      <w:bookmarkEnd w:id="123"/>
    </w:p>
    <w:bookmarkStart w:id="124" w:name="_Toc495172321"/>
    <w:p w:rsidR="00E818A5" w:rsidRDefault="00E818A5" w:rsidP="00E818A5">
      <w:pPr>
        <w:pStyle w:val="PSI-Ttulo1"/>
      </w:pPr>
      <w:r w:rsidRPr="00C26194">
        <w:rPr>
          <w:noProof/>
          <w:lang w:eastAsia="es-AR"/>
        </w:rPr>
        <mc:AlternateContent>
          <mc:Choice Requires="wps">
            <w:drawing>
              <wp:anchor distT="0" distB="0" distL="114300" distR="114300" simplePos="0" relativeHeight="251793920" behindDoc="0" locked="0" layoutInCell="1" allowOverlap="1" wp14:anchorId="3222DAC0" wp14:editId="7E2ED5C8">
                <wp:simplePos x="0" y="0"/>
                <wp:positionH relativeFrom="column">
                  <wp:posOffset>2586990</wp:posOffset>
                </wp:positionH>
                <wp:positionV relativeFrom="paragraph">
                  <wp:posOffset>159386</wp:posOffset>
                </wp:positionV>
                <wp:extent cx="2132330" cy="45719"/>
                <wp:effectExtent l="38100" t="57150" r="1270" b="107315"/>
                <wp:wrapNone/>
                <wp:docPr id="186" name="Conector recto de flecha 186"/>
                <wp:cNvGraphicFramePr/>
                <a:graphic xmlns:a="http://schemas.openxmlformats.org/drawingml/2006/main">
                  <a:graphicData uri="http://schemas.microsoft.com/office/word/2010/wordprocessingShape">
                    <wps:wsp>
                      <wps:cNvCnPr/>
                      <wps:spPr>
                        <a:xfrm flipH="1">
                          <a:off x="0" y="0"/>
                          <a:ext cx="2132330" cy="45719"/>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9431E" id="Conector recto de flecha 186" o:spid="_x0000_s1026" type="#_x0000_t32" style="position:absolute;margin-left:203.7pt;margin-top:12.55pt;width:167.9pt;height:3.6pt;flip:x;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" strokecolor="#f79646 [3209]" strokeweight="2.25pt">
                <v:stroke endarrow="block"/>
              </v:shape>
            </w:pict>
          </mc:Fallback>
        </mc:AlternateContent>
      </w:r>
      <w:r w:rsidRPr="00C26194">
        <w:rPr>
          <w:noProof/>
          <w:lang w:eastAsia="es-AR"/>
        </w:rPr>
        <mc:AlternateContent>
          <mc:Choice Requires="wps">
            <w:drawing>
              <wp:anchor distT="0" distB="0" distL="114300" distR="114300" simplePos="0" relativeHeight="251794944" behindDoc="0" locked="0" layoutInCell="1" allowOverlap="1" wp14:anchorId="65CC5848" wp14:editId="6B63C175">
                <wp:simplePos x="0" y="0"/>
                <wp:positionH relativeFrom="column">
                  <wp:posOffset>251460</wp:posOffset>
                </wp:positionH>
                <wp:positionV relativeFrom="paragraph">
                  <wp:posOffset>17780</wp:posOffset>
                </wp:positionV>
                <wp:extent cx="462915" cy="462915"/>
                <wp:effectExtent l="0" t="0" r="13335" b="13335"/>
                <wp:wrapNone/>
                <wp:docPr id="187" name="Elipse 187"/>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E818A5">
                            <w:pPr>
                              <w:spacing w:before="0"/>
                              <w:ind w:left="0"/>
                              <w:jc w:val="center"/>
                              <w:rPr>
                                <w:color w:val="000000" w:themeColor="text1"/>
                                <w:sz w:val="28"/>
                                <w:szCs w:val="28"/>
                              </w:rPr>
                            </w:pPr>
                            <w:r>
                              <w:rPr>
                                <w:color w:val="000000" w:themeColor="text1"/>
                                <w:sz w:val="28"/>
                                <w:szCs w:val="28"/>
                              </w:rPr>
                              <w:t xml:space="preserve">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CC5848" id="Elipse 187" o:spid="_x0000_s1082" style="position:absolute;margin-left:19.8pt;margin-top:1.4pt;width:36.45pt;height:36.45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" fillcolor="white [3201]" strokecolor="#f79646 [3209]" strokeweight="2pt">
                <v:textbox>
                  <w:txbxContent>
                    <w:p w:rsidR="00CB6154" w:rsidRPr="004D1CBA" w:rsidRDefault="00CB6154" w:rsidP="00E818A5">
                      <w:pPr>
                        <w:spacing w:before="0"/>
                        <w:ind w:left="0"/>
                        <w:jc w:val="center"/>
                        <w:rPr>
                          <w:color w:val="000000" w:themeColor="text1"/>
                          <w:sz w:val="28"/>
                          <w:szCs w:val="28"/>
                        </w:rPr>
                      </w:pPr>
                      <w:r>
                        <w:rPr>
                          <w:color w:val="000000" w:themeColor="text1"/>
                          <w:sz w:val="28"/>
                          <w:szCs w:val="28"/>
                        </w:rPr>
                        <w:t xml:space="preserve">     5</w:t>
                      </w:r>
                    </w:p>
                  </w:txbxContent>
                </v:textbox>
              </v:oval>
            </w:pict>
          </mc:Fallback>
        </mc:AlternateContent>
      </w:r>
      <w:r w:rsidRPr="00C26194">
        <w:rPr>
          <w:noProof/>
          <w:lang w:eastAsia="es-AR"/>
        </w:rPr>
        <mc:AlternateContent>
          <mc:Choice Requires="wps">
            <w:drawing>
              <wp:anchor distT="0" distB="0" distL="114300" distR="114300" simplePos="0" relativeHeight="251795968" behindDoc="0" locked="0" layoutInCell="1" allowOverlap="1" wp14:anchorId="6D0196A5" wp14:editId="70FD1C91">
                <wp:simplePos x="0" y="0"/>
                <wp:positionH relativeFrom="column">
                  <wp:posOffset>720091</wp:posOffset>
                </wp:positionH>
                <wp:positionV relativeFrom="paragraph">
                  <wp:posOffset>198754</wp:posOffset>
                </wp:positionV>
                <wp:extent cx="609600" cy="45719"/>
                <wp:effectExtent l="19050" t="95250" r="0" b="69215"/>
                <wp:wrapNone/>
                <wp:docPr id="188" name="Conector recto de flecha 188"/>
                <wp:cNvGraphicFramePr/>
                <a:graphic xmlns:a="http://schemas.openxmlformats.org/drawingml/2006/main">
                  <a:graphicData uri="http://schemas.microsoft.com/office/word/2010/wordprocessingShape">
                    <wps:wsp>
                      <wps:cNvCnPr/>
                      <wps:spPr>
                        <a:xfrm flipV="1">
                          <a:off x="0" y="0"/>
                          <a:ext cx="609600" cy="45719"/>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2947D6" id="Conector recto de flecha 188" o:spid="_x0000_s1026" type="#_x0000_t32" style="position:absolute;margin-left:56.7pt;margin-top:15.65pt;width:48pt;height:3.6pt;flip:y;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" strokecolor="#f79646 [3209]" strokeweight="2.25pt">
                <v:stroke endarrow="block"/>
              </v:shape>
            </w:pict>
          </mc:Fallback>
        </mc:AlternateContent>
      </w:r>
      <w:bookmarkEnd w:id="124"/>
    </w:p>
    <w:p w:rsidR="00E818A5" w:rsidRDefault="00E818A5" w:rsidP="00E818A5">
      <w:pPr>
        <w:pStyle w:val="PSI-Ttulo1"/>
      </w:pPr>
    </w:p>
    <w:p w:rsidR="00E818A5" w:rsidRDefault="00E818A5" w:rsidP="00E818A5">
      <w:pPr>
        <w:pStyle w:val="PSI-Ttulo1"/>
      </w:pPr>
    </w:p>
    <w:p w:rsidR="00E818A5" w:rsidRDefault="00E818A5" w:rsidP="00E818A5">
      <w:pPr>
        <w:pStyle w:val="PSI-Ttulo1"/>
      </w:pPr>
    </w:p>
    <w:p w:rsidR="00E818A5" w:rsidRDefault="00E818A5" w:rsidP="00E818A5">
      <w:pPr>
        <w:pStyle w:val="PSI-Ttulo3"/>
      </w:pPr>
      <w:bookmarkStart w:id="125" w:name="_Toc495172322"/>
      <w:r>
        <w:t>1</w:t>
      </w:r>
      <w:bookmarkEnd w:id="125"/>
    </w:p>
    <w:tbl>
      <w:tblPr>
        <w:tblStyle w:val="Tabladecuadrcula2-nfasis3"/>
        <w:tblW w:w="0" w:type="auto"/>
        <w:tblLayout w:type="fixed"/>
        <w:tblLook w:val="0420" w:firstRow="1" w:lastRow="0" w:firstColumn="0" w:lastColumn="0" w:noHBand="0" w:noVBand="1"/>
      </w:tblPr>
      <w:tblGrid>
        <w:gridCol w:w="4137"/>
        <w:gridCol w:w="4137"/>
      </w:tblGrid>
      <w:tr w:rsidR="00E818A5" w:rsidRPr="0032584C" w:rsidTr="00CB6154">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E818A5" w:rsidRPr="0032584C" w:rsidRDefault="00E818A5"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E818A5" w:rsidRPr="0032584C" w:rsidRDefault="00E818A5"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E818A5" w:rsidRPr="0032584C" w:rsidTr="00CB6154">
        <w:trPr>
          <w:cnfStyle w:val="000000100000" w:firstRow="0" w:lastRow="0" w:firstColumn="0" w:lastColumn="0" w:oddVBand="0" w:evenVBand="0" w:oddHBand="1" w:evenHBand="0" w:firstRowFirstColumn="0" w:firstRowLastColumn="0" w:lastRowFirstColumn="0" w:lastRowLastColumn="0"/>
          <w:trHeight w:val="110"/>
        </w:trPr>
        <w:tc>
          <w:tcPr>
            <w:tcW w:w="4137" w:type="dxa"/>
          </w:tcPr>
          <w:p w:rsidR="00E818A5" w:rsidRPr="0032584C" w:rsidRDefault="00E818A5"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E818A5" w:rsidRPr="0032584C" w:rsidRDefault="00E818A5" w:rsidP="00CB6154">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Menú pantallas</w:t>
            </w:r>
          </w:p>
        </w:tc>
      </w:tr>
      <w:tr w:rsidR="00E818A5" w:rsidRPr="0032584C" w:rsidTr="00CB6154">
        <w:trPr>
          <w:trHeight w:val="265"/>
        </w:trPr>
        <w:tc>
          <w:tcPr>
            <w:tcW w:w="4137" w:type="dxa"/>
          </w:tcPr>
          <w:p w:rsidR="00E818A5" w:rsidRPr="0032584C" w:rsidRDefault="00E818A5"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E818A5" w:rsidRPr="0032584C" w:rsidRDefault="00E818A5" w:rsidP="00282FC4">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 xml:space="preserve">Este menú presenta enlaces a las pantallas </w:t>
            </w:r>
            <w:r w:rsidR="00282FC4">
              <w:rPr>
                <w:rFonts w:cs="Calibri"/>
                <w:i/>
                <w:iCs/>
                <w:color w:val="000000"/>
                <w:lang w:val="es-AR" w:eastAsia="es-ES"/>
              </w:rPr>
              <w:t>Ubicaciones Asociadas e Informes Encargado.</w:t>
            </w:r>
          </w:p>
        </w:tc>
      </w:tr>
    </w:tbl>
    <w:p w:rsidR="00E818A5" w:rsidRDefault="00E818A5" w:rsidP="00E818A5">
      <w:pPr>
        <w:pStyle w:val="PSI-Ttulo3"/>
      </w:pPr>
      <w:bookmarkStart w:id="126" w:name="_Toc495172323"/>
      <w:r>
        <w:t>2</w:t>
      </w:r>
      <w:bookmarkEnd w:id="126"/>
    </w:p>
    <w:tbl>
      <w:tblPr>
        <w:tblStyle w:val="Tabladecuadrcula2-nfasis3"/>
        <w:tblW w:w="0" w:type="auto"/>
        <w:tblLayout w:type="fixed"/>
        <w:tblLook w:val="0420" w:firstRow="1" w:lastRow="0" w:firstColumn="0" w:lastColumn="0" w:noHBand="0" w:noVBand="1"/>
      </w:tblPr>
      <w:tblGrid>
        <w:gridCol w:w="4137"/>
        <w:gridCol w:w="4137"/>
      </w:tblGrid>
      <w:tr w:rsidR="00E818A5" w:rsidRPr="0032584C" w:rsidTr="00CB6154">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E818A5" w:rsidRPr="0032584C" w:rsidRDefault="00E818A5"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E818A5" w:rsidRPr="0032584C" w:rsidRDefault="00E818A5"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E818A5" w:rsidRPr="0032584C" w:rsidTr="00CB6154">
        <w:trPr>
          <w:cnfStyle w:val="000000100000" w:firstRow="0" w:lastRow="0" w:firstColumn="0" w:lastColumn="0" w:oddVBand="0" w:evenVBand="0" w:oddHBand="1" w:evenHBand="0" w:firstRowFirstColumn="0" w:firstRowLastColumn="0" w:lastRowFirstColumn="0" w:lastRowLastColumn="0"/>
          <w:trHeight w:val="122"/>
        </w:trPr>
        <w:tc>
          <w:tcPr>
            <w:tcW w:w="4137" w:type="dxa"/>
          </w:tcPr>
          <w:p w:rsidR="00E818A5" w:rsidRPr="0032584C" w:rsidRDefault="00E818A5"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E818A5" w:rsidRPr="0032584C" w:rsidRDefault="00E818A5" w:rsidP="00CB6154">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Des</w:t>
            </w:r>
            <w:r w:rsidR="00DA201D">
              <w:rPr>
                <w:rFonts w:cs="Calibri"/>
                <w:b/>
                <w:bCs/>
                <w:i/>
                <w:iCs/>
                <w:color w:val="000000"/>
                <w:lang w:val="es-AR" w:eastAsia="es-ES"/>
              </w:rPr>
              <w:t>cripción pantalla alta valoración</w:t>
            </w:r>
          </w:p>
        </w:tc>
      </w:tr>
      <w:tr w:rsidR="00E818A5" w:rsidRPr="0032584C" w:rsidTr="00CB6154">
        <w:trPr>
          <w:trHeight w:val="265"/>
        </w:trPr>
        <w:tc>
          <w:tcPr>
            <w:tcW w:w="4137" w:type="dxa"/>
          </w:tcPr>
          <w:p w:rsidR="00E818A5" w:rsidRPr="0032584C" w:rsidRDefault="00E818A5"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E818A5" w:rsidRPr="0032584C" w:rsidRDefault="00E818A5" w:rsidP="00CB6154">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Breve descripción de uso sobre la realización del alta</w:t>
            </w:r>
          </w:p>
        </w:tc>
      </w:tr>
    </w:tbl>
    <w:p w:rsidR="00E818A5" w:rsidRDefault="00E818A5" w:rsidP="00E818A5">
      <w:pPr>
        <w:pStyle w:val="PSI-Ttulo3"/>
      </w:pPr>
      <w:bookmarkStart w:id="127" w:name="_Toc495172324"/>
      <w:r>
        <w:t>3</w:t>
      </w:r>
      <w:bookmarkEnd w:id="127"/>
    </w:p>
    <w:tbl>
      <w:tblPr>
        <w:tblStyle w:val="Tabladecuadrcula2-nfasis3"/>
        <w:tblW w:w="0" w:type="auto"/>
        <w:tblLayout w:type="fixed"/>
        <w:tblLook w:val="0420" w:firstRow="1" w:lastRow="0" w:firstColumn="0" w:lastColumn="0" w:noHBand="0" w:noVBand="1"/>
      </w:tblPr>
      <w:tblGrid>
        <w:gridCol w:w="4137"/>
        <w:gridCol w:w="4137"/>
      </w:tblGrid>
      <w:tr w:rsidR="00E818A5" w:rsidRPr="0032584C" w:rsidTr="00CB6154">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E818A5" w:rsidRPr="0032584C" w:rsidRDefault="00E818A5"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E818A5" w:rsidRPr="0032584C" w:rsidRDefault="00E818A5"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E818A5" w:rsidRPr="0032584C" w:rsidTr="00CB6154">
        <w:trPr>
          <w:cnfStyle w:val="000000100000" w:firstRow="0" w:lastRow="0" w:firstColumn="0" w:lastColumn="0" w:oddVBand="0" w:evenVBand="0" w:oddHBand="1" w:evenHBand="0" w:firstRowFirstColumn="0" w:firstRowLastColumn="0" w:lastRowFirstColumn="0" w:lastRowLastColumn="0"/>
          <w:trHeight w:val="122"/>
        </w:trPr>
        <w:tc>
          <w:tcPr>
            <w:tcW w:w="4137" w:type="dxa"/>
          </w:tcPr>
          <w:p w:rsidR="00E818A5" w:rsidRPr="0032584C" w:rsidRDefault="00E818A5"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E818A5" w:rsidRPr="0032584C" w:rsidRDefault="0027764D" w:rsidP="00CB6154">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Datos Valoración</w:t>
            </w:r>
          </w:p>
        </w:tc>
      </w:tr>
      <w:tr w:rsidR="00E818A5" w:rsidRPr="0032584C" w:rsidTr="00CB6154">
        <w:trPr>
          <w:trHeight w:val="265"/>
        </w:trPr>
        <w:tc>
          <w:tcPr>
            <w:tcW w:w="4137" w:type="dxa"/>
          </w:tcPr>
          <w:p w:rsidR="00E818A5" w:rsidRPr="0032584C" w:rsidRDefault="00E818A5"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lastRenderedPageBreak/>
              <w:t xml:space="preserve">Descripción </w:t>
            </w:r>
          </w:p>
        </w:tc>
        <w:tc>
          <w:tcPr>
            <w:tcW w:w="4137" w:type="dxa"/>
          </w:tcPr>
          <w:p w:rsidR="00E818A5" w:rsidRPr="0032584C" w:rsidRDefault="00E818A5" w:rsidP="002403A5">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 xml:space="preserve">En este sector se ubican todos los campos destinados a ingresar los datos necesarios para habilitar una nueva </w:t>
            </w:r>
            <w:r w:rsidR="002403A5">
              <w:rPr>
                <w:rFonts w:cs="Calibri"/>
                <w:i/>
                <w:iCs/>
                <w:color w:val="000000"/>
                <w:lang w:val="es-AR" w:eastAsia="es-ES"/>
              </w:rPr>
              <w:t>valoración</w:t>
            </w:r>
          </w:p>
        </w:tc>
      </w:tr>
    </w:tbl>
    <w:p w:rsidR="00E818A5" w:rsidRDefault="00E818A5" w:rsidP="00E818A5">
      <w:pPr>
        <w:pStyle w:val="PSI-Ttulo3"/>
      </w:pPr>
      <w:bookmarkStart w:id="128" w:name="_Toc495172325"/>
      <w:r>
        <w:t>4</w:t>
      </w:r>
      <w:bookmarkEnd w:id="128"/>
    </w:p>
    <w:tbl>
      <w:tblPr>
        <w:tblStyle w:val="Tabladecuadrcula2-nfasis3"/>
        <w:tblW w:w="0" w:type="auto"/>
        <w:tblLayout w:type="fixed"/>
        <w:tblLook w:val="0420" w:firstRow="1" w:lastRow="0" w:firstColumn="0" w:lastColumn="0" w:noHBand="0" w:noVBand="1"/>
      </w:tblPr>
      <w:tblGrid>
        <w:gridCol w:w="4137"/>
        <w:gridCol w:w="4137"/>
      </w:tblGrid>
      <w:tr w:rsidR="00E818A5" w:rsidRPr="0032584C" w:rsidTr="00CB6154">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E818A5" w:rsidRPr="0032584C" w:rsidRDefault="00E818A5"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E818A5" w:rsidRPr="0032584C" w:rsidRDefault="00E818A5"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E818A5" w:rsidRPr="0032584C" w:rsidTr="00CB6154">
        <w:trPr>
          <w:cnfStyle w:val="000000100000" w:firstRow="0" w:lastRow="0" w:firstColumn="0" w:lastColumn="0" w:oddVBand="0" w:evenVBand="0" w:oddHBand="1" w:evenHBand="0" w:firstRowFirstColumn="0" w:firstRowLastColumn="0" w:lastRowFirstColumn="0" w:lastRowLastColumn="0"/>
          <w:trHeight w:val="122"/>
        </w:trPr>
        <w:tc>
          <w:tcPr>
            <w:tcW w:w="4137" w:type="dxa"/>
          </w:tcPr>
          <w:p w:rsidR="00E818A5" w:rsidRPr="0032584C" w:rsidRDefault="00E818A5"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E818A5" w:rsidRPr="0032584C" w:rsidRDefault="00E818A5" w:rsidP="00CB6154">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Salir</w:t>
            </w:r>
          </w:p>
        </w:tc>
      </w:tr>
      <w:tr w:rsidR="00E818A5" w:rsidRPr="0032584C" w:rsidTr="00CB6154">
        <w:trPr>
          <w:trHeight w:val="265"/>
        </w:trPr>
        <w:tc>
          <w:tcPr>
            <w:tcW w:w="4137" w:type="dxa"/>
          </w:tcPr>
          <w:p w:rsidR="00E818A5" w:rsidRPr="0032584C" w:rsidRDefault="00E818A5"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E818A5" w:rsidRPr="0032584C" w:rsidRDefault="00E818A5" w:rsidP="00B83E57">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 xml:space="preserve">Al presionar este botón se desiste de la habilitación de la nueva </w:t>
            </w:r>
            <w:r w:rsidR="00B83E57">
              <w:rPr>
                <w:rFonts w:cs="Calibri"/>
                <w:i/>
                <w:iCs/>
                <w:color w:val="000000"/>
                <w:lang w:val="es-AR" w:eastAsia="es-ES"/>
              </w:rPr>
              <w:t>valoración</w:t>
            </w:r>
            <w:r>
              <w:rPr>
                <w:rFonts w:cs="Calibri"/>
                <w:i/>
                <w:iCs/>
                <w:color w:val="000000"/>
                <w:lang w:val="es-AR" w:eastAsia="es-ES"/>
              </w:rPr>
              <w:t xml:space="preserve"> y se regresa a la pantalla </w:t>
            </w:r>
            <w:r w:rsidR="00B83E57">
              <w:rPr>
                <w:rFonts w:cs="Calibri"/>
                <w:i/>
                <w:iCs/>
                <w:color w:val="000000"/>
                <w:lang w:val="es-AR" w:eastAsia="es-ES"/>
              </w:rPr>
              <w:t>Valoraciones</w:t>
            </w:r>
          </w:p>
        </w:tc>
      </w:tr>
    </w:tbl>
    <w:p w:rsidR="00E818A5" w:rsidRDefault="00E818A5" w:rsidP="00E818A5">
      <w:pPr>
        <w:pStyle w:val="PSI-Ttulo3"/>
      </w:pPr>
      <w:bookmarkStart w:id="129" w:name="_Toc495172326"/>
      <w:r>
        <w:t>5</w:t>
      </w:r>
      <w:bookmarkEnd w:id="129"/>
    </w:p>
    <w:tbl>
      <w:tblPr>
        <w:tblStyle w:val="Tabladecuadrcula2-nfasis3"/>
        <w:tblW w:w="0" w:type="auto"/>
        <w:tblLayout w:type="fixed"/>
        <w:tblLook w:val="0420" w:firstRow="1" w:lastRow="0" w:firstColumn="0" w:lastColumn="0" w:noHBand="0" w:noVBand="1"/>
      </w:tblPr>
      <w:tblGrid>
        <w:gridCol w:w="4137"/>
        <w:gridCol w:w="4137"/>
      </w:tblGrid>
      <w:tr w:rsidR="00E818A5" w:rsidRPr="0032584C" w:rsidTr="00CB6154">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E818A5" w:rsidRPr="0032584C" w:rsidRDefault="00E818A5"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E818A5" w:rsidRPr="0032584C" w:rsidRDefault="00E818A5"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E818A5" w:rsidRPr="0032584C" w:rsidTr="00CB6154">
        <w:trPr>
          <w:cnfStyle w:val="000000100000" w:firstRow="0" w:lastRow="0" w:firstColumn="0" w:lastColumn="0" w:oddVBand="0" w:evenVBand="0" w:oddHBand="1" w:evenHBand="0" w:firstRowFirstColumn="0" w:firstRowLastColumn="0" w:lastRowFirstColumn="0" w:lastRowLastColumn="0"/>
          <w:trHeight w:val="122"/>
        </w:trPr>
        <w:tc>
          <w:tcPr>
            <w:tcW w:w="4137" w:type="dxa"/>
          </w:tcPr>
          <w:p w:rsidR="00E818A5" w:rsidRPr="0032584C" w:rsidRDefault="00E818A5"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E818A5" w:rsidRPr="0032584C" w:rsidRDefault="00E818A5" w:rsidP="00CB6154">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Guardar</w:t>
            </w:r>
          </w:p>
        </w:tc>
      </w:tr>
      <w:tr w:rsidR="00E818A5" w:rsidRPr="0032584C" w:rsidTr="00CB6154">
        <w:trPr>
          <w:trHeight w:val="265"/>
        </w:trPr>
        <w:tc>
          <w:tcPr>
            <w:tcW w:w="4137" w:type="dxa"/>
          </w:tcPr>
          <w:p w:rsidR="00E818A5" w:rsidRPr="0032584C" w:rsidRDefault="00E818A5"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E818A5" w:rsidRPr="0032584C" w:rsidRDefault="00E818A5" w:rsidP="00025128">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 xml:space="preserve">Al presionar este botón se habilita la nueva </w:t>
            </w:r>
            <w:r w:rsidR="00025128">
              <w:rPr>
                <w:rFonts w:cs="Calibri"/>
                <w:i/>
                <w:iCs/>
                <w:color w:val="000000"/>
                <w:lang w:val="es-AR" w:eastAsia="es-ES"/>
              </w:rPr>
              <w:t>valoración</w:t>
            </w:r>
            <w:r>
              <w:rPr>
                <w:rFonts w:cs="Calibri"/>
                <w:i/>
                <w:iCs/>
                <w:color w:val="000000"/>
                <w:lang w:val="es-AR" w:eastAsia="es-ES"/>
              </w:rPr>
              <w:t xml:space="preserve"> y se permanece en la misma pantalla por si se desea habilitar alguna otra </w:t>
            </w:r>
            <w:r w:rsidR="00025128">
              <w:rPr>
                <w:rFonts w:cs="Calibri"/>
                <w:i/>
                <w:iCs/>
                <w:color w:val="000000"/>
                <w:lang w:val="es-AR" w:eastAsia="es-ES"/>
              </w:rPr>
              <w:t>valoración</w:t>
            </w:r>
          </w:p>
        </w:tc>
      </w:tr>
    </w:tbl>
    <w:p w:rsidR="00397643" w:rsidRDefault="00397643" w:rsidP="009C3DA6">
      <w:pPr>
        <w:pStyle w:val="PSI-Ttulo1"/>
      </w:pPr>
    </w:p>
    <w:p w:rsidR="005C5D64" w:rsidRDefault="005C5D64" w:rsidP="005C5D64">
      <w:pPr>
        <w:pStyle w:val="PSI-Ttulo2"/>
        <w:spacing w:before="0"/>
      </w:pPr>
      <w:bookmarkStart w:id="130" w:name="_Toc495172327"/>
      <w:r>
        <w:rPr>
          <w:lang w:eastAsia="es-ES"/>
        </w:rPr>
        <w:t>Ubicación Asociada</w:t>
      </w:r>
      <w:bookmarkEnd w:id="130"/>
    </w:p>
    <w:p w:rsidR="005C5D64" w:rsidRPr="00D64E4A" w:rsidRDefault="005C5D64" w:rsidP="005C5D64">
      <w:pPr>
        <w:autoSpaceDE w:val="0"/>
        <w:autoSpaceDN w:val="0"/>
        <w:adjustRightInd w:val="0"/>
        <w:spacing w:before="0" w:line="240" w:lineRule="auto"/>
        <w:ind w:left="0" w:firstLine="0"/>
        <w:rPr>
          <w:rFonts w:cs="Calibri"/>
          <w:color w:val="000000"/>
          <w:sz w:val="24"/>
          <w:szCs w:val="24"/>
          <w:lang w:val="es-AR" w:eastAsia="es-ES"/>
        </w:rPr>
      </w:pPr>
    </w:p>
    <w:tbl>
      <w:tblPr>
        <w:tblStyle w:val="Tabladecuadrcula2-nfasis3"/>
        <w:tblW w:w="0" w:type="auto"/>
        <w:tblLayout w:type="fixed"/>
        <w:tblLook w:val="0420" w:firstRow="1" w:lastRow="0" w:firstColumn="0" w:lastColumn="0" w:noHBand="0" w:noVBand="1"/>
      </w:tblPr>
      <w:tblGrid>
        <w:gridCol w:w="4139"/>
        <w:gridCol w:w="4139"/>
      </w:tblGrid>
      <w:tr w:rsidR="005C5D64" w:rsidRPr="00D64E4A" w:rsidTr="00CB6154">
        <w:trPr>
          <w:cnfStyle w:val="100000000000" w:firstRow="1" w:lastRow="0" w:firstColumn="0" w:lastColumn="0" w:oddVBand="0" w:evenVBand="0" w:oddHBand="0" w:evenHBand="0" w:firstRowFirstColumn="0" w:firstRowLastColumn="0" w:lastRowFirstColumn="0" w:lastRowLastColumn="0"/>
          <w:trHeight w:val="110"/>
        </w:trPr>
        <w:tc>
          <w:tcPr>
            <w:tcW w:w="4139" w:type="dxa"/>
          </w:tcPr>
          <w:p w:rsidR="005C5D64" w:rsidRPr="00D64E4A" w:rsidRDefault="005C5D64" w:rsidP="00CB6154">
            <w:pPr>
              <w:autoSpaceDE w:val="0"/>
              <w:autoSpaceDN w:val="0"/>
              <w:adjustRightInd w:val="0"/>
              <w:spacing w:before="0" w:line="240" w:lineRule="auto"/>
              <w:ind w:left="0" w:firstLine="0"/>
              <w:rPr>
                <w:rFonts w:cs="Calibri"/>
                <w:color w:val="000000"/>
                <w:lang w:val="es-AR" w:eastAsia="es-ES"/>
              </w:rPr>
            </w:pPr>
            <w:r w:rsidRPr="00D64E4A">
              <w:rPr>
                <w:rFonts w:cs="Calibri"/>
                <w:i/>
                <w:iCs/>
                <w:color w:val="000000"/>
                <w:lang w:val="es-AR" w:eastAsia="es-ES"/>
              </w:rPr>
              <w:t xml:space="preserve">Descripción </w:t>
            </w:r>
          </w:p>
        </w:tc>
        <w:tc>
          <w:tcPr>
            <w:tcW w:w="4139" w:type="dxa"/>
          </w:tcPr>
          <w:p w:rsidR="005C5D64" w:rsidRPr="00D64E4A" w:rsidRDefault="005C5D64" w:rsidP="00CB6154">
            <w:pPr>
              <w:autoSpaceDE w:val="0"/>
              <w:autoSpaceDN w:val="0"/>
              <w:adjustRightInd w:val="0"/>
              <w:spacing w:before="0" w:line="240" w:lineRule="auto"/>
              <w:ind w:left="0" w:firstLine="0"/>
              <w:rPr>
                <w:rFonts w:cs="Calibri"/>
                <w:color w:val="000000"/>
                <w:lang w:val="es-AR" w:eastAsia="es-ES"/>
              </w:rPr>
            </w:pPr>
            <w:r w:rsidRPr="00D64E4A">
              <w:rPr>
                <w:rFonts w:cs="Calibri"/>
                <w:i/>
                <w:iCs/>
                <w:color w:val="000000"/>
                <w:lang w:val="es-AR" w:eastAsia="es-ES"/>
              </w:rPr>
              <w:t xml:space="preserve">Observaciones </w:t>
            </w:r>
          </w:p>
        </w:tc>
      </w:tr>
      <w:tr w:rsidR="005C5D64" w:rsidRPr="00D64E4A" w:rsidTr="00CB6154">
        <w:trPr>
          <w:cnfStyle w:val="000000100000" w:firstRow="0" w:lastRow="0" w:firstColumn="0" w:lastColumn="0" w:oddVBand="0" w:evenVBand="0" w:oddHBand="1" w:evenHBand="0" w:firstRowFirstColumn="0" w:firstRowLastColumn="0" w:lastRowFirstColumn="0" w:lastRowLastColumn="0"/>
          <w:trHeight w:val="110"/>
        </w:trPr>
        <w:tc>
          <w:tcPr>
            <w:tcW w:w="4139" w:type="dxa"/>
          </w:tcPr>
          <w:p w:rsidR="005C5D64" w:rsidRPr="00D64E4A" w:rsidRDefault="005C5D64" w:rsidP="00CB6154">
            <w:pPr>
              <w:autoSpaceDE w:val="0"/>
              <w:autoSpaceDN w:val="0"/>
              <w:adjustRightInd w:val="0"/>
              <w:spacing w:before="0" w:line="240" w:lineRule="auto"/>
              <w:ind w:left="0" w:firstLine="0"/>
              <w:rPr>
                <w:rFonts w:cs="Calibri"/>
                <w:color w:val="000000"/>
                <w:lang w:val="es-AR" w:eastAsia="es-ES"/>
              </w:rPr>
            </w:pPr>
            <w:r w:rsidRPr="00D64E4A">
              <w:rPr>
                <w:rFonts w:cs="Calibri"/>
                <w:i/>
                <w:iCs/>
                <w:color w:val="000000"/>
                <w:lang w:val="es-AR" w:eastAsia="es-ES"/>
              </w:rPr>
              <w:t xml:space="preserve">Nombre Pantalla </w:t>
            </w:r>
          </w:p>
        </w:tc>
        <w:tc>
          <w:tcPr>
            <w:tcW w:w="4139" w:type="dxa"/>
          </w:tcPr>
          <w:p w:rsidR="005C5D64" w:rsidRPr="00D64E4A" w:rsidRDefault="00AC1DB8" w:rsidP="00CB6154">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Ubicación Asociada</w:t>
            </w:r>
          </w:p>
        </w:tc>
      </w:tr>
      <w:tr w:rsidR="005C5D64" w:rsidRPr="00D64E4A" w:rsidTr="00CB6154">
        <w:trPr>
          <w:trHeight w:val="827"/>
        </w:trPr>
        <w:tc>
          <w:tcPr>
            <w:tcW w:w="4139" w:type="dxa"/>
          </w:tcPr>
          <w:p w:rsidR="005C5D64" w:rsidRPr="00D64E4A" w:rsidRDefault="005C5D64" w:rsidP="00CB6154">
            <w:pPr>
              <w:autoSpaceDE w:val="0"/>
              <w:autoSpaceDN w:val="0"/>
              <w:adjustRightInd w:val="0"/>
              <w:spacing w:before="0" w:line="240" w:lineRule="auto"/>
              <w:ind w:left="0" w:firstLine="0"/>
              <w:rPr>
                <w:rFonts w:cs="Calibri"/>
                <w:color w:val="000000"/>
                <w:lang w:val="es-AR" w:eastAsia="es-ES"/>
              </w:rPr>
            </w:pPr>
            <w:r w:rsidRPr="00D64E4A">
              <w:rPr>
                <w:rFonts w:cs="Calibri"/>
                <w:i/>
                <w:iCs/>
                <w:color w:val="000000"/>
                <w:lang w:val="es-AR" w:eastAsia="es-ES"/>
              </w:rPr>
              <w:t xml:space="preserve">Descripción </w:t>
            </w:r>
          </w:p>
        </w:tc>
        <w:tc>
          <w:tcPr>
            <w:tcW w:w="4139" w:type="dxa"/>
          </w:tcPr>
          <w:p w:rsidR="005C5D64" w:rsidRPr="00D64E4A" w:rsidRDefault="005C5D64" w:rsidP="000420B5">
            <w:pPr>
              <w:autoSpaceDE w:val="0"/>
              <w:autoSpaceDN w:val="0"/>
              <w:adjustRightInd w:val="0"/>
              <w:spacing w:before="0" w:line="240" w:lineRule="auto"/>
              <w:ind w:left="0" w:firstLine="0"/>
              <w:rPr>
                <w:rFonts w:cs="Calibri"/>
                <w:i/>
                <w:iCs/>
                <w:color w:val="000000"/>
                <w:lang w:val="es-AR" w:eastAsia="es-ES"/>
              </w:rPr>
            </w:pPr>
            <w:r w:rsidRPr="00D64E4A">
              <w:rPr>
                <w:rFonts w:cs="Calibri"/>
                <w:i/>
                <w:iCs/>
                <w:color w:val="000000"/>
                <w:lang w:val="es-AR" w:eastAsia="es-ES"/>
              </w:rPr>
              <w:t>Esta pantalla muestra</w:t>
            </w:r>
            <w:r w:rsidR="000420B5">
              <w:rPr>
                <w:rFonts w:cs="Calibri"/>
                <w:i/>
                <w:iCs/>
                <w:color w:val="000000"/>
                <w:lang w:val="es-AR" w:eastAsia="es-ES"/>
              </w:rPr>
              <w:t xml:space="preserve"> las valoraciones y las ubicaciones cargadas, a fin de seleccionar estas últimas en función de alguna de las valoraciones, describiendo las asociaciones</w:t>
            </w:r>
            <w:r>
              <w:rPr>
                <w:rFonts w:cs="Calibri"/>
                <w:i/>
                <w:iCs/>
                <w:color w:val="000000"/>
                <w:lang w:val="es-AR" w:eastAsia="es-ES"/>
              </w:rPr>
              <w:t xml:space="preserve"> </w:t>
            </w:r>
          </w:p>
        </w:tc>
      </w:tr>
    </w:tbl>
    <w:p w:rsidR="005C5D64" w:rsidRDefault="005C5D64" w:rsidP="005C5D64">
      <w:pPr>
        <w:pStyle w:val="PSI-Ttulo1"/>
      </w:pPr>
    </w:p>
    <w:p w:rsidR="005C5D64" w:rsidRDefault="00AE42DA" w:rsidP="005C5D64">
      <w:pPr>
        <w:pStyle w:val="PSI-Ttulo3"/>
      </w:pPr>
      <w:bookmarkStart w:id="131" w:name="_Toc495172328"/>
      <w:r>
        <w:rPr>
          <w:noProof/>
          <w:lang w:val="es-AR" w:eastAsia="es-AR"/>
        </w:rPr>
        <mc:AlternateContent>
          <mc:Choice Requires="wps">
            <w:drawing>
              <wp:anchor distT="0" distB="0" distL="114300" distR="114300" simplePos="0" relativeHeight="251798016" behindDoc="0" locked="0" layoutInCell="1" allowOverlap="1" wp14:anchorId="393DE4C8" wp14:editId="167E9B1C">
                <wp:simplePos x="0" y="0"/>
                <wp:positionH relativeFrom="margin">
                  <wp:posOffset>776605</wp:posOffset>
                </wp:positionH>
                <wp:positionV relativeFrom="paragraph">
                  <wp:posOffset>24130</wp:posOffset>
                </wp:positionV>
                <wp:extent cx="4037330" cy="2967990"/>
                <wp:effectExtent l="0" t="0" r="0" b="0"/>
                <wp:wrapNone/>
                <wp:docPr id="191" name="Rectángulo 191"/>
                <wp:cNvGraphicFramePr/>
                <a:graphic xmlns:a="http://schemas.openxmlformats.org/drawingml/2006/main">
                  <a:graphicData uri="http://schemas.microsoft.com/office/word/2010/wordprocessingShape">
                    <wps:wsp>
                      <wps:cNvSpPr/>
                      <wps:spPr>
                        <a:xfrm>
                          <a:off x="0" y="0"/>
                          <a:ext cx="4037330" cy="29679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B6154" w:rsidRDefault="00CB6154" w:rsidP="00AE42DA">
                            <w:pPr>
                              <w:ind w:left="0" w:firstLine="0"/>
                            </w:pPr>
                            <w:r w:rsidRPr="00AE42DA">
                              <w:drawing>
                                <wp:inline distT="0" distB="0" distL="0" distR="0" wp14:anchorId="44827174" wp14:editId="5B4736B2">
                                  <wp:extent cx="3429708" cy="2572281"/>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ntalla Informes Administrado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29708" cy="25722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DE4C8" id="Rectángulo 191" o:spid="_x0000_s1083" style="position:absolute;left:0;text-align:left;margin-left:61.15pt;margin-top:1.9pt;width:317.9pt;height:233.7pt;z-index:251798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" filled="f" stroked="f" strokeweight="2pt">
                <v:textbox>
                  <w:txbxContent>
                    <w:p w:rsidR="00CB6154" w:rsidRDefault="00CB6154" w:rsidP="00AE42DA">
                      <w:pPr>
                        <w:ind w:left="0" w:firstLine="0"/>
                      </w:pPr>
                      <w:r w:rsidRPr="00AE42DA">
                        <w:drawing>
                          <wp:inline distT="0" distB="0" distL="0" distR="0" wp14:anchorId="44827174" wp14:editId="5B4736B2">
                            <wp:extent cx="3429708" cy="2572281"/>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ntalla Informes Administrado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29708" cy="2572281"/>
                                    </a:xfrm>
                                    <a:prstGeom prst="rect">
                                      <a:avLst/>
                                    </a:prstGeom>
                                  </pic:spPr>
                                </pic:pic>
                              </a:graphicData>
                            </a:graphic>
                          </wp:inline>
                        </w:drawing>
                      </w:r>
                    </w:p>
                  </w:txbxContent>
                </v:textbox>
                <w10:wrap anchorx="margin"/>
              </v:rect>
            </w:pict>
          </mc:Fallback>
        </mc:AlternateContent>
      </w:r>
      <w:r w:rsidR="005C5D64" w:rsidRPr="00C26194">
        <w:rPr>
          <w:noProof/>
          <w:lang w:val="es-AR" w:eastAsia="es-AR"/>
        </w:rPr>
        <mc:AlternateContent>
          <mc:Choice Requires="wps">
            <w:drawing>
              <wp:anchor distT="0" distB="0" distL="114300" distR="114300" simplePos="0" relativeHeight="251799040" behindDoc="0" locked="0" layoutInCell="1" allowOverlap="1" wp14:anchorId="12113B78" wp14:editId="3A232A35">
                <wp:simplePos x="0" y="0"/>
                <wp:positionH relativeFrom="column">
                  <wp:posOffset>4677410</wp:posOffset>
                </wp:positionH>
                <wp:positionV relativeFrom="paragraph">
                  <wp:posOffset>76645</wp:posOffset>
                </wp:positionV>
                <wp:extent cx="462915" cy="462915"/>
                <wp:effectExtent l="0" t="0" r="13335" b="13335"/>
                <wp:wrapNone/>
                <wp:docPr id="190" name="Elipse 190"/>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5C5D64">
                            <w:pPr>
                              <w:spacing w:before="0"/>
                              <w:ind w:left="0"/>
                              <w:jc w:val="center"/>
                              <w:rPr>
                                <w:color w:val="000000" w:themeColor="text1"/>
                                <w:sz w:val="28"/>
                                <w:szCs w:val="28"/>
                              </w:rPr>
                            </w:pPr>
                            <w:r>
                              <w:rPr>
                                <w:color w:val="000000" w:themeColor="text1"/>
                                <w:sz w:val="28"/>
                                <w:szCs w:val="28"/>
                              </w:rPr>
                              <w:t xml:space="preserve">     </w:t>
                            </w:r>
                            <w:r w:rsidRPr="004D1CBA">
                              <w:rPr>
                                <w:color w:val="000000" w:themeColor="text1"/>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113B78" id="Elipse 190" o:spid="_x0000_s1084" style="position:absolute;left:0;text-align:left;margin-left:368.3pt;margin-top:6.05pt;width:36.45pt;height:36.45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" fillcolor="white [3201]" strokecolor="#f79646 [3209]" strokeweight="2pt">
                <v:textbox>
                  <w:txbxContent>
                    <w:p w:rsidR="00CB6154" w:rsidRPr="004D1CBA" w:rsidRDefault="00CB6154" w:rsidP="005C5D64">
                      <w:pPr>
                        <w:spacing w:before="0"/>
                        <w:ind w:left="0"/>
                        <w:jc w:val="center"/>
                        <w:rPr>
                          <w:color w:val="000000" w:themeColor="text1"/>
                          <w:sz w:val="28"/>
                          <w:szCs w:val="28"/>
                        </w:rPr>
                      </w:pPr>
                      <w:r>
                        <w:rPr>
                          <w:color w:val="000000" w:themeColor="text1"/>
                          <w:sz w:val="28"/>
                          <w:szCs w:val="28"/>
                        </w:rPr>
                        <w:t xml:space="preserve">     </w:t>
                      </w:r>
                      <w:r w:rsidRPr="004D1CBA">
                        <w:rPr>
                          <w:color w:val="000000" w:themeColor="text1"/>
                          <w:sz w:val="28"/>
                          <w:szCs w:val="28"/>
                        </w:rPr>
                        <w:t>1</w:t>
                      </w:r>
                    </w:p>
                  </w:txbxContent>
                </v:textbox>
              </v:oval>
            </w:pict>
          </mc:Fallback>
        </mc:AlternateContent>
      </w:r>
      <w:r w:rsidR="005C5D64">
        <w:t>Bosquejo</w:t>
      </w:r>
      <w:bookmarkEnd w:id="131"/>
    </w:p>
    <w:bookmarkStart w:id="132" w:name="_Toc495172329"/>
    <w:p w:rsidR="005C5D64" w:rsidRDefault="005C5D64" w:rsidP="005C5D64">
      <w:pPr>
        <w:pStyle w:val="PSI-Ttulo3"/>
      </w:pPr>
      <w:r w:rsidRPr="00C26194">
        <w:rPr>
          <w:noProof/>
          <w:lang w:val="es-AR" w:eastAsia="es-AR"/>
        </w:rPr>
        <mc:AlternateContent>
          <mc:Choice Requires="wps">
            <w:drawing>
              <wp:anchor distT="0" distB="0" distL="114300" distR="114300" simplePos="0" relativeHeight="251800064" behindDoc="0" locked="0" layoutInCell="1" allowOverlap="1" wp14:anchorId="72171542" wp14:editId="7A97754A">
                <wp:simplePos x="0" y="0"/>
                <wp:positionH relativeFrom="column">
                  <wp:posOffset>3883025</wp:posOffset>
                </wp:positionH>
                <wp:positionV relativeFrom="paragraph">
                  <wp:posOffset>145860</wp:posOffset>
                </wp:positionV>
                <wp:extent cx="795020" cy="248920"/>
                <wp:effectExtent l="38100" t="19050" r="24130" b="74930"/>
                <wp:wrapNone/>
                <wp:docPr id="192" name="Conector recto de flecha 192"/>
                <wp:cNvGraphicFramePr/>
                <a:graphic xmlns:a="http://schemas.openxmlformats.org/drawingml/2006/main">
                  <a:graphicData uri="http://schemas.microsoft.com/office/word/2010/wordprocessingShape">
                    <wps:wsp>
                      <wps:cNvCnPr/>
                      <wps:spPr>
                        <a:xfrm flipH="1">
                          <a:off x="0" y="0"/>
                          <a:ext cx="795020" cy="248920"/>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11F78" id="Conector recto de flecha 192" o:spid="_x0000_s1026" type="#_x0000_t32" style="position:absolute;margin-left:305.75pt;margin-top:11.5pt;width:62.6pt;height:19.6pt;flip:x;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" strokecolor="#f79646 [3209]" strokeweight="2.25pt">
                <v:stroke endarrow="block"/>
              </v:shape>
            </w:pict>
          </mc:Fallback>
        </mc:AlternateContent>
      </w:r>
      <w:bookmarkEnd w:id="132"/>
    </w:p>
    <w:p w:rsidR="005C5D64" w:rsidRDefault="005C5D64" w:rsidP="005C5D64">
      <w:pPr>
        <w:pStyle w:val="PSI-Ttulo3"/>
      </w:pPr>
    </w:p>
    <w:p w:rsidR="005C5D64" w:rsidRDefault="005C5D64" w:rsidP="005C5D64">
      <w:pPr>
        <w:pStyle w:val="PSI-Ttulo1"/>
      </w:pPr>
      <w:bookmarkStart w:id="133" w:name="_Toc495172330"/>
      <w:r w:rsidRPr="00C26194">
        <w:rPr>
          <w:noProof/>
          <w:lang w:eastAsia="es-AR"/>
        </w:rPr>
        <mc:AlternateContent>
          <mc:Choice Requires="wps">
            <w:drawing>
              <wp:anchor distT="0" distB="0" distL="114300" distR="114300" simplePos="0" relativeHeight="251801088" behindDoc="0" locked="0" layoutInCell="1" allowOverlap="1" wp14:anchorId="1F7BA2E1" wp14:editId="6524431D">
                <wp:simplePos x="0" y="0"/>
                <wp:positionH relativeFrom="column">
                  <wp:posOffset>4712962</wp:posOffset>
                </wp:positionH>
                <wp:positionV relativeFrom="paragraph">
                  <wp:posOffset>40491</wp:posOffset>
                </wp:positionV>
                <wp:extent cx="462915" cy="462915"/>
                <wp:effectExtent l="0" t="0" r="13335" b="13335"/>
                <wp:wrapNone/>
                <wp:docPr id="193" name="Elipse 193"/>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5C5D64">
                            <w:pPr>
                              <w:spacing w:before="0"/>
                              <w:ind w:left="0"/>
                              <w:jc w:val="center"/>
                              <w:rPr>
                                <w:color w:val="000000" w:themeColor="text1"/>
                                <w:sz w:val="28"/>
                                <w:szCs w:val="28"/>
                              </w:rPr>
                            </w:pPr>
                            <w:r>
                              <w:rPr>
                                <w:color w:val="000000" w:themeColor="text1"/>
                                <w:sz w:val="28"/>
                                <w:szCs w:val="28"/>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7BA2E1" id="Elipse 193" o:spid="_x0000_s1085" style="position:absolute;margin-left:371.1pt;margin-top:3.2pt;width:36.45pt;height:36.45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" fillcolor="white [3201]" strokecolor="#f79646 [3209]" strokeweight="2pt">
                <v:textbox>
                  <w:txbxContent>
                    <w:p w:rsidR="00CB6154" w:rsidRPr="004D1CBA" w:rsidRDefault="00CB6154" w:rsidP="005C5D64">
                      <w:pPr>
                        <w:spacing w:before="0"/>
                        <w:ind w:left="0"/>
                        <w:jc w:val="center"/>
                        <w:rPr>
                          <w:color w:val="000000" w:themeColor="text1"/>
                          <w:sz w:val="28"/>
                          <w:szCs w:val="28"/>
                        </w:rPr>
                      </w:pPr>
                      <w:r>
                        <w:rPr>
                          <w:color w:val="000000" w:themeColor="text1"/>
                          <w:sz w:val="28"/>
                          <w:szCs w:val="28"/>
                        </w:rPr>
                        <w:t xml:space="preserve">     2</w:t>
                      </w:r>
                    </w:p>
                  </w:txbxContent>
                </v:textbox>
              </v:oval>
            </w:pict>
          </mc:Fallback>
        </mc:AlternateContent>
      </w:r>
      <w:bookmarkEnd w:id="133"/>
    </w:p>
    <w:bookmarkStart w:id="134" w:name="_Toc495172331"/>
    <w:p w:rsidR="005C5D64" w:rsidRDefault="005C5D64" w:rsidP="005C5D64">
      <w:pPr>
        <w:pStyle w:val="PSI-Ttulo1"/>
      </w:pPr>
      <w:r w:rsidRPr="00C26194">
        <w:rPr>
          <w:noProof/>
          <w:lang w:eastAsia="es-AR"/>
        </w:rPr>
        <mc:AlternateContent>
          <mc:Choice Requires="wps">
            <w:drawing>
              <wp:anchor distT="0" distB="0" distL="114300" distR="114300" simplePos="0" relativeHeight="251802112" behindDoc="0" locked="0" layoutInCell="1" allowOverlap="1" wp14:anchorId="3B2FA446" wp14:editId="2DBDEB1F">
                <wp:simplePos x="0" y="0"/>
                <wp:positionH relativeFrom="column">
                  <wp:posOffset>3753122</wp:posOffset>
                </wp:positionH>
                <wp:positionV relativeFrom="paragraph">
                  <wp:posOffset>102466</wp:posOffset>
                </wp:positionV>
                <wp:extent cx="961275" cy="118753"/>
                <wp:effectExtent l="38100" t="19050" r="10795" b="90805"/>
                <wp:wrapNone/>
                <wp:docPr id="194" name="Conector recto de flecha 194"/>
                <wp:cNvGraphicFramePr/>
                <a:graphic xmlns:a="http://schemas.openxmlformats.org/drawingml/2006/main">
                  <a:graphicData uri="http://schemas.microsoft.com/office/word/2010/wordprocessingShape">
                    <wps:wsp>
                      <wps:cNvCnPr/>
                      <wps:spPr>
                        <a:xfrm flipH="1">
                          <a:off x="0" y="0"/>
                          <a:ext cx="961275" cy="118753"/>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7CF456" id="Conector recto de flecha 194" o:spid="_x0000_s1026" type="#_x0000_t32" style="position:absolute;margin-left:295.5pt;margin-top:8.05pt;width:75.7pt;height:9.35pt;flip:x;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" strokecolor="#f79646 [3209]" strokeweight="2.25pt">
                <v:stroke endarrow="block"/>
              </v:shape>
            </w:pict>
          </mc:Fallback>
        </mc:AlternateContent>
      </w:r>
      <w:bookmarkEnd w:id="134"/>
    </w:p>
    <w:bookmarkStart w:id="135" w:name="_Toc495172332"/>
    <w:p w:rsidR="005C5D64" w:rsidRDefault="002C2185" w:rsidP="005C5D64">
      <w:pPr>
        <w:pStyle w:val="PSI-Ttulo1"/>
      </w:pPr>
      <w:r w:rsidRPr="00C26194">
        <w:rPr>
          <w:noProof/>
          <w:lang w:eastAsia="es-AR"/>
        </w:rPr>
        <mc:AlternateContent>
          <mc:Choice Requires="wps">
            <w:drawing>
              <wp:anchor distT="0" distB="0" distL="114300" distR="114300" simplePos="0" relativeHeight="251804160" behindDoc="0" locked="0" layoutInCell="1" allowOverlap="1" wp14:anchorId="69F1C7FF" wp14:editId="7B926344">
                <wp:simplePos x="0" y="0"/>
                <wp:positionH relativeFrom="column">
                  <wp:posOffset>2767965</wp:posOffset>
                </wp:positionH>
                <wp:positionV relativeFrom="paragraph">
                  <wp:posOffset>205105</wp:posOffset>
                </wp:positionV>
                <wp:extent cx="1971675" cy="152400"/>
                <wp:effectExtent l="0" t="95250" r="9525" b="19050"/>
                <wp:wrapNone/>
                <wp:docPr id="196" name="Conector recto de flecha 196"/>
                <wp:cNvGraphicFramePr/>
                <a:graphic xmlns:a="http://schemas.openxmlformats.org/drawingml/2006/main">
                  <a:graphicData uri="http://schemas.microsoft.com/office/word/2010/wordprocessingShape">
                    <wps:wsp>
                      <wps:cNvCnPr/>
                      <wps:spPr>
                        <a:xfrm flipH="1" flipV="1">
                          <a:off x="0" y="0"/>
                          <a:ext cx="1971675" cy="152400"/>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F8CEB3" id="Conector recto de flecha 196" o:spid="_x0000_s1026" type="#_x0000_t32" style="position:absolute;margin-left:217.95pt;margin-top:16.15pt;width:155.25pt;height:12pt;flip:x y;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" strokecolor="#f79646 [3209]" strokeweight="2.25pt">
                <v:stroke endarrow="block"/>
              </v:shape>
            </w:pict>
          </mc:Fallback>
        </mc:AlternateContent>
      </w:r>
      <w:r w:rsidR="005C5D64" w:rsidRPr="00C26194">
        <w:rPr>
          <w:noProof/>
          <w:lang w:eastAsia="es-AR"/>
        </w:rPr>
        <mc:AlternateContent>
          <mc:Choice Requires="wps">
            <w:drawing>
              <wp:anchor distT="0" distB="0" distL="114300" distR="114300" simplePos="0" relativeHeight="251803136" behindDoc="0" locked="0" layoutInCell="1" allowOverlap="1" wp14:anchorId="39F71B8B" wp14:editId="57E87671">
                <wp:simplePos x="0" y="0"/>
                <wp:positionH relativeFrom="column">
                  <wp:posOffset>4736993</wp:posOffset>
                </wp:positionH>
                <wp:positionV relativeFrom="paragraph">
                  <wp:posOffset>160572</wp:posOffset>
                </wp:positionV>
                <wp:extent cx="462915" cy="462915"/>
                <wp:effectExtent l="0" t="0" r="13335" b="13335"/>
                <wp:wrapNone/>
                <wp:docPr id="195" name="Elipse 195"/>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5C5D64">
                            <w:pPr>
                              <w:spacing w:before="0"/>
                              <w:ind w:left="0"/>
                              <w:jc w:val="center"/>
                              <w:rPr>
                                <w:color w:val="000000" w:themeColor="text1"/>
                                <w:sz w:val="28"/>
                                <w:szCs w:val="28"/>
                              </w:rPr>
                            </w:pPr>
                            <w:r>
                              <w:rPr>
                                <w:color w:val="000000" w:themeColor="text1"/>
                                <w:sz w:val="28"/>
                                <w:szCs w:val="28"/>
                              </w:rP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F71B8B" id="Elipse 195" o:spid="_x0000_s1086" style="position:absolute;margin-left:373pt;margin-top:12.65pt;width:36.45pt;height:36.45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" fillcolor="white [3201]" strokecolor="#f79646 [3209]" strokeweight="2pt">
                <v:textbox>
                  <w:txbxContent>
                    <w:p w:rsidR="00CB6154" w:rsidRPr="004D1CBA" w:rsidRDefault="00CB6154" w:rsidP="005C5D64">
                      <w:pPr>
                        <w:spacing w:before="0"/>
                        <w:ind w:left="0"/>
                        <w:jc w:val="center"/>
                        <w:rPr>
                          <w:color w:val="000000" w:themeColor="text1"/>
                          <w:sz w:val="28"/>
                          <w:szCs w:val="28"/>
                        </w:rPr>
                      </w:pPr>
                      <w:r>
                        <w:rPr>
                          <w:color w:val="000000" w:themeColor="text1"/>
                          <w:sz w:val="28"/>
                          <w:szCs w:val="28"/>
                        </w:rPr>
                        <w:t xml:space="preserve">     3</w:t>
                      </w:r>
                    </w:p>
                  </w:txbxContent>
                </v:textbox>
              </v:oval>
            </w:pict>
          </mc:Fallback>
        </mc:AlternateContent>
      </w:r>
      <w:bookmarkEnd w:id="135"/>
    </w:p>
    <w:p w:rsidR="005C5D64" w:rsidRDefault="005C5D64" w:rsidP="005C5D64">
      <w:pPr>
        <w:pStyle w:val="PSI-Ttulo1"/>
      </w:pPr>
    </w:p>
    <w:p w:rsidR="005C5D64" w:rsidRDefault="005C5D64" w:rsidP="005C5D64">
      <w:pPr>
        <w:pStyle w:val="PSI-Ttulo1"/>
      </w:pPr>
    </w:p>
    <w:bookmarkStart w:id="136" w:name="_Toc495172333"/>
    <w:p w:rsidR="005C5D64" w:rsidRDefault="002C2185" w:rsidP="005C5D64">
      <w:pPr>
        <w:pStyle w:val="PSI-Ttulo1"/>
      </w:pPr>
      <w:r w:rsidRPr="002C2185">
        <w:rPr>
          <w:noProof/>
          <w:lang w:eastAsia="es-AR"/>
        </w:rPr>
        <mc:AlternateContent>
          <mc:Choice Requires="wps">
            <w:drawing>
              <wp:anchor distT="0" distB="0" distL="114300" distR="114300" simplePos="0" relativeHeight="251811328" behindDoc="0" locked="0" layoutInCell="1" allowOverlap="1" wp14:anchorId="0C14A9D1" wp14:editId="0FC36576">
                <wp:simplePos x="0" y="0"/>
                <wp:positionH relativeFrom="column">
                  <wp:posOffset>3634739</wp:posOffset>
                </wp:positionH>
                <wp:positionV relativeFrom="paragraph">
                  <wp:posOffset>86995</wp:posOffset>
                </wp:positionV>
                <wp:extent cx="1133475" cy="200025"/>
                <wp:effectExtent l="0" t="76200" r="9525" b="28575"/>
                <wp:wrapNone/>
                <wp:docPr id="203" name="Conector recto de flecha 203"/>
                <wp:cNvGraphicFramePr/>
                <a:graphic xmlns:a="http://schemas.openxmlformats.org/drawingml/2006/main">
                  <a:graphicData uri="http://schemas.microsoft.com/office/word/2010/wordprocessingShape">
                    <wps:wsp>
                      <wps:cNvCnPr/>
                      <wps:spPr>
                        <a:xfrm flipH="1" flipV="1">
                          <a:off x="0" y="0"/>
                          <a:ext cx="1133475" cy="200025"/>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422BFD" id="Conector recto de flecha 203" o:spid="_x0000_s1026" type="#_x0000_t32" style="position:absolute;margin-left:286.2pt;margin-top:6.85pt;width:89.25pt;height:15.75pt;flip:x y;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" strokecolor="#f79646 [3209]" strokeweight="2.25pt">
                <v:stroke endarrow="block"/>
              </v:shape>
            </w:pict>
          </mc:Fallback>
        </mc:AlternateContent>
      </w:r>
      <w:r w:rsidRPr="002C2185">
        <w:rPr>
          <w:noProof/>
          <w:lang w:eastAsia="es-AR"/>
        </w:rPr>
        <mc:AlternateContent>
          <mc:Choice Requires="wps">
            <w:drawing>
              <wp:anchor distT="0" distB="0" distL="114300" distR="114300" simplePos="0" relativeHeight="251810304" behindDoc="0" locked="0" layoutInCell="1" allowOverlap="1" wp14:anchorId="56180BA0" wp14:editId="7382D5F5">
                <wp:simplePos x="0" y="0"/>
                <wp:positionH relativeFrom="column">
                  <wp:posOffset>4769485</wp:posOffset>
                </wp:positionH>
                <wp:positionV relativeFrom="paragraph">
                  <wp:posOffset>62865</wp:posOffset>
                </wp:positionV>
                <wp:extent cx="462915" cy="462915"/>
                <wp:effectExtent l="0" t="0" r="13335" b="13335"/>
                <wp:wrapNone/>
                <wp:docPr id="202" name="Elipse 202"/>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2C2185">
                            <w:pPr>
                              <w:spacing w:before="0"/>
                              <w:ind w:left="0"/>
                              <w:jc w:val="center"/>
                              <w:rPr>
                                <w:color w:val="000000" w:themeColor="text1"/>
                                <w:sz w:val="28"/>
                                <w:szCs w:val="28"/>
                              </w:rPr>
                            </w:pPr>
                            <w:r>
                              <w:rPr>
                                <w:color w:val="000000" w:themeColor="text1"/>
                                <w:sz w:val="28"/>
                                <w:szCs w:val="28"/>
                              </w:rPr>
                              <w:t xml:space="preserv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180BA0" id="Elipse 202" o:spid="_x0000_s1087" style="position:absolute;margin-left:375.55pt;margin-top:4.95pt;width:36.45pt;height:36.45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" fillcolor="white [3201]" strokecolor="#f79646 [3209]" strokeweight="2pt">
                <v:textbox>
                  <w:txbxContent>
                    <w:p w:rsidR="00CB6154" w:rsidRPr="004D1CBA" w:rsidRDefault="00CB6154" w:rsidP="002C2185">
                      <w:pPr>
                        <w:spacing w:before="0"/>
                        <w:ind w:left="0"/>
                        <w:jc w:val="center"/>
                        <w:rPr>
                          <w:color w:val="000000" w:themeColor="text1"/>
                          <w:sz w:val="28"/>
                          <w:szCs w:val="28"/>
                        </w:rPr>
                      </w:pPr>
                      <w:r>
                        <w:rPr>
                          <w:color w:val="000000" w:themeColor="text1"/>
                          <w:sz w:val="28"/>
                          <w:szCs w:val="28"/>
                        </w:rPr>
                        <w:t xml:space="preserve">     4</w:t>
                      </w:r>
                    </w:p>
                  </w:txbxContent>
                </v:textbox>
              </v:oval>
            </w:pict>
          </mc:Fallback>
        </mc:AlternateContent>
      </w:r>
      <w:bookmarkEnd w:id="136"/>
    </w:p>
    <w:p w:rsidR="005C5D64" w:rsidRDefault="005C5D64" w:rsidP="005C5D64">
      <w:pPr>
        <w:pStyle w:val="PSI-Ttulo1"/>
      </w:pPr>
    </w:p>
    <w:p w:rsidR="005C5D64" w:rsidRDefault="005C5D64" w:rsidP="005C5D64">
      <w:pPr>
        <w:pStyle w:val="PSI-Ttulo1"/>
      </w:pPr>
      <w:bookmarkStart w:id="137" w:name="_Toc495172334"/>
      <w:r w:rsidRPr="00C26194">
        <w:rPr>
          <w:noProof/>
          <w:lang w:eastAsia="es-AR"/>
        </w:rPr>
        <mc:AlternateContent>
          <mc:Choice Requires="wps">
            <w:drawing>
              <wp:anchor distT="0" distB="0" distL="114300" distR="114300" simplePos="0" relativeHeight="251807232" behindDoc="0" locked="0" layoutInCell="1" allowOverlap="1" wp14:anchorId="7D571A3A" wp14:editId="11961796">
                <wp:simplePos x="0" y="0"/>
                <wp:positionH relativeFrom="column">
                  <wp:posOffset>251460</wp:posOffset>
                </wp:positionH>
                <wp:positionV relativeFrom="paragraph">
                  <wp:posOffset>17780</wp:posOffset>
                </wp:positionV>
                <wp:extent cx="462915" cy="462915"/>
                <wp:effectExtent l="0" t="0" r="13335" b="13335"/>
                <wp:wrapNone/>
                <wp:docPr id="199" name="Elipse 199"/>
                <wp:cNvGraphicFramePr/>
                <a:graphic xmlns:a="http://schemas.openxmlformats.org/drawingml/2006/main">
                  <a:graphicData uri="http://schemas.microsoft.com/office/word/2010/wordprocessingShape">
                    <wps:wsp>
                      <wps:cNvSpPr/>
                      <wps:spPr>
                        <a:xfrm>
                          <a:off x="0" y="0"/>
                          <a:ext cx="462915" cy="4629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6154" w:rsidRPr="004D1CBA" w:rsidRDefault="00CB6154" w:rsidP="005C5D64">
                            <w:pPr>
                              <w:spacing w:before="0"/>
                              <w:ind w:left="0"/>
                              <w:jc w:val="center"/>
                              <w:rPr>
                                <w:color w:val="000000" w:themeColor="text1"/>
                                <w:sz w:val="28"/>
                                <w:szCs w:val="28"/>
                              </w:rPr>
                            </w:pPr>
                            <w:r>
                              <w:rPr>
                                <w:color w:val="000000" w:themeColor="text1"/>
                                <w:sz w:val="28"/>
                                <w:szCs w:val="28"/>
                              </w:rPr>
                              <w:t xml:space="preserve">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571A3A" id="Elipse 199" o:spid="_x0000_s1088" style="position:absolute;margin-left:19.8pt;margin-top:1.4pt;width:36.45pt;height:36.45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" fillcolor="white [3201]" strokecolor="#f79646 [3209]" strokeweight="2pt">
                <v:textbox>
                  <w:txbxContent>
                    <w:p w:rsidR="00CB6154" w:rsidRPr="004D1CBA" w:rsidRDefault="00CB6154" w:rsidP="005C5D64">
                      <w:pPr>
                        <w:spacing w:before="0"/>
                        <w:ind w:left="0"/>
                        <w:jc w:val="center"/>
                        <w:rPr>
                          <w:color w:val="000000" w:themeColor="text1"/>
                          <w:sz w:val="28"/>
                          <w:szCs w:val="28"/>
                        </w:rPr>
                      </w:pPr>
                      <w:r>
                        <w:rPr>
                          <w:color w:val="000000" w:themeColor="text1"/>
                          <w:sz w:val="28"/>
                          <w:szCs w:val="28"/>
                        </w:rPr>
                        <w:t xml:space="preserve">     5</w:t>
                      </w:r>
                    </w:p>
                  </w:txbxContent>
                </v:textbox>
              </v:oval>
            </w:pict>
          </mc:Fallback>
        </mc:AlternateContent>
      </w:r>
      <w:r w:rsidRPr="00C26194">
        <w:rPr>
          <w:noProof/>
          <w:lang w:eastAsia="es-AR"/>
        </w:rPr>
        <mc:AlternateContent>
          <mc:Choice Requires="wps">
            <w:drawing>
              <wp:anchor distT="0" distB="0" distL="114300" distR="114300" simplePos="0" relativeHeight="251808256" behindDoc="0" locked="0" layoutInCell="1" allowOverlap="1" wp14:anchorId="46139A5A" wp14:editId="791545C2">
                <wp:simplePos x="0" y="0"/>
                <wp:positionH relativeFrom="column">
                  <wp:posOffset>720091</wp:posOffset>
                </wp:positionH>
                <wp:positionV relativeFrom="paragraph">
                  <wp:posOffset>198754</wp:posOffset>
                </wp:positionV>
                <wp:extent cx="609600" cy="45719"/>
                <wp:effectExtent l="19050" t="95250" r="0" b="69215"/>
                <wp:wrapNone/>
                <wp:docPr id="200" name="Conector recto de flecha 200"/>
                <wp:cNvGraphicFramePr/>
                <a:graphic xmlns:a="http://schemas.openxmlformats.org/drawingml/2006/main">
                  <a:graphicData uri="http://schemas.microsoft.com/office/word/2010/wordprocessingShape">
                    <wps:wsp>
                      <wps:cNvCnPr/>
                      <wps:spPr>
                        <a:xfrm flipV="1">
                          <a:off x="0" y="0"/>
                          <a:ext cx="609600" cy="45719"/>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759813" id="Conector recto de flecha 200" o:spid="_x0000_s1026" type="#_x0000_t32" style="position:absolute;margin-left:56.7pt;margin-top:15.65pt;width:48pt;height:3.6pt;flip:y;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" strokecolor="#f79646 [3209]" strokeweight="2.25pt">
                <v:stroke endarrow="block"/>
              </v:shape>
            </w:pict>
          </mc:Fallback>
        </mc:AlternateContent>
      </w:r>
      <w:bookmarkEnd w:id="137"/>
    </w:p>
    <w:p w:rsidR="005C5D64" w:rsidRDefault="005C5D64" w:rsidP="005C5D64">
      <w:pPr>
        <w:pStyle w:val="PSI-Ttulo1"/>
      </w:pPr>
    </w:p>
    <w:p w:rsidR="005C5D64" w:rsidRDefault="005C5D64" w:rsidP="005C5D64">
      <w:pPr>
        <w:pStyle w:val="PSI-Ttulo1"/>
      </w:pPr>
    </w:p>
    <w:p w:rsidR="005C5D64" w:rsidRDefault="005C5D64" w:rsidP="005C5D64">
      <w:pPr>
        <w:pStyle w:val="PSI-Ttulo1"/>
      </w:pPr>
    </w:p>
    <w:p w:rsidR="005C5D64" w:rsidRDefault="005C5D64" w:rsidP="005C5D64">
      <w:pPr>
        <w:pStyle w:val="PSI-Ttulo3"/>
      </w:pPr>
      <w:bookmarkStart w:id="138" w:name="_Toc495172335"/>
      <w:r>
        <w:t>1</w:t>
      </w:r>
      <w:bookmarkEnd w:id="138"/>
    </w:p>
    <w:tbl>
      <w:tblPr>
        <w:tblStyle w:val="Tabladecuadrcula2-nfasis3"/>
        <w:tblW w:w="0" w:type="auto"/>
        <w:tblLayout w:type="fixed"/>
        <w:tblLook w:val="0420" w:firstRow="1" w:lastRow="0" w:firstColumn="0" w:lastColumn="0" w:noHBand="0" w:noVBand="1"/>
      </w:tblPr>
      <w:tblGrid>
        <w:gridCol w:w="4137"/>
        <w:gridCol w:w="4137"/>
      </w:tblGrid>
      <w:tr w:rsidR="005C5D64" w:rsidRPr="0032584C" w:rsidTr="00CB6154">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5C5D64" w:rsidRPr="0032584C" w:rsidRDefault="005C5D64"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5C5D64" w:rsidRPr="0032584C" w:rsidRDefault="005C5D64"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5C5D64" w:rsidRPr="0032584C" w:rsidTr="00CB6154">
        <w:trPr>
          <w:cnfStyle w:val="000000100000" w:firstRow="0" w:lastRow="0" w:firstColumn="0" w:lastColumn="0" w:oddVBand="0" w:evenVBand="0" w:oddHBand="1" w:evenHBand="0" w:firstRowFirstColumn="0" w:firstRowLastColumn="0" w:lastRowFirstColumn="0" w:lastRowLastColumn="0"/>
          <w:trHeight w:val="110"/>
        </w:trPr>
        <w:tc>
          <w:tcPr>
            <w:tcW w:w="4137" w:type="dxa"/>
          </w:tcPr>
          <w:p w:rsidR="005C5D64" w:rsidRPr="0032584C" w:rsidRDefault="005C5D64"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5C5D64" w:rsidRPr="0032584C" w:rsidRDefault="005C5D64" w:rsidP="00CB6154">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Menú pantallas</w:t>
            </w:r>
          </w:p>
        </w:tc>
      </w:tr>
      <w:tr w:rsidR="005C5D64" w:rsidRPr="0032584C" w:rsidTr="00CB6154">
        <w:trPr>
          <w:trHeight w:val="265"/>
        </w:trPr>
        <w:tc>
          <w:tcPr>
            <w:tcW w:w="4137" w:type="dxa"/>
          </w:tcPr>
          <w:p w:rsidR="005C5D64" w:rsidRPr="0032584C" w:rsidRDefault="005C5D64"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5C5D64" w:rsidRPr="0032584C" w:rsidRDefault="005C5D64" w:rsidP="00CB6154">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 xml:space="preserve">Este menú presenta enlaces a las pantallas </w:t>
            </w:r>
            <w:r w:rsidR="00DC29E6">
              <w:rPr>
                <w:rFonts w:cs="Calibri"/>
                <w:i/>
                <w:iCs/>
                <w:color w:val="000000"/>
                <w:lang w:val="es-AR" w:eastAsia="es-ES"/>
              </w:rPr>
              <w:t>Ubicaciones</w:t>
            </w:r>
            <w:r>
              <w:rPr>
                <w:rFonts w:cs="Calibri"/>
                <w:i/>
                <w:iCs/>
                <w:color w:val="000000"/>
                <w:lang w:val="es-AR" w:eastAsia="es-ES"/>
              </w:rPr>
              <w:t xml:space="preserve"> e Informes Encargado.</w:t>
            </w:r>
          </w:p>
        </w:tc>
      </w:tr>
    </w:tbl>
    <w:p w:rsidR="005C5D64" w:rsidRDefault="005C5D64" w:rsidP="005C5D64">
      <w:pPr>
        <w:pStyle w:val="PSI-Ttulo3"/>
      </w:pPr>
      <w:bookmarkStart w:id="139" w:name="_Toc495172336"/>
      <w:r>
        <w:lastRenderedPageBreak/>
        <w:t>2</w:t>
      </w:r>
      <w:bookmarkEnd w:id="139"/>
    </w:p>
    <w:tbl>
      <w:tblPr>
        <w:tblStyle w:val="Tabladecuadrcula2-nfasis3"/>
        <w:tblW w:w="0" w:type="auto"/>
        <w:tblLayout w:type="fixed"/>
        <w:tblLook w:val="0420" w:firstRow="1" w:lastRow="0" w:firstColumn="0" w:lastColumn="0" w:noHBand="0" w:noVBand="1"/>
      </w:tblPr>
      <w:tblGrid>
        <w:gridCol w:w="4137"/>
        <w:gridCol w:w="4085"/>
      </w:tblGrid>
      <w:tr w:rsidR="005C5D64" w:rsidRPr="0032584C" w:rsidTr="00B9208E">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5C5D64" w:rsidRPr="0032584C" w:rsidRDefault="005C5D64"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085" w:type="dxa"/>
          </w:tcPr>
          <w:p w:rsidR="005C5D64" w:rsidRPr="0032584C" w:rsidRDefault="005C5D64"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5C5D64" w:rsidRPr="0032584C" w:rsidTr="00B9208E">
        <w:trPr>
          <w:cnfStyle w:val="000000100000" w:firstRow="0" w:lastRow="0" w:firstColumn="0" w:lastColumn="0" w:oddVBand="0" w:evenVBand="0" w:oddHBand="1" w:evenHBand="0" w:firstRowFirstColumn="0" w:firstRowLastColumn="0" w:lastRowFirstColumn="0" w:lastRowLastColumn="0"/>
          <w:trHeight w:val="122"/>
        </w:trPr>
        <w:tc>
          <w:tcPr>
            <w:tcW w:w="4137" w:type="dxa"/>
          </w:tcPr>
          <w:p w:rsidR="005C5D64" w:rsidRPr="0032584C" w:rsidRDefault="005C5D64"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085" w:type="dxa"/>
          </w:tcPr>
          <w:p w:rsidR="005C5D64" w:rsidRPr="0032584C" w:rsidRDefault="005C5D64" w:rsidP="00CB6154">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Desc</w:t>
            </w:r>
            <w:r w:rsidR="00B9208E">
              <w:rPr>
                <w:rFonts w:cs="Calibri"/>
                <w:b/>
                <w:bCs/>
                <w:i/>
                <w:iCs/>
                <w:color w:val="000000"/>
                <w:lang w:val="es-AR" w:eastAsia="es-ES"/>
              </w:rPr>
              <w:t>ripción pantalla ubicaciones asociadas</w:t>
            </w:r>
          </w:p>
        </w:tc>
      </w:tr>
      <w:tr w:rsidR="005C5D64" w:rsidRPr="0032584C" w:rsidTr="00B9208E">
        <w:trPr>
          <w:trHeight w:val="265"/>
        </w:trPr>
        <w:tc>
          <w:tcPr>
            <w:tcW w:w="4137" w:type="dxa"/>
          </w:tcPr>
          <w:p w:rsidR="005C5D64" w:rsidRPr="0032584C" w:rsidRDefault="005C5D64"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085" w:type="dxa"/>
          </w:tcPr>
          <w:p w:rsidR="005C5D64" w:rsidRPr="0032584C" w:rsidRDefault="005C5D64" w:rsidP="00B9208E">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 xml:space="preserve">Breve descripción de uso sobre la </w:t>
            </w:r>
            <w:r w:rsidR="00B9208E">
              <w:rPr>
                <w:rFonts w:cs="Calibri"/>
                <w:i/>
                <w:iCs/>
                <w:color w:val="000000"/>
                <w:lang w:val="es-AR" w:eastAsia="es-ES"/>
              </w:rPr>
              <w:t>asociación de las ubicaciones a las valoraciones</w:t>
            </w:r>
          </w:p>
        </w:tc>
      </w:tr>
    </w:tbl>
    <w:p w:rsidR="005C5D64" w:rsidRDefault="005C5D64" w:rsidP="005C5D64">
      <w:pPr>
        <w:pStyle w:val="PSI-Ttulo3"/>
      </w:pPr>
      <w:bookmarkStart w:id="140" w:name="_Toc495172337"/>
      <w:r>
        <w:t>3</w:t>
      </w:r>
      <w:bookmarkEnd w:id="140"/>
    </w:p>
    <w:tbl>
      <w:tblPr>
        <w:tblStyle w:val="Tabladecuadrcula2-nfasis3"/>
        <w:tblW w:w="0" w:type="auto"/>
        <w:tblLayout w:type="fixed"/>
        <w:tblLook w:val="0420" w:firstRow="1" w:lastRow="0" w:firstColumn="0" w:lastColumn="0" w:noHBand="0" w:noVBand="1"/>
      </w:tblPr>
      <w:tblGrid>
        <w:gridCol w:w="4137"/>
        <w:gridCol w:w="4137"/>
      </w:tblGrid>
      <w:tr w:rsidR="005C5D64" w:rsidRPr="0032584C" w:rsidTr="00CB6154">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5C5D64" w:rsidRPr="0032584C" w:rsidRDefault="005C5D64"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5C5D64" w:rsidRPr="0032584C" w:rsidRDefault="005C5D64"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5C5D64" w:rsidRPr="0032584C" w:rsidTr="00CB6154">
        <w:trPr>
          <w:cnfStyle w:val="000000100000" w:firstRow="0" w:lastRow="0" w:firstColumn="0" w:lastColumn="0" w:oddVBand="0" w:evenVBand="0" w:oddHBand="1" w:evenHBand="0" w:firstRowFirstColumn="0" w:firstRowLastColumn="0" w:lastRowFirstColumn="0" w:lastRowLastColumn="0"/>
          <w:trHeight w:val="122"/>
        </w:trPr>
        <w:tc>
          <w:tcPr>
            <w:tcW w:w="4137" w:type="dxa"/>
          </w:tcPr>
          <w:p w:rsidR="005C5D64" w:rsidRPr="0032584C" w:rsidRDefault="005C5D64"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5C5D64" w:rsidRPr="0032584C" w:rsidRDefault="00B9208E" w:rsidP="00CB6154">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Menú</w:t>
            </w:r>
            <w:r w:rsidR="005C5D64">
              <w:rPr>
                <w:rFonts w:cs="Calibri"/>
                <w:b/>
                <w:bCs/>
                <w:i/>
                <w:iCs/>
                <w:color w:val="000000"/>
                <w:lang w:val="es-AR" w:eastAsia="es-ES"/>
              </w:rPr>
              <w:t xml:space="preserve"> Valoración</w:t>
            </w:r>
          </w:p>
        </w:tc>
      </w:tr>
      <w:tr w:rsidR="005C5D64" w:rsidRPr="0032584C" w:rsidTr="00CB6154">
        <w:trPr>
          <w:trHeight w:val="265"/>
        </w:trPr>
        <w:tc>
          <w:tcPr>
            <w:tcW w:w="4137" w:type="dxa"/>
          </w:tcPr>
          <w:p w:rsidR="005C5D64" w:rsidRPr="0032584C" w:rsidRDefault="005C5D64"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5C5D64" w:rsidRPr="0032584C" w:rsidRDefault="00B9208E" w:rsidP="00B9208E">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Lista todas las valoraciones existentes para un servicio determinado</w:t>
            </w:r>
          </w:p>
        </w:tc>
      </w:tr>
    </w:tbl>
    <w:p w:rsidR="0069001C" w:rsidRDefault="003620C0" w:rsidP="0069001C">
      <w:pPr>
        <w:pStyle w:val="PSI-Ttulo3"/>
      </w:pPr>
      <w:bookmarkStart w:id="141" w:name="_Toc495172338"/>
      <w:r>
        <w:t>4</w:t>
      </w:r>
      <w:bookmarkEnd w:id="141"/>
    </w:p>
    <w:tbl>
      <w:tblPr>
        <w:tblStyle w:val="Tabladecuadrcula2-nfasis3"/>
        <w:tblW w:w="0" w:type="auto"/>
        <w:tblLayout w:type="fixed"/>
        <w:tblLook w:val="0420" w:firstRow="1" w:lastRow="0" w:firstColumn="0" w:lastColumn="0" w:noHBand="0" w:noVBand="1"/>
      </w:tblPr>
      <w:tblGrid>
        <w:gridCol w:w="4137"/>
        <w:gridCol w:w="4137"/>
      </w:tblGrid>
      <w:tr w:rsidR="0069001C" w:rsidRPr="0032584C" w:rsidTr="00CB6154">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69001C" w:rsidRPr="0032584C" w:rsidRDefault="0069001C"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69001C" w:rsidRPr="0032584C" w:rsidRDefault="0069001C"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69001C" w:rsidRPr="0032584C" w:rsidTr="00CB6154">
        <w:trPr>
          <w:cnfStyle w:val="000000100000" w:firstRow="0" w:lastRow="0" w:firstColumn="0" w:lastColumn="0" w:oddVBand="0" w:evenVBand="0" w:oddHBand="1" w:evenHBand="0" w:firstRowFirstColumn="0" w:firstRowLastColumn="0" w:lastRowFirstColumn="0" w:lastRowLastColumn="0"/>
          <w:trHeight w:val="122"/>
        </w:trPr>
        <w:tc>
          <w:tcPr>
            <w:tcW w:w="4137" w:type="dxa"/>
          </w:tcPr>
          <w:p w:rsidR="0069001C" w:rsidRPr="0032584C" w:rsidRDefault="0069001C"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69001C" w:rsidRPr="0032584C" w:rsidRDefault="0069001C" w:rsidP="00CB6154">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Lista Ubicaciones</w:t>
            </w:r>
          </w:p>
        </w:tc>
      </w:tr>
      <w:tr w:rsidR="0069001C" w:rsidRPr="0032584C" w:rsidTr="00CB6154">
        <w:trPr>
          <w:trHeight w:val="265"/>
        </w:trPr>
        <w:tc>
          <w:tcPr>
            <w:tcW w:w="4137" w:type="dxa"/>
          </w:tcPr>
          <w:p w:rsidR="0069001C" w:rsidRPr="0032584C" w:rsidRDefault="0069001C"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69001C" w:rsidRPr="0032584C" w:rsidRDefault="0069001C" w:rsidP="0069001C">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Lista todas las ubicaciones existentes en el sistema</w:t>
            </w:r>
          </w:p>
        </w:tc>
      </w:tr>
    </w:tbl>
    <w:p w:rsidR="005C5D64" w:rsidRDefault="005C5D64" w:rsidP="005C5D64">
      <w:pPr>
        <w:pStyle w:val="PSI-Ttulo3"/>
      </w:pPr>
      <w:bookmarkStart w:id="142" w:name="_Toc495172339"/>
      <w:r>
        <w:t>5</w:t>
      </w:r>
      <w:bookmarkEnd w:id="142"/>
    </w:p>
    <w:tbl>
      <w:tblPr>
        <w:tblStyle w:val="Tabladecuadrcula2-nfasis3"/>
        <w:tblW w:w="0" w:type="auto"/>
        <w:tblLayout w:type="fixed"/>
        <w:tblLook w:val="0420" w:firstRow="1" w:lastRow="0" w:firstColumn="0" w:lastColumn="0" w:noHBand="0" w:noVBand="1"/>
      </w:tblPr>
      <w:tblGrid>
        <w:gridCol w:w="4137"/>
        <w:gridCol w:w="4137"/>
      </w:tblGrid>
      <w:tr w:rsidR="005C5D64" w:rsidRPr="0032584C" w:rsidTr="00CB6154">
        <w:trPr>
          <w:cnfStyle w:val="100000000000" w:firstRow="1" w:lastRow="0" w:firstColumn="0" w:lastColumn="0" w:oddVBand="0" w:evenVBand="0" w:oddHBand="0" w:evenHBand="0" w:firstRowFirstColumn="0" w:firstRowLastColumn="0" w:lastRowFirstColumn="0" w:lastRowLastColumn="0"/>
          <w:trHeight w:val="110"/>
        </w:trPr>
        <w:tc>
          <w:tcPr>
            <w:tcW w:w="4137" w:type="dxa"/>
          </w:tcPr>
          <w:p w:rsidR="005C5D64" w:rsidRPr="0032584C" w:rsidRDefault="005C5D64"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5C5D64" w:rsidRPr="0032584C" w:rsidRDefault="005C5D64"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Observaciones </w:t>
            </w:r>
          </w:p>
        </w:tc>
      </w:tr>
      <w:tr w:rsidR="005C5D64" w:rsidRPr="0032584C" w:rsidTr="00CB6154">
        <w:trPr>
          <w:cnfStyle w:val="000000100000" w:firstRow="0" w:lastRow="0" w:firstColumn="0" w:lastColumn="0" w:oddVBand="0" w:evenVBand="0" w:oddHBand="1" w:evenHBand="0" w:firstRowFirstColumn="0" w:firstRowLastColumn="0" w:lastRowFirstColumn="0" w:lastRowLastColumn="0"/>
          <w:trHeight w:val="122"/>
        </w:trPr>
        <w:tc>
          <w:tcPr>
            <w:tcW w:w="4137" w:type="dxa"/>
          </w:tcPr>
          <w:p w:rsidR="005C5D64" w:rsidRPr="0032584C" w:rsidRDefault="005C5D64"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Nombre </w:t>
            </w:r>
          </w:p>
        </w:tc>
        <w:tc>
          <w:tcPr>
            <w:tcW w:w="4137" w:type="dxa"/>
          </w:tcPr>
          <w:p w:rsidR="005C5D64" w:rsidRPr="0032584C" w:rsidRDefault="005C5D64" w:rsidP="00CB6154">
            <w:pPr>
              <w:autoSpaceDE w:val="0"/>
              <w:autoSpaceDN w:val="0"/>
              <w:adjustRightInd w:val="0"/>
              <w:spacing w:before="0" w:line="240" w:lineRule="auto"/>
              <w:ind w:left="0" w:firstLine="0"/>
              <w:rPr>
                <w:rFonts w:cs="Calibri"/>
                <w:color w:val="000000"/>
                <w:lang w:val="es-AR" w:eastAsia="es-ES"/>
              </w:rPr>
            </w:pPr>
            <w:r>
              <w:rPr>
                <w:rFonts w:cs="Calibri"/>
                <w:b/>
                <w:bCs/>
                <w:i/>
                <w:iCs/>
                <w:color w:val="000000"/>
                <w:lang w:val="es-AR" w:eastAsia="es-ES"/>
              </w:rPr>
              <w:t>Guardar</w:t>
            </w:r>
          </w:p>
        </w:tc>
      </w:tr>
      <w:tr w:rsidR="005C5D64" w:rsidRPr="0032584C" w:rsidTr="00CB6154">
        <w:trPr>
          <w:trHeight w:val="265"/>
        </w:trPr>
        <w:tc>
          <w:tcPr>
            <w:tcW w:w="4137" w:type="dxa"/>
          </w:tcPr>
          <w:p w:rsidR="005C5D64" w:rsidRPr="0032584C" w:rsidRDefault="005C5D64" w:rsidP="00CB6154">
            <w:pPr>
              <w:autoSpaceDE w:val="0"/>
              <w:autoSpaceDN w:val="0"/>
              <w:adjustRightInd w:val="0"/>
              <w:spacing w:before="0" w:line="240" w:lineRule="auto"/>
              <w:ind w:left="0" w:firstLine="0"/>
              <w:rPr>
                <w:rFonts w:cs="Calibri"/>
                <w:color w:val="000000"/>
                <w:lang w:val="es-AR" w:eastAsia="es-ES"/>
              </w:rPr>
            </w:pPr>
            <w:r w:rsidRPr="0032584C">
              <w:rPr>
                <w:rFonts w:cs="Calibri"/>
                <w:i/>
                <w:iCs/>
                <w:color w:val="000000"/>
                <w:lang w:val="es-AR" w:eastAsia="es-ES"/>
              </w:rPr>
              <w:t xml:space="preserve">Descripción </w:t>
            </w:r>
          </w:p>
        </w:tc>
        <w:tc>
          <w:tcPr>
            <w:tcW w:w="4137" w:type="dxa"/>
          </w:tcPr>
          <w:p w:rsidR="005C5D64" w:rsidRPr="0032584C" w:rsidRDefault="005C5D64" w:rsidP="004523A8">
            <w:pPr>
              <w:autoSpaceDE w:val="0"/>
              <w:autoSpaceDN w:val="0"/>
              <w:adjustRightInd w:val="0"/>
              <w:spacing w:before="0" w:line="240" w:lineRule="auto"/>
              <w:ind w:left="0" w:firstLine="0"/>
              <w:rPr>
                <w:rFonts w:cs="Calibri"/>
                <w:color w:val="000000"/>
                <w:lang w:val="es-AR" w:eastAsia="es-ES"/>
              </w:rPr>
            </w:pPr>
            <w:r>
              <w:rPr>
                <w:rFonts w:cs="Calibri"/>
                <w:i/>
                <w:iCs/>
                <w:color w:val="000000"/>
                <w:lang w:val="es-AR" w:eastAsia="es-ES"/>
              </w:rPr>
              <w:t xml:space="preserve">Al presionar este botón se </w:t>
            </w:r>
            <w:r w:rsidR="004523A8">
              <w:rPr>
                <w:rFonts w:cs="Calibri"/>
                <w:i/>
                <w:iCs/>
                <w:color w:val="000000"/>
                <w:lang w:val="es-AR" w:eastAsia="es-ES"/>
              </w:rPr>
              <w:t>guarda la configuración y se permanece en la misma pantalla</w:t>
            </w:r>
          </w:p>
        </w:tc>
      </w:tr>
    </w:tbl>
    <w:p w:rsidR="007871E2" w:rsidRPr="00024B88" w:rsidRDefault="007871E2" w:rsidP="009C3DA6">
      <w:pPr>
        <w:pStyle w:val="PSI-Ttulo1"/>
      </w:pPr>
      <w:bookmarkStart w:id="143" w:name="_Toc495172340"/>
      <w:r w:rsidRPr="00024B88">
        <w:lastRenderedPageBreak/>
        <w:t>Forma de navegación de interfaz de pantalla</w:t>
      </w:r>
      <w:bookmarkEnd w:id="143"/>
    </w:p>
    <w:p w:rsidR="007E7B5E" w:rsidRDefault="003D6449" w:rsidP="009B42B9">
      <w:pPr>
        <w:pStyle w:val="PSI-Ttulo2"/>
      </w:pPr>
      <w:bookmarkStart w:id="144" w:name="_Toc495172341"/>
      <w:r>
        <w:rPr>
          <w:noProof/>
          <w:lang w:eastAsia="es-AR"/>
        </w:rPr>
        <mc:AlternateContent>
          <mc:Choice Requires="wps">
            <w:drawing>
              <wp:anchor distT="0" distB="0" distL="114300" distR="114300" simplePos="0" relativeHeight="251812352" behindDoc="0" locked="0" layoutInCell="1" allowOverlap="1" wp14:anchorId="4022263A" wp14:editId="7921578F">
                <wp:simplePos x="0" y="0"/>
                <wp:positionH relativeFrom="column">
                  <wp:posOffset>1824990</wp:posOffset>
                </wp:positionH>
                <wp:positionV relativeFrom="paragraph">
                  <wp:posOffset>24130</wp:posOffset>
                </wp:positionV>
                <wp:extent cx="1905000" cy="1323975"/>
                <wp:effectExtent l="0" t="0" r="0" b="0"/>
                <wp:wrapNone/>
                <wp:docPr id="204" name="Rectángulo 204"/>
                <wp:cNvGraphicFramePr/>
                <a:graphic xmlns:a="http://schemas.openxmlformats.org/drawingml/2006/main">
                  <a:graphicData uri="http://schemas.microsoft.com/office/word/2010/wordprocessingShape">
                    <wps:wsp>
                      <wps:cNvSpPr/>
                      <wps:spPr>
                        <a:xfrm>
                          <a:off x="0" y="0"/>
                          <a:ext cx="1905000" cy="1323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B6154" w:rsidRDefault="00CB6154" w:rsidP="003D6449">
                            <w:pPr>
                              <w:spacing w:before="0"/>
                              <w:ind w:left="0"/>
                              <w:jc w:val="center"/>
                            </w:pPr>
                            <w:r>
                              <w:t xml:space="preserve">         </w:t>
                            </w:r>
                            <w:r>
                              <w:rPr>
                                <w:noProof/>
                                <w:lang w:val="es-AR" w:eastAsia="es-AR"/>
                              </w:rPr>
                              <w:drawing>
                                <wp:inline distT="0" distB="0" distL="0" distR="0" wp14:anchorId="7BAC0D09" wp14:editId="127CF9C0">
                                  <wp:extent cx="1143109" cy="857250"/>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antalla Principal.png"/>
                                          <pic:cNvPicPr/>
                                        </pic:nvPicPr>
                                        <pic:blipFill>
                                          <a:blip r:embed="rId12">
                                            <a:extLst>
                                              <a:ext uri="{28A0092B-C50C-407E-A947-70E740481C1C}">
                                                <a14:useLocalDpi xmlns:a14="http://schemas.microsoft.com/office/drawing/2010/main" val="0"/>
                                              </a:ext>
                                            </a:extLst>
                                          </a:blip>
                                          <a:stretch>
                                            <a:fillRect/>
                                          </a:stretch>
                                        </pic:blipFill>
                                        <pic:spPr>
                                          <a:xfrm>
                                            <a:off x="0" y="0"/>
                                            <a:ext cx="1150573" cy="862847"/>
                                          </a:xfrm>
                                          <a:prstGeom prst="rect">
                                            <a:avLst/>
                                          </a:prstGeom>
                                        </pic:spPr>
                                      </pic:pic>
                                    </a:graphicData>
                                  </a:graphic>
                                </wp:inline>
                              </w:drawing>
                            </w:r>
                          </w:p>
                          <w:p w:rsidR="00CB6154" w:rsidRPr="003D6449" w:rsidRDefault="00CB6154" w:rsidP="003D6449">
                            <w:pPr>
                              <w:spacing w:before="0"/>
                              <w:ind w:left="0"/>
                              <w:jc w:val="center"/>
                              <w:rPr>
                                <w:color w:val="FF0000"/>
                              </w:rPr>
                            </w:pPr>
                            <w:r>
                              <w:rPr>
                                <w:color w:val="FF0000"/>
                              </w:rPr>
                              <w:t xml:space="preserve">         </w:t>
                            </w:r>
                            <w:r w:rsidRPr="003D6449">
                              <w:rPr>
                                <w:color w:val="FF0000"/>
                              </w:rPr>
                              <w:t>Pantalla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2263A" id="Rectángulo 204" o:spid="_x0000_s1089" style="position:absolute;left:0;text-align:left;margin-left:143.7pt;margin-top:1.9pt;width:150pt;height:104.25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" filled="f" stroked="f" strokeweight="2pt">
                <v:textbox>
                  <w:txbxContent>
                    <w:p w:rsidR="00CB6154" w:rsidRDefault="00CB6154" w:rsidP="003D6449">
                      <w:pPr>
                        <w:spacing w:before="0"/>
                        <w:ind w:left="0"/>
                        <w:jc w:val="center"/>
                      </w:pPr>
                      <w:r>
                        <w:t xml:space="preserve">         </w:t>
                      </w:r>
                      <w:r>
                        <w:rPr>
                          <w:noProof/>
                          <w:lang w:val="es-AR" w:eastAsia="es-AR"/>
                        </w:rPr>
                        <w:drawing>
                          <wp:inline distT="0" distB="0" distL="0" distR="0" wp14:anchorId="7BAC0D09" wp14:editId="127CF9C0">
                            <wp:extent cx="1143109" cy="857250"/>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antalla Principal.png"/>
                                    <pic:cNvPicPr/>
                                  </pic:nvPicPr>
                                  <pic:blipFill>
                                    <a:blip r:embed="rId12">
                                      <a:extLst>
                                        <a:ext uri="{28A0092B-C50C-407E-A947-70E740481C1C}">
                                          <a14:useLocalDpi xmlns:a14="http://schemas.microsoft.com/office/drawing/2010/main" val="0"/>
                                        </a:ext>
                                      </a:extLst>
                                    </a:blip>
                                    <a:stretch>
                                      <a:fillRect/>
                                    </a:stretch>
                                  </pic:blipFill>
                                  <pic:spPr>
                                    <a:xfrm>
                                      <a:off x="0" y="0"/>
                                      <a:ext cx="1150573" cy="862847"/>
                                    </a:xfrm>
                                    <a:prstGeom prst="rect">
                                      <a:avLst/>
                                    </a:prstGeom>
                                  </pic:spPr>
                                </pic:pic>
                              </a:graphicData>
                            </a:graphic>
                          </wp:inline>
                        </w:drawing>
                      </w:r>
                    </w:p>
                    <w:p w:rsidR="00CB6154" w:rsidRPr="003D6449" w:rsidRDefault="00CB6154" w:rsidP="003D6449">
                      <w:pPr>
                        <w:spacing w:before="0"/>
                        <w:ind w:left="0"/>
                        <w:jc w:val="center"/>
                        <w:rPr>
                          <w:color w:val="FF0000"/>
                        </w:rPr>
                      </w:pPr>
                      <w:r>
                        <w:rPr>
                          <w:color w:val="FF0000"/>
                        </w:rPr>
                        <w:t xml:space="preserve">         </w:t>
                      </w:r>
                      <w:r w:rsidRPr="003D6449">
                        <w:rPr>
                          <w:color w:val="FF0000"/>
                        </w:rPr>
                        <w:t>Pantalla Principal</w:t>
                      </w:r>
                    </w:p>
                  </w:txbxContent>
                </v:textbox>
              </v:rect>
            </w:pict>
          </mc:Fallback>
        </mc:AlternateContent>
      </w:r>
      <w:bookmarkEnd w:id="144"/>
    </w:p>
    <w:p w:rsidR="003D6449" w:rsidRDefault="003D6449" w:rsidP="009B42B9">
      <w:pPr>
        <w:pStyle w:val="PSI-Ttulo2"/>
      </w:pPr>
    </w:p>
    <w:p w:rsidR="003D6449" w:rsidRDefault="003D6449" w:rsidP="009B42B9">
      <w:pPr>
        <w:pStyle w:val="PSI-Ttulo2"/>
      </w:pPr>
    </w:p>
    <w:bookmarkStart w:id="145" w:name="_Toc495172342"/>
    <w:p w:rsidR="003D6449" w:rsidRDefault="00AF59AC" w:rsidP="009B42B9">
      <w:pPr>
        <w:pStyle w:val="PSI-Ttulo2"/>
      </w:pPr>
      <w:r>
        <w:rPr>
          <w:noProof/>
          <w:lang w:eastAsia="es-AR"/>
        </w:rPr>
        <mc:AlternateContent>
          <mc:Choice Requires="wps">
            <w:drawing>
              <wp:anchor distT="0" distB="0" distL="114300" distR="114300" simplePos="0" relativeHeight="251830784" behindDoc="0" locked="0" layoutInCell="1" allowOverlap="1" wp14:anchorId="0F28F6A6" wp14:editId="318AEEC9">
                <wp:simplePos x="0" y="0"/>
                <wp:positionH relativeFrom="column">
                  <wp:posOffset>2767965</wp:posOffset>
                </wp:positionH>
                <wp:positionV relativeFrom="paragraph">
                  <wp:posOffset>100330</wp:posOffset>
                </wp:positionV>
                <wp:extent cx="0" cy="238125"/>
                <wp:effectExtent l="76200" t="0" r="57150" b="47625"/>
                <wp:wrapNone/>
                <wp:docPr id="224" name="Conector recto de flecha 224"/>
                <wp:cNvGraphicFramePr/>
                <a:graphic xmlns:a="http://schemas.openxmlformats.org/drawingml/2006/main">
                  <a:graphicData uri="http://schemas.microsoft.com/office/word/2010/wordprocessingShape">
                    <wps:wsp>
                      <wps:cNvCnPr/>
                      <wps:spPr>
                        <a:xfrm>
                          <a:off x="0" y="0"/>
                          <a:ext cx="0" cy="238125"/>
                        </a:xfrm>
                        <a:prstGeom prst="straightConnector1">
                          <a:avLst/>
                        </a:prstGeom>
                        <a:ln w="19050">
                          <a:solidFill>
                            <a:schemeClr val="tx2">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2E0BD5" id="Conector recto de flecha 224" o:spid="_x0000_s1026" type="#_x0000_t32" style="position:absolute;margin-left:217.95pt;margin-top:7.9pt;width:0;height:18.75pt;z-index:251830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" strokecolor="#548dd4 [1951]" strokeweight="1.5pt">
                <v:stroke endarrow="block"/>
              </v:shape>
            </w:pict>
          </mc:Fallback>
        </mc:AlternateContent>
      </w:r>
      <w:r>
        <w:rPr>
          <w:noProof/>
          <w:lang w:eastAsia="es-AR"/>
        </w:rPr>
        <mc:AlternateContent>
          <mc:Choice Requires="wps">
            <w:drawing>
              <wp:anchor distT="0" distB="0" distL="114300" distR="114300" simplePos="0" relativeHeight="251816448" behindDoc="0" locked="0" layoutInCell="1" allowOverlap="1" wp14:anchorId="39F75C80" wp14:editId="61A47F47">
                <wp:simplePos x="0" y="0"/>
                <wp:positionH relativeFrom="column">
                  <wp:posOffset>1790700</wp:posOffset>
                </wp:positionH>
                <wp:positionV relativeFrom="paragraph">
                  <wp:posOffset>250190</wp:posOffset>
                </wp:positionV>
                <wp:extent cx="1905000" cy="1323975"/>
                <wp:effectExtent l="0" t="0" r="0" b="0"/>
                <wp:wrapNone/>
                <wp:docPr id="209" name="Rectángulo 209"/>
                <wp:cNvGraphicFramePr/>
                <a:graphic xmlns:a="http://schemas.openxmlformats.org/drawingml/2006/main">
                  <a:graphicData uri="http://schemas.microsoft.com/office/word/2010/wordprocessingShape">
                    <wps:wsp>
                      <wps:cNvSpPr/>
                      <wps:spPr>
                        <a:xfrm>
                          <a:off x="0" y="0"/>
                          <a:ext cx="1905000" cy="1323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B6154" w:rsidRDefault="00CB6154" w:rsidP="003D6449">
                            <w:pPr>
                              <w:spacing w:before="0"/>
                              <w:ind w:left="0"/>
                              <w:jc w:val="center"/>
                            </w:pPr>
                            <w:r>
                              <w:t xml:space="preserve">         </w:t>
                            </w:r>
                            <w:r>
                              <w:rPr>
                                <w:noProof/>
                                <w:lang w:val="es-AR" w:eastAsia="es-AR"/>
                              </w:rPr>
                              <w:drawing>
                                <wp:inline distT="0" distB="0" distL="0" distR="0" wp14:anchorId="6675C2EA" wp14:editId="4EC3836B">
                                  <wp:extent cx="819030" cy="862847"/>
                                  <wp:effectExtent l="0" t="0" r="635"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antalla Princip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19030" cy="862847"/>
                                          </a:xfrm>
                                          <a:prstGeom prst="rect">
                                            <a:avLst/>
                                          </a:prstGeom>
                                        </pic:spPr>
                                      </pic:pic>
                                    </a:graphicData>
                                  </a:graphic>
                                </wp:inline>
                              </w:drawing>
                            </w:r>
                          </w:p>
                          <w:p w:rsidR="00CB6154" w:rsidRPr="003D6449" w:rsidRDefault="00CB6154" w:rsidP="003D6449">
                            <w:pPr>
                              <w:spacing w:before="0"/>
                              <w:ind w:left="0"/>
                              <w:jc w:val="center"/>
                              <w:rPr>
                                <w:color w:val="FF0000"/>
                              </w:rPr>
                            </w:pPr>
                            <w:r>
                              <w:rPr>
                                <w:color w:val="FF0000"/>
                              </w:rPr>
                              <w:t xml:space="preserve">         </w:t>
                            </w:r>
                            <w:r w:rsidRPr="003D6449">
                              <w:rPr>
                                <w:color w:val="FF0000"/>
                              </w:rPr>
                              <w:t xml:space="preserve">Pantalla </w:t>
                            </w:r>
                            <w:proofErr w:type="spellStart"/>
                            <w:r>
                              <w:rPr>
                                <w:color w:val="FF0000"/>
                              </w:rPr>
                              <w:t>Login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75C80" id="Rectángulo 209" o:spid="_x0000_s1090" style="position:absolute;left:0;text-align:left;margin-left:141pt;margin-top:19.7pt;width:150pt;height:104.25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" filled="f" stroked="f" strokeweight="2pt">
                <v:textbox>
                  <w:txbxContent>
                    <w:p w:rsidR="00CB6154" w:rsidRDefault="00CB6154" w:rsidP="003D6449">
                      <w:pPr>
                        <w:spacing w:before="0"/>
                        <w:ind w:left="0"/>
                        <w:jc w:val="center"/>
                      </w:pPr>
                      <w:r>
                        <w:t xml:space="preserve">         </w:t>
                      </w:r>
                      <w:r>
                        <w:rPr>
                          <w:noProof/>
                          <w:lang w:val="es-AR" w:eastAsia="es-AR"/>
                        </w:rPr>
                        <w:drawing>
                          <wp:inline distT="0" distB="0" distL="0" distR="0" wp14:anchorId="6675C2EA" wp14:editId="4EC3836B">
                            <wp:extent cx="819030" cy="862847"/>
                            <wp:effectExtent l="0" t="0" r="635"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antalla Princip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19030" cy="862847"/>
                                    </a:xfrm>
                                    <a:prstGeom prst="rect">
                                      <a:avLst/>
                                    </a:prstGeom>
                                  </pic:spPr>
                                </pic:pic>
                              </a:graphicData>
                            </a:graphic>
                          </wp:inline>
                        </w:drawing>
                      </w:r>
                    </w:p>
                    <w:p w:rsidR="00CB6154" w:rsidRPr="003D6449" w:rsidRDefault="00CB6154" w:rsidP="003D6449">
                      <w:pPr>
                        <w:spacing w:before="0"/>
                        <w:ind w:left="0"/>
                        <w:jc w:val="center"/>
                        <w:rPr>
                          <w:color w:val="FF0000"/>
                        </w:rPr>
                      </w:pPr>
                      <w:r>
                        <w:rPr>
                          <w:color w:val="FF0000"/>
                        </w:rPr>
                        <w:t xml:space="preserve">         </w:t>
                      </w:r>
                      <w:r w:rsidRPr="003D6449">
                        <w:rPr>
                          <w:color w:val="FF0000"/>
                        </w:rPr>
                        <w:t xml:space="preserve">Pantalla </w:t>
                      </w:r>
                      <w:proofErr w:type="spellStart"/>
                      <w:r>
                        <w:rPr>
                          <w:color w:val="FF0000"/>
                        </w:rPr>
                        <w:t>Login</w:t>
                      </w:r>
                      <w:proofErr w:type="spellEnd"/>
                    </w:p>
                  </w:txbxContent>
                </v:textbox>
              </v:rect>
            </w:pict>
          </mc:Fallback>
        </mc:AlternateContent>
      </w:r>
      <w:bookmarkEnd w:id="145"/>
    </w:p>
    <w:p w:rsidR="003D6449" w:rsidRDefault="00AF59AC" w:rsidP="009B42B9">
      <w:pPr>
        <w:pStyle w:val="PSI-Ttulo2"/>
      </w:pPr>
      <w:bookmarkStart w:id="146" w:name="_Toc495172343"/>
      <w:r>
        <w:rPr>
          <w:noProof/>
          <w:lang w:eastAsia="es-AR"/>
        </w:rPr>
        <mc:AlternateContent>
          <mc:Choice Requires="wps">
            <w:drawing>
              <wp:anchor distT="0" distB="0" distL="114300" distR="114300" simplePos="0" relativeHeight="251818496" behindDoc="0" locked="0" layoutInCell="1" allowOverlap="1" wp14:anchorId="7EB3AC64" wp14:editId="4DE98438">
                <wp:simplePos x="0" y="0"/>
                <wp:positionH relativeFrom="margin">
                  <wp:align>right</wp:align>
                </wp:positionH>
                <wp:positionV relativeFrom="paragraph">
                  <wp:posOffset>130810</wp:posOffset>
                </wp:positionV>
                <wp:extent cx="1905000" cy="1419225"/>
                <wp:effectExtent l="0" t="0" r="0" b="0"/>
                <wp:wrapNone/>
                <wp:docPr id="211" name="Rectángulo 211"/>
                <wp:cNvGraphicFramePr/>
                <a:graphic xmlns:a="http://schemas.openxmlformats.org/drawingml/2006/main">
                  <a:graphicData uri="http://schemas.microsoft.com/office/word/2010/wordprocessingShape">
                    <wps:wsp>
                      <wps:cNvSpPr/>
                      <wps:spPr>
                        <a:xfrm>
                          <a:off x="0" y="0"/>
                          <a:ext cx="1905000" cy="1419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B6154" w:rsidRDefault="00CB6154" w:rsidP="003D6449">
                            <w:pPr>
                              <w:spacing w:before="0"/>
                              <w:ind w:left="0"/>
                              <w:jc w:val="center"/>
                            </w:pPr>
                            <w:r>
                              <w:t xml:space="preserve">         </w:t>
                            </w:r>
                            <w:r>
                              <w:rPr>
                                <w:noProof/>
                                <w:lang w:val="es-AR" w:eastAsia="es-AR"/>
                              </w:rPr>
                              <w:drawing>
                                <wp:inline distT="0" distB="0" distL="0" distR="0" wp14:anchorId="4DC84FBA" wp14:editId="18A7709C">
                                  <wp:extent cx="1150573" cy="862087"/>
                                  <wp:effectExtent l="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antalla Princip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50573" cy="862087"/>
                                          </a:xfrm>
                                          <a:prstGeom prst="rect">
                                            <a:avLst/>
                                          </a:prstGeom>
                                        </pic:spPr>
                                      </pic:pic>
                                    </a:graphicData>
                                  </a:graphic>
                                </wp:inline>
                              </w:drawing>
                            </w:r>
                          </w:p>
                          <w:p w:rsidR="00CB6154" w:rsidRDefault="00CB6154" w:rsidP="003D6449">
                            <w:pPr>
                              <w:spacing w:before="0"/>
                              <w:ind w:left="0"/>
                              <w:jc w:val="center"/>
                              <w:rPr>
                                <w:color w:val="FF0000"/>
                              </w:rPr>
                            </w:pPr>
                            <w:r>
                              <w:rPr>
                                <w:color w:val="FF0000"/>
                              </w:rPr>
                              <w:t xml:space="preserve">         </w:t>
                            </w:r>
                            <w:r w:rsidRPr="003D6449">
                              <w:rPr>
                                <w:color w:val="FF0000"/>
                              </w:rPr>
                              <w:t xml:space="preserve">Pantalla </w:t>
                            </w:r>
                            <w:r>
                              <w:rPr>
                                <w:color w:val="FF0000"/>
                              </w:rPr>
                              <w:t xml:space="preserve">Informes </w:t>
                            </w:r>
                          </w:p>
                          <w:p w:rsidR="00CB6154" w:rsidRPr="003D6449" w:rsidRDefault="00CB6154" w:rsidP="003D6449">
                            <w:pPr>
                              <w:spacing w:before="0"/>
                              <w:ind w:left="0"/>
                              <w:jc w:val="center"/>
                              <w:rPr>
                                <w:color w:val="FF0000"/>
                              </w:rPr>
                            </w:pPr>
                            <w:r>
                              <w:rPr>
                                <w:color w:val="FF0000"/>
                              </w:rPr>
                              <w:t xml:space="preserve">            Encargado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3AC64" id="Rectángulo 211" o:spid="_x0000_s1091" style="position:absolute;left:0;text-align:left;margin-left:98.8pt;margin-top:10.3pt;width:150pt;height:111.75pt;z-index:251818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" filled="f" stroked="f" strokeweight="2pt">
                <v:textbox>
                  <w:txbxContent>
                    <w:p w:rsidR="00CB6154" w:rsidRDefault="00CB6154" w:rsidP="003D6449">
                      <w:pPr>
                        <w:spacing w:before="0"/>
                        <w:ind w:left="0"/>
                        <w:jc w:val="center"/>
                      </w:pPr>
                      <w:r>
                        <w:t xml:space="preserve">         </w:t>
                      </w:r>
                      <w:r>
                        <w:rPr>
                          <w:noProof/>
                          <w:lang w:val="es-AR" w:eastAsia="es-AR"/>
                        </w:rPr>
                        <w:drawing>
                          <wp:inline distT="0" distB="0" distL="0" distR="0" wp14:anchorId="4DC84FBA" wp14:editId="18A7709C">
                            <wp:extent cx="1150573" cy="862087"/>
                            <wp:effectExtent l="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antalla Princip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50573" cy="862087"/>
                                    </a:xfrm>
                                    <a:prstGeom prst="rect">
                                      <a:avLst/>
                                    </a:prstGeom>
                                  </pic:spPr>
                                </pic:pic>
                              </a:graphicData>
                            </a:graphic>
                          </wp:inline>
                        </w:drawing>
                      </w:r>
                    </w:p>
                    <w:p w:rsidR="00CB6154" w:rsidRDefault="00CB6154" w:rsidP="003D6449">
                      <w:pPr>
                        <w:spacing w:before="0"/>
                        <w:ind w:left="0"/>
                        <w:jc w:val="center"/>
                        <w:rPr>
                          <w:color w:val="FF0000"/>
                        </w:rPr>
                      </w:pPr>
                      <w:r>
                        <w:rPr>
                          <w:color w:val="FF0000"/>
                        </w:rPr>
                        <w:t xml:space="preserve">         </w:t>
                      </w:r>
                      <w:r w:rsidRPr="003D6449">
                        <w:rPr>
                          <w:color w:val="FF0000"/>
                        </w:rPr>
                        <w:t xml:space="preserve">Pantalla </w:t>
                      </w:r>
                      <w:r>
                        <w:rPr>
                          <w:color w:val="FF0000"/>
                        </w:rPr>
                        <w:t xml:space="preserve">Informes </w:t>
                      </w:r>
                    </w:p>
                    <w:p w:rsidR="00CB6154" w:rsidRPr="003D6449" w:rsidRDefault="00CB6154" w:rsidP="003D6449">
                      <w:pPr>
                        <w:spacing w:before="0"/>
                        <w:ind w:left="0"/>
                        <w:jc w:val="center"/>
                        <w:rPr>
                          <w:color w:val="FF0000"/>
                        </w:rPr>
                      </w:pPr>
                      <w:r>
                        <w:rPr>
                          <w:color w:val="FF0000"/>
                        </w:rPr>
                        <w:t xml:space="preserve">            Encargado</w:t>
                      </w:r>
                    </w:p>
                  </w:txbxContent>
                </v:textbox>
                <w10:wrap anchorx="margin"/>
              </v:rect>
            </w:pict>
          </mc:Fallback>
        </mc:AlternateContent>
      </w:r>
      <w:r>
        <w:rPr>
          <w:noProof/>
          <w:lang w:eastAsia="es-AR"/>
        </w:rPr>
        <mc:AlternateContent>
          <mc:Choice Requires="wps">
            <w:drawing>
              <wp:anchor distT="0" distB="0" distL="114300" distR="114300" simplePos="0" relativeHeight="251814400" behindDoc="0" locked="0" layoutInCell="1" allowOverlap="1" wp14:anchorId="128236FB" wp14:editId="2883FE79">
                <wp:simplePos x="0" y="0"/>
                <wp:positionH relativeFrom="column">
                  <wp:posOffset>5715</wp:posOffset>
                </wp:positionH>
                <wp:positionV relativeFrom="paragraph">
                  <wp:posOffset>132080</wp:posOffset>
                </wp:positionV>
                <wp:extent cx="1905000" cy="1323975"/>
                <wp:effectExtent l="0" t="0" r="0" b="0"/>
                <wp:wrapNone/>
                <wp:docPr id="207" name="Rectángulo 207"/>
                <wp:cNvGraphicFramePr/>
                <a:graphic xmlns:a="http://schemas.openxmlformats.org/drawingml/2006/main">
                  <a:graphicData uri="http://schemas.microsoft.com/office/word/2010/wordprocessingShape">
                    <wps:wsp>
                      <wps:cNvSpPr/>
                      <wps:spPr>
                        <a:xfrm>
                          <a:off x="0" y="0"/>
                          <a:ext cx="1905000" cy="1323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B6154" w:rsidRDefault="00CB6154" w:rsidP="003D6449">
                            <w:pPr>
                              <w:spacing w:before="0"/>
                              <w:ind w:left="0"/>
                              <w:jc w:val="center"/>
                            </w:pPr>
                            <w:r>
                              <w:t xml:space="preserve">         </w:t>
                            </w:r>
                            <w:r>
                              <w:rPr>
                                <w:noProof/>
                                <w:lang w:val="es-AR" w:eastAsia="es-AR"/>
                              </w:rPr>
                              <w:drawing>
                                <wp:inline distT="0" distB="0" distL="0" distR="0" wp14:anchorId="2A712C16" wp14:editId="52B510F9">
                                  <wp:extent cx="1150573" cy="862087"/>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antalla Principa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50573" cy="862087"/>
                                          </a:xfrm>
                                          <a:prstGeom prst="rect">
                                            <a:avLst/>
                                          </a:prstGeom>
                                        </pic:spPr>
                                      </pic:pic>
                                    </a:graphicData>
                                  </a:graphic>
                                </wp:inline>
                              </w:drawing>
                            </w:r>
                          </w:p>
                          <w:p w:rsidR="00CB6154" w:rsidRPr="003D6449" w:rsidRDefault="00CB6154" w:rsidP="003D6449">
                            <w:pPr>
                              <w:spacing w:before="0"/>
                              <w:ind w:left="0"/>
                              <w:jc w:val="center"/>
                              <w:rPr>
                                <w:color w:val="FF0000"/>
                              </w:rPr>
                            </w:pPr>
                            <w:r>
                              <w:rPr>
                                <w:color w:val="FF0000"/>
                              </w:rPr>
                              <w:t xml:space="preserve">         </w:t>
                            </w:r>
                            <w:r w:rsidRPr="003D6449">
                              <w:rPr>
                                <w:color w:val="FF0000"/>
                              </w:rPr>
                              <w:t xml:space="preserve">Pantalla </w:t>
                            </w:r>
                            <w:r>
                              <w:rPr>
                                <w:color w:val="FF0000"/>
                              </w:rPr>
                              <w:t>Informes 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236FB" id="Rectángulo 207" o:spid="_x0000_s1092" style="position:absolute;left:0;text-align:left;margin-left:.45pt;margin-top:10.4pt;width:150pt;height:104.25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" filled="f" stroked="f" strokeweight="2pt">
                <v:textbox>
                  <w:txbxContent>
                    <w:p w:rsidR="00CB6154" w:rsidRDefault="00CB6154" w:rsidP="003D6449">
                      <w:pPr>
                        <w:spacing w:before="0"/>
                        <w:ind w:left="0"/>
                        <w:jc w:val="center"/>
                      </w:pPr>
                      <w:r>
                        <w:t xml:space="preserve">         </w:t>
                      </w:r>
                      <w:r>
                        <w:rPr>
                          <w:noProof/>
                          <w:lang w:val="es-AR" w:eastAsia="es-AR"/>
                        </w:rPr>
                        <w:drawing>
                          <wp:inline distT="0" distB="0" distL="0" distR="0" wp14:anchorId="2A712C16" wp14:editId="52B510F9">
                            <wp:extent cx="1150573" cy="862087"/>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antalla Principa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50573" cy="862087"/>
                                    </a:xfrm>
                                    <a:prstGeom prst="rect">
                                      <a:avLst/>
                                    </a:prstGeom>
                                  </pic:spPr>
                                </pic:pic>
                              </a:graphicData>
                            </a:graphic>
                          </wp:inline>
                        </w:drawing>
                      </w:r>
                    </w:p>
                    <w:p w:rsidR="00CB6154" w:rsidRPr="003D6449" w:rsidRDefault="00CB6154" w:rsidP="003D6449">
                      <w:pPr>
                        <w:spacing w:before="0"/>
                        <w:ind w:left="0"/>
                        <w:jc w:val="center"/>
                        <w:rPr>
                          <w:color w:val="FF0000"/>
                        </w:rPr>
                      </w:pPr>
                      <w:r>
                        <w:rPr>
                          <w:color w:val="FF0000"/>
                        </w:rPr>
                        <w:t xml:space="preserve">         </w:t>
                      </w:r>
                      <w:r w:rsidRPr="003D6449">
                        <w:rPr>
                          <w:color w:val="FF0000"/>
                        </w:rPr>
                        <w:t xml:space="preserve">Pantalla </w:t>
                      </w:r>
                      <w:r>
                        <w:rPr>
                          <w:color w:val="FF0000"/>
                        </w:rPr>
                        <w:t>Informes Administrador</w:t>
                      </w:r>
                    </w:p>
                  </w:txbxContent>
                </v:textbox>
              </v:rect>
            </w:pict>
          </mc:Fallback>
        </mc:AlternateContent>
      </w:r>
      <w:bookmarkEnd w:id="146"/>
    </w:p>
    <w:bookmarkStart w:id="147" w:name="_Toc495172344"/>
    <w:p w:rsidR="003D6449" w:rsidRDefault="00AF59AC" w:rsidP="009B42B9">
      <w:pPr>
        <w:pStyle w:val="PSI-Ttulo2"/>
      </w:pPr>
      <w:r>
        <w:rPr>
          <w:noProof/>
          <w:lang w:eastAsia="es-AR"/>
        </w:rPr>
        <mc:AlternateContent>
          <mc:Choice Requires="wps">
            <w:drawing>
              <wp:anchor distT="0" distB="0" distL="114300" distR="114300" simplePos="0" relativeHeight="251821568" behindDoc="0" locked="0" layoutInCell="1" allowOverlap="1" wp14:anchorId="6AC61FC7" wp14:editId="4DBDFB7F">
                <wp:simplePos x="0" y="0"/>
                <wp:positionH relativeFrom="column">
                  <wp:posOffset>3215640</wp:posOffset>
                </wp:positionH>
                <wp:positionV relativeFrom="paragraph">
                  <wp:posOffset>59055</wp:posOffset>
                </wp:positionV>
                <wp:extent cx="666750" cy="228600"/>
                <wp:effectExtent l="0" t="0" r="76200" b="76200"/>
                <wp:wrapNone/>
                <wp:docPr id="215" name="Conector recto de flecha 215"/>
                <wp:cNvGraphicFramePr/>
                <a:graphic xmlns:a="http://schemas.openxmlformats.org/drawingml/2006/main">
                  <a:graphicData uri="http://schemas.microsoft.com/office/word/2010/wordprocessingShape">
                    <wps:wsp>
                      <wps:cNvCnPr/>
                      <wps:spPr>
                        <a:xfrm>
                          <a:off x="0" y="0"/>
                          <a:ext cx="666750" cy="228600"/>
                        </a:xfrm>
                        <a:prstGeom prst="straightConnector1">
                          <a:avLst/>
                        </a:prstGeom>
                        <a:ln w="19050">
                          <a:solidFill>
                            <a:schemeClr val="tx2">
                              <a:lumMod val="60000"/>
                              <a:lumOff val="40000"/>
                            </a:schemeClr>
                          </a:solidFill>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ABAE5F" id="Conector recto de flecha 215" o:spid="_x0000_s1026" type="#_x0000_t32" style="position:absolute;margin-left:253.2pt;margin-top:4.65pt;width:52.5pt;height:18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" strokecolor="#548dd4 [1951]" strokeweight="1.5pt">
                <v:stroke endarrow="block"/>
              </v:shape>
            </w:pict>
          </mc:Fallback>
        </mc:AlternateContent>
      </w:r>
      <w:r>
        <w:rPr>
          <w:noProof/>
          <w:lang w:eastAsia="es-AR"/>
        </w:rPr>
        <mc:AlternateContent>
          <mc:Choice Requires="wps">
            <w:drawing>
              <wp:anchor distT="0" distB="0" distL="114300" distR="114300" simplePos="0" relativeHeight="251820544" behindDoc="0" locked="0" layoutInCell="1" allowOverlap="1" wp14:anchorId="0C6607B0" wp14:editId="4141A887">
                <wp:simplePos x="0" y="0"/>
                <wp:positionH relativeFrom="column">
                  <wp:posOffset>1577340</wp:posOffset>
                </wp:positionH>
                <wp:positionV relativeFrom="paragraph">
                  <wp:posOffset>116204</wp:posOffset>
                </wp:positionV>
                <wp:extent cx="752475" cy="200025"/>
                <wp:effectExtent l="38100" t="0" r="28575" b="66675"/>
                <wp:wrapNone/>
                <wp:docPr id="214" name="Conector recto de flecha 214"/>
                <wp:cNvGraphicFramePr/>
                <a:graphic xmlns:a="http://schemas.openxmlformats.org/drawingml/2006/main">
                  <a:graphicData uri="http://schemas.microsoft.com/office/word/2010/wordprocessingShape">
                    <wps:wsp>
                      <wps:cNvCnPr/>
                      <wps:spPr>
                        <a:xfrm flipH="1">
                          <a:off x="0" y="0"/>
                          <a:ext cx="752475" cy="200025"/>
                        </a:xfrm>
                        <a:prstGeom prst="straightConnector1">
                          <a:avLst/>
                        </a:prstGeom>
                        <a:ln w="19050">
                          <a:solidFill>
                            <a:schemeClr val="tx2">
                              <a:lumMod val="60000"/>
                              <a:lumOff val="40000"/>
                            </a:schemeClr>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74FA8B" id="Conector recto de flecha 214" o:spid="_x0000_s1026" type="#_x0000_t32" style="position:absolute;margin-left:124.2pt;margin-top:9.15pt;width:59.25pt;height:15.75pt;flip:x;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" strokecolor="#548dd4 [1951]" strokeweight="1.5pt">
                <v:stroke endarrow="block"/>
              </v:shape>
            </w:pict>
          </mc:Fallback>
        </mc:AlternateContent>
      </w:r>
      <w:bookmarkEnd w:id="147"/>
    </w:p>
    <w:bookmarkStart w:id="148" w:name="_Toc495172345"/>
    <w:p w:rsidR="003D6449" w:rsidRDefault="00865E69" w:rsidP="009B42B9">
      <w:pPr>
        <w:pStyle w:val="PSI-Ttulo2"/>
      </w:pPr>
      <w:r w:rsidRPr="00865E69">
        <w:rPr>
          <w:noProof/>
          <w:lang w:eastAsia="es-AR"/>
        </w:rPr>
        <mc:AlternateContent>
          <mc:Choice Requires="wps">
            <w:drawing>
              <wp:anchor distT="0" distB="0" distL="114300" distR="114300" simplePos="0" relativeHeight="251843072" behindDoc="0" locked="0" layoutInCell="1" allowOverlap="1" wp14:anchorId="0EEB28B9" wp14:editId="6E860756">
                <wp:simplePos x="0" y="0"/>
                <wp:positionH relativeFrom="column">
                  <wp:posOffset>3006089</wp:posOffset>
                </wp:positionH>
                <wp:positionV relativeFrom="paragraph">
                  <wp:posOffset>62230</wp:posOffset>
                </wp:positionV>
                <wp:extent cx="828675" cy="904875"/>
                <wp:effectExtent l="0" t="0" r="28575" b="28575"/>
                <wp:wrapNone/>
                <wp:docPr id="233" name="Conector recto 233"/>
                <wp:cNvGraphicFramePr/>
                <a:graphic xmlns:a="http://schemas.openxmlformats.org/drawingml/2006/main">
                  <a:graphicData uri="http://schemas.microsoft.com/office/word/2010/wordprocessingShape">
                    <wps:wsp>
                      <wps:cNvCnPr/>
                      <wps:spPr>
                        <a:xfrm flipH="1">
                          <a:off x="0" y="0"/>
                          <a:ext cx="828675" cy="904875"/>
                        </a:xfrm>
                        <a:prstGeom prst="line">
                          <a:avLst/>
                        </a:prstGeom>
                        <a:ln w="19050">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E3DAB6" id="Conector recto 233" o:spid="_x0000_s1026" style="position:absolute;flip:x;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7pt,4.9pt" to="301.95pt,7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" strokecolor="#548dd4 [1951]" strokeweight="1.5pt"/>
            </w:pict>
          </mc:Fallback>
        </mc:AlternateContent>
      </w:r>
      <w:r>
        <w:rPr>
          <w:noProof/>
          <w:lang w:eastAsia="es-AR"/>
        </w:rPr>
        <mc:AlternateContent>
          <mc:Choice Requires="wps">
            <w:drawing>
              <wp:anchor distT="0" distB="0" distL="114300" distR="114300" simplePos="0" relativeHeight="251840000" behindDoc="0" locked="0" layoutInCell="1" allowOverlap="1" wp14:anchorId="26D46F0C" wp14:editId="3EB4DC20">
                <wp:simplePos x="0" y="0"/>
                <wp:positionH relativeFrom="column">
                  <wp:posOffset>1586865</wp:posOffset>
                </wp:positionH>
                <wp:positionV relativeFrom="paragraph">
                  <wp:posOffset>71755</wp:posOffset>
                </wp:positionV>
                <wp:extent cx="914400" cy="914400"/>
                <wp:effectExtent l="0" t="0" r="19050" b="19050"/>
                <wp:wrapNone/>
                <wp:docPr id="231" name="Conector recto 231"/>
                <wp:cNvGraphicFramePr/>
                <a:graphic xmlns:a="http://schemas.openxmlformats.org/drawingml/2006/main">
                  <a:graphicData uri="http://schemas.microsoft.com/office/word/2010/wordprocessingShape">
                    <wps:wsp>
                      <wps:cNvCnPr/>
                      <wps:spPr>
                        <a:xfrm>
                          <a:off x="0" y="0"/>
                          <a:ext cx="914400" cy="914400"/>
                        </a:xfrm>
                        <a:prstGeom prst="line">
                          <a:avLst/>
                        </a:prstGeom>
                        <a:ln w="19050">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0A6DFD" id="Conector recto 231" o:spid="_x0000_s1026" style="position:absolute;z-index:251840000;visibility:visible;mso-wrap-style:square;mso-wrap-distance-left:9pt;mso-wrap-distance-top:0;mso-wrap-distance-right:9pt;mso-wrap-distance-bottom:0;mso-position-horizontal:absolute;mso-position-horizontal-relative:text;mso-position-vertical:absolute;mso-position-vertical-relative:text" from="124.95pt,5.65pt" to="196.95pt,7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" strokecolor="#548dd4 [1951]" strokeweight="1.5pt"/>
            </w:pict>
          </mc:Fallback>
        </mc:AlternateContent>
      </w:r>
      <w:bookmarkEnd w:id="148"/>
    </w:p>
    <w:bookmarkStart w:id="149" w:name="_Toc495172346"/>
    <w:p w:rsidR="003D6449" w:rsidRDefault="00865E69" w:rsidP="009B42B9">
      <w:pPr>
        <w:pStyle w:val="PSI-Ttulo2"/>
      </w:pPr>
      <w:r w:rsidRPr="00865E69">
        <w:rPr>
          <w:noProof/>
          <w:lang w:eastAsia="es-AR"/>
        </w:rPr>
        <mc:AlternateContent>
          <mc:Choice Requires="wps">
            <w:drawing>
              <wp:anchor distT="0" distB="0" distL="114300" distR="114300" simplePos="0" relativeHeight="251852288" behindDoc="0" locked="0" layoutInCell="1" allowOverlap="1" wp14:anchorId="3B6D9D61" wp14:editId="773B5F56">
                <wp:simplePos x="0" y="0"/>
                <wp:positionH relativeFrom="column">
                  <wp:posOffset>5070475</wp:posOffset>
                </wp:positionH>
                <wp:positionV relativeFrom="paragraph">
                  <wp:posOffset>113665</wp:posOffset>
                </wp:positionV>
                <wp:extent cx="297815" cy="466725"/>
                <wp:effectExtent l="38100" t="38100" r="64135" b="47625"/>
                <wp:wrapNone/>
                <wp:docPr id="240" name="Conector recto de flecha 240"/>
                <wp:cNvGraphicFramePr/>
                <a:graphic xmlns:a="http://schemas.openxmlformats.org/drawingml/2006/main">
                  <a:graphicData uri="http://schemas.microsoft.com/office/word/2010/wordprocessingShape">
                    <wps:wsp>
                      <wps:cNvCnPr/>
                      <wps:spPr>
                        <a:xfrm>
                          <a:off x="0" y="0"/>
                          <a:ext cx="297815" cy="466725"/>
                        </a:xfrm>
                        <a:prstGeom prst="straightConnector1">
                          <a:avLst/>
                        </a:prstGeom>
                        <a:ln w="19050">
                          <a:solidFill>
                            <a:srgbClr val="00B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358A86" id="Conector recto de flecha 240" o:spid="_x0000_s1026" type="#_x0000_t32" style="position:absolute;margin-left:399.25pt;margin-top:8.95pt;width:23.45pt;height:36.75pt;z-index:251852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" strokecolor="#00b050" strokeweight="1.5pt">
                <v:stroke startarrow="block" endarrow="block"/>
              </v:shape>
            </w:pict>
          </mc:Fallback>
        </mc:AlternateContent>
      </w:r>
      <w:r w:rsidRPr="00865E69">
        <w:rPr>
          <w:noProof/>
          <w:lang w:eastAsia="es-AR"/>
        </w:rPr>
        <mc:AlternateContent>
          <mc:Choice Requires="wps">
            <w:drawing>
              <wp:anchor distT="0" distB="0" distL="114300" distR="114300" simplePos="0" relativeHeight="251851264" behindDoc="0" locked="0" layoutInCell="1" allowOverlap="1" wp14:anchorId="3BC562EC" wp14:editId="1E70DB2B">
                <wp:simplePos x="0" y="0"/>
                <wp:positionH relativeFrom="margin">
                  <wp:posOffset>3609975</wp:posOffset>
                </wp:positionH>
                <wp:positionV relativeFrom="paragraph">
                  <wp:posOffset>132715</wp:posOffset>
                </wp:positionV>
                <wp:extent cx="304800" cy="485775"/>
                <wp:effectExtent l="38100" t="38100" r="57150" b="47625"/>
                <wp:wrapNone/>
                <wp:docPr id="239" name="Conector recto de flecha 239"/>
                <wp:cNvGraphicFramePr/>
                <a:graphic xmlns:a="http://schemas.openxmlformats.org/drawingml/2006/main">
                  <a:graphicData uri="http://schemas.microsoft.com/office/word/2010/wordprocessingShape">
                    <wps:wsp>
                      <wps:cNvCnPr/>
                      <wps:spPr>
                        <a:xfrm flipH="1">
                          <a:off x="0" y="0"/>
                          <a:ext cx="304800" cy="485775"/>
                        </a:xfrm>
                        <a:prstGeom prst="straightConnector1">
                          <a:avLst/>
                        </a:prstGeom>
                        <a:ln w="19050">
                          <a:solidFill>
                            <a:srgbClr val="00B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3D238E" id="Conector recto de flecha 239" o:spid="_x0000_s1026" type="#_x0000_t32" style="position:absolute;margin-left:284.25pt;margin-top:10.45pt;width:24pt;height:38.25pt;flip:x;z-index:25185126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" strokecolor="#00b050" strokeweight="1.5pt">
                <v:stroke startarrow="block" endarrow="block"/>
                <w10:wrap anchorx="margin"/>
              </v:shape>
            </w:pict>
          </mc:Fallback>
        </mc:AlternateContent>
      </w:r>
      <w:r>
        <w:rPr>
          <w:noProof/>
          <w:lang w:eastAsia="es-AR"/>
        </w:rPr>
        <mc:AlternateContent>
          <mc:Choice Requires="wps">
            <w:drawing>
              <wp:anchor distT="0" distB="0" distL="114300" distR="114300" simplePos="0" relativeHeight="251849216" behindDoc="0" locked="0" layoutInCell="1" allowOverlap="1" wp14:anchorId="6A94B585" wp14:editId="6604924B">
                <wp:simplePos x="0" y="0"/>
                <wp:positionH relativeFrom="column">
                  <wp:posOffset>1565275</wp:posOffset>
                </wp:positionH>
                <wp:positionV relativeFrom="paragraph">
                  <wp:posOffset>46355</wp:posOffset>
                </wp:positionV>
                <wp:extent cx="297815" cy="466725"/>
                <wp:effectExtent l="38100" t="38100" r="64135" b="47625"/>
                <wp:wrapNone/>
                <wp:docPr id="238" name="Conector recto de flecha 238"/>
                <wp:cNvGraphicFramePr/>
                <a:graphic xmlns:a="http://schemas.openxmlformats.org/drawingml/2006/main">
                  <a:graphicData uri="http://schemas.microsoft.com/office/word/2010/wordprocessingShape">
                    <wps:wsp>
                      <wps:cNvCnPr/>
                      <wps:spPr>
                        <a:xfrm>
                          <a:off x="0" y="0"/>
                          <a:ext cx="297815" cy="466725"/>
                        </a:xfrm>
                        <a:prstGeom prst="straightConnector1">
                          <a:avLst/>
                        </a:prstGeom>
                        <a:ln w="19050">
                          <a:solidFill>
                            <a:schemeClr val="accent6"/>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D0FFB9" id="Conector recto de flecha 238" o:spid="_x0000_s1026" type="#_x0000_t32" style="position:absolute;margin-left:123.25pt;margin-top:3.65pt;width:23.45pt;height:36.75pt;z-index:251849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" strokecolor="#f79646 [3209]" strokeweight="1.5pt">
                <v:stroke startarrow="block" endarrow="block"/>
              </v:shape>
            </w:pict>
          </mc:Fallback>
        </mc:AlternateContent>
      </w:r>
      <w:r>
        <w:rPr>
          <w:noProof/>
          <w:lang w:eastAsia="es-AR"/>
        </w:rPr>
        <mc:AlternateContent>
          <mc:Choice Requires="wps">
            <w:drawing>
              <wp:anchor distT="0" distB="0" distL="114300" distR="114300" simplePos="0" relativeHeight="251848192" behindDoc="0" locked="0" layoutInCell="1" allowOverlap="1" wp14:anchorId="586D456D" wp14:editId="730D3BF0">
                <wp:simplePos x="0" y="0"/>
                <wp:positionH relativeFrom="margin">
                  <wp:posOffset>104775</wp:posOffset>
                </wp:positionH>
                <wp:positionV relativeFrom="paragraph">
                  <wp:posOffset>65405</wp:posOffset>
                </wp:positionV>
                <wp:extent cx="304800" cy="485775"/>
                <wp:effectExtent l="38100" t="38100" r="57150" b="47625"/>
                <wp:wrapNone/>
                <wp:docPr id="237" name="Conector recto de flecha 237"/>
                <wp:cNvGraphicFramePr/>
                <a:graphic xmlns:a="http://schemas.openxmlformats.org/drawingml/2006/main">
                  <a:graphicData uri="http://schemas.microsoft.com/office/word/2010/wordprocessingShape">
                    <wps:wsp>
                      <wps:cNvCnPr/>
                      <wps:spPr>
                        <a:xfrm flipH="1">
                          <a:off x="0" y="0"/>
                          <a:ext cx="304800" cy="485775"/>
                        </a:xfrm>
                        <a:prstGeom prst="straightConnector1">
                          <a:avLst/>
                        </a:prstGeom>
                        <a:ln w="19050">
                          <a:solidFill>
                            <a:schemeClr val="accent6"/>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099033" id="Conector recto de flecha 237" o:spid="_x0000_s1026" type="#_x0000_t32" style="position:absolute;margin-left:8.25pt;margin-top:5.15pt;width:24pt;height:38.25pt;flip:x;z-index:25184819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" strokecolor="#f79646 [3209]" strokeweight="1.5pt">
                <v:stroke startarrow="block" endarrow="block"/>
                <w10:wrap anchorx="margin"/>
              </v:shape>
            </w:pict>
          </mc:Fallback>
        </mc:AlternateContent>
      </w:r>
      <w:bookmarkEnd w:id="149"/>
    </w:p>
    <w:bookmarkStart w:id="150" w:name="_Toc495172347"/>
    <w:p w:rsidR="003D6449" w:rsidRDefault="00865E69" w:rsidP="009B42B9">
      <w:pPr>
        <w:pStyle w:val="PSI-Ttulo2"/>
      </w:pPr>
      <w:r w:rsidRPr="00865E69">
        <w:rPr>
          <w:noProof/>
          <w:lang w:eastAsia="es-AR"/>
        </w:rPr>
        <mc:AlternateContent>
          <mc:Choice Requires="wps">
            <w:drawing>
              <wp:anchor distT="0" distB="0" distL="114300" distR="114300" simplePos="0" relativeHeight="251844096" behindDoc="0" locked="0" layoutInCell="1" allowOverlap="1" wp14:anchorId="5DC1621E" wp14:editId="5EDE0385">
                <wp:simplePos x="0" y="0"/>
                <wp:positionH relativeFrom="column">
                  <wp:posOffset>3006090</wp:posOffset>
                </wp:positionH>
                <wp:positionV relativeFrom="paragraph">
                  <wp:posOffset>249555</wp:posOffset>
                </wp:positionV>
                <wp:extent cx="19050" cy="1285875"/>
                <wp:effectExtent l="57150" t="0" r="95250" b="47625"/>
                <wp:wrapNone/>
                <wp:docPr id="234" name="Conector recto de flecha 234"/>
                <wp:cNvGraphicFramePr/>
                <a:graphic xmlns:a="http://schemas.openxmlformats.org/drawingml/2006/main">
                  <a:graphicData uri="http://schemas.microsoft.com/office/word/2010/wordprocessingShape">
                    <wps:wsp>
                      <wps:cNvCnPr/>
                      <wps:spPr>
                        <a:xfrm>
                          <a:off x="0" y="0"/>
                          <a:ext cx="19050" cy="1285875"/>
                        </a:xfrm>
                        <a:prstGeom prst="straightConnector1">
                          <a:avLst/>
                        </a:prstGeom>
                        <a:ln w="19050">
                          <a:solidFill>
                            <a:schemeClr val="tx2">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A993D8" id="Conector recto de flecha 234" o:spid="_x0000_s1026" type="#_x0000_t32" style="position:absolute;margin-left:236.7pt;margin-top:19.65pt;width:1.5pt;height:101.25pt;z-index:251844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" strokecolor="#548dd4 [1951]" strokeweight="1.5pt">
                <v:stroke endarrow="block"/>
              </v:shape>
            </w:pict>
          </mc:Fallback>
        </mc:AlternateContent>
      </w:r>
      <w:r>
        <w:rPr>
          <w:noProof/>
          <w:lang w:eastAsia="es-AR"/>
        </w:rPr>
        <mc:AlternateContent>
          <mc:Choice Requires="wps">
            <w:drawing>
              <wp:anchor distT="0" distB="0" distL="114300" distR="114300" simplePos="0" relativeHeight="251841024" behindDoc="0" locked="0" layoutInCell="1" allowOverlap="1" wp14:anchorId="0639F15E" wp14:editId="77ED53C6">
                <wp:simplePos x="0" y="0"/>
                <wp:positionH relativeFrom="column">
                  <wp:posOffset>2501265</wp:posOffset>
                </wp:positionH>
                <wp:positionV relativeFrom="paragraph">
                  <wp:posOffset>267970</wp:posOffset>
                </wp:positionV>
                <wp:extent cx="19050" cy="1285875"/>
                <wp:effectExtent l="57150" t="0" r="95250" b="47625"/>
                <wp:wrapNone/>
                <wp:docPr id="232" name="Conector recto de flecha 232"/>
                <wp:cNvGraphicFramePr/>
                <a:graphic xmlns:a="http://schemas.openxmlformats.org/drawingml/2006/main">
                  <a:graphicData uri="http://schemas.microsoft.com/office/word/2010/wordprocessingShape">
                    <wps:wsp>
                      <wps:cNvCnPr/>
                      <wps:spPr>
                        <a:xfrm>
                          <a:off x="0" y="0"/>
                          <a:ext cx="19050" cy="1285875"/>
                        </a:xfrm>
                        <a:prstGeom prst="straightConnector1">
                          <a:avLst/>
                        </a:prstGeom>
                        <a:ln w="19050">
                          <a:solidFill>
                            <a:schemeClr val="tx2">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2F8B3F" id="Conector recto de flecha 232" o:spid="_x0000_s1026" type="#_x0000_t32" style="position:absolute;margin-left:196.95pt;margin-top:21.1pt;width:1.5pt;height:101.25pt;z-index:251841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" strokecolor="#548dd4 [1951]" strokeweight="1.5pt">
                <v:stroke endarrow="block"/>
              </v:shape>
            </w:pict>
          </mc:Fallback>
        </mc:AlternateContent>
      </w:r>
      <w:r w:rsidR="00AF59AC">
        <w:rPr>
          <w:noProof/>
          <w:lang w:eastAsia="es-AR"/>
        </w:rPr>
        <mc:AlternateContent>
          <mc:Choice Requires="wps">
            <w:drawing>
              <wp:anchor distT="0" distB="0" distL="114300" distR="114300" simplePos="0" relativeHeight="251825664" behindDoc="0" locked="0" layoutInCell="1" allowOverlap="1" wp14:anchorId="66B3CEB6" wp14:editId="1B0DF8A8">
                <wp:simplePos x="0" y="0"/>
                <wp:positionH relativeFrom="column">
                  <wp:posOffset>681990</wp:posOffset>
                </wp:positionH>
                <wp:positionV relativeFrom="paragraph">
                  <wp:posOffset>131445</wp:posOffset>
                </wp:positionV>
                <wp:extent cx="1905000" cy="1323975"/>
                <wp:effectExtent l="0" t="0" r="0" b="0"/>
                <wp:wrapNone/>
                <wp:docPr id="218" name="Rectángulo 218"/>
                <wp:cNvGraphicFramePr/>
                <a:graphic xmlns:a="http://schemas.openxmlformats.org/drawingml/2006/main">
                  <a:graphicData uri="http://schemas.microsoft.com/office/word/2010/wordprocessingShape">
                    <wps:wsp>
                      <wps:cNvSpPr/>
                      <wps:spPr>
                        <a:xfrm>
                          <a:off x="0" y="0"/>
                          <a:ext cx="1905000" cy="1323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B6154" w:rsidRDefault="00CB6154" w:rsidP="00AF59AC">
                            <w:pPr>
                              <w:spacing w:before="0"/>
                              <w:ind w:left="0"/>
                              <w:jc w:val="center"/>
                            </w:pPr>
                            <w:r>
                              <w:t xml:space="preserve">         </w:t>
                            </w:r>
                            <w:r>
                              <w:rPr>
                                <w:noProof/>
                                <w:lang w:val="es-AR" w:eastAsia="es-AR"/>
                              </w:rPr>
                              <w:drawing>
                                <wp:inline distT="0" distB="0" distL="0" distR="0" wp14:anchorId="509456A4" wp14:editId="65CCC531">
                                  <wp:extent cx="1150462" cy="862847"/>
                                  <wp:effectExtent l="0" t="0" r="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antalla Principa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50462" cy="862847"/>
                                          </a:xfrm>
                                          <a:prstGeom prst="rect">
                                            <a:avLst/>
                                          </a:prstGeom>
                                        </pic:spPr>
                                      </pic:pic>
                                    </a:graphicData>
                                  </a:graphic>
                                </wp:inline>
                              </w:drawing>
                            </w:r>
                          </w:p>
                          <w:p w:rsidR="00CB6154" w:rsidRPr="003D6449" w:rsidRDefault="00CB6154" w:rsidP="00AF59AC">
                            <w:pPr>
                              <w:spacing w:before="0"/>
                              <w:ind w:left="0"/>
                              <w:jc w:val="center"/>
                              <w:rPr>
                                <w:color w:val="FF0000"/>
                              </w:rPr>
                            </w:pPr>
                            <w:r>
                              <w:rPr>
                                <w:color w:val="FF0000"/>
                              </w:rPr>
                              <w:t xml:space="preserve">         </w:t>
                            </w:r>
                            <w:r w:rsidRPr="003D6449">
                              <w:rPr>
                                <w:color w:val="FF0000"/>
                              </w:rPr>
                              <w:t xml:space="preserve">Pantalla </w:t>
                            </w:r>
                            <w:r>
                              <w:rPr>
                                <w:color w:val="FF0000"/>
                              </w:rPr>
                              <w:t>Ubicaciones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3CEB6" id="Rectángulo 218" o:spid="_x0000_s1093" style="position:absolute;left:0;text-align:left;margin-left:53.7pt;margin-top:10.35pt;width:150pt;height:104.25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" filled="f" stroked="f" strokeweight="2pt">
                <v:textbox>
                  <w:txbxContent>
                    <w:p w:rsidR="00CB6154" w:rsidRDefault="00CB6154" w:rsidP="00AF59AC">
                      <w:pPr>
                        <w:spacing w:before="0"/>
                        <w:ind w:left="0"/>
                        <w:jc w:val="center"/>
                      </w:pPr>
                      <w:r>
                        <w:t xml:space="preserve">         </w:t>
                      </w:r>
                      <w:r>
                        <w:rPr>
                          <w:noProof/>
                          <w:lang w:val="es-AR" w:eastAsia="es-AR"/>
                        </w:rPr>
                        <w:drawing>
                          <wp:inline distT="0" distB="0" distL="0" distR="0" wp14:anchorId="509456A4" wp14:editId="65CCC531">
                            <wp:extent cx="1150462" cy="862847"/>
                            <wp:effectExtent l="0" t="0" r="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antalla Principa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50462" cy="862847"/>
                                    </a:xfrm>
                                    <a:prstGeom prst="rect">
                                      <a:avLst/>
                                    </a:prstGeom>
                                  </pic:spPr>
                                </pic:pic>
                              </a:graphicData>
                            </a:graphic>
                          </wp:inline>
                        </w:drawing>
                      </w:r>
                    </w:p>
                    <w:p w:rsidR="00CB6154" w:rsidRPr="003D6449" w:rsidRDefault="00CB6154" w:rsidP="00AF59AC">
                      <w:pPr>
                        <w:spacing w:before="0"/>
                        <w:ind w:left="0"/>
                        <w:jc w:val="center"/>
                        <w:rPr>
                          <w:color w:val="FF0000"/>
                        </w:rPr>
                      </w:pPr>
                      <w:r>
                        <w:rPr>
                          <w:color w:val="FF0000"/>
                        </w:rPr>
                        <w:t xml:space="preserve">         </w:t>
                      </w:r>
                      <w:r w:rsidRPr="003D6449">
                        <w:rPr>
                          <w:color w:val="FF0000"/>
                        </w:rPr>
                        <w:t xml:space="preserve">Pantalla </w:t>
                      </w:r>
                      <w:r>
                        <w:rPr>
                          <w:color w:val="FF0000"/>
                        </w:rPr>
                        <w:t>Ubicaciones</w:t>
                      </w:r>
                    </w:p>
                  </w:txbxContent>
                </v:textbox>
              </v:rect>
            </w:pict>
          </mc:Fallback>
        </mc:AlternateContent>
      </w:r>
      <w:r w:rsidR="00AF59AC">
        <w:rPr>
          <w:noProof/>
          <w:lang w:eastAsia="es-AR"/>
        </w:rPr>
        <mc:AlternateContent>
          <mc:Choice Requires="wps">
            <w:drawing>
              <wp:anchor distT="0" distB="0" distL="114300" distR="114300" simplePos="0" relativeHeight="251823616" behindDoc="0" locked="0" layoutInCell="1" allowOverlap="1" wp14:anchorId="02090506" wp14:editId="2F126F4D">
                <wp:simplePos x="0" y="0"/>
                <wp:positionH relativeFrom="margin">
                  <wp:posOffset>-885825</wp:posOffset>
                </wp:positionH>
                <wp:positionV relativeFrom="paragraph">
                  <wp:posOffset>135255</wp:posOffset>
                </wp:positionV>
                <wp:extent cx="1905000" cy="1323975"/>
                <wp:effectExtent l="0" t="0" r="0" b="0"/>
                <wp:wrapNone/>
                <wp:docPr id="216" name="Rectángulo 216"/>
                <wp:cNvGraphicFramePr/>
                <a:graphic xmlns:a="http://schemas.openxmlformats.org/drawingml/2006/main">
                  <a:graphicData uri="http://schemas.microsoft.com/office/word/2010/wordprocessingShape">
                    <wps:wsp>
                      <wps:cNvSpPr/>
                      <wps:spPr>
                        <a:xfrm>
                          <a:off x="0" y="0"/>
                          <a:ext cx="1905000" cy="1323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B6154" w:rsidRDefault="00CB6154" w:rsidP="00AF59AC">
                            <w:pPr>
                              <w:spacing w:before="0"/>
                              <w:ind w:left="0"/>
                              <w:jc w:val="center"/>
                            </w:pPr>
                            <w:r>
                              <w:t xml:space="preserve">         </w:t>
                            </w:r>
                            <w:r>
                              <w:rPr>
                                <w:noProof/>
                                <w:lang w:val="es-AR" w:eastAsia="es-AR"/>
                              </w:rPr>
                              <w:drawing>
                                <wp:inline distT="0" distB="0" distL="0" distR="0" wp14:anchorId="286894DC" wp14:editId="4F238CC5">
                                  <wp:extent cx="1150462" cy="862847"/>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antalla Princip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50462" cy="862847"/>
                                          </a:xfrm>
                                          <a:prstGeom prst="rect">
                                            <a:avLst/>
                                          </a:prstGeom>
                                        </pic:spPr>
                                      </pic:pic>
                                    </a:graphicData>
                                  </a:graphic>
                                </wp:inline>
                              </w:drawing>
                            </w:r>
                          </w:p>
                          <w:p w:rsidR="00CB6154" w:rsidRPr="003D6449" w:rsidRDefault="00CB6154" w:rsidP="00AF59AC">
                            <w:pPr>
                              <w:spacing w:before="0"/>
                              <w:ind w:left="0"/>
                              <w:jc w:val="center"/>
                              <w:rPr>
                                <w:color w:val="FF0000"/>
                              </w:rPr>
                            </w:pPr>
                            <w:r>
                              <w:rPr>
                                <w:color w:val="FF0000"/>
                              </w:rPr>
                              <w:t xml:space="preserve">         </w:t>
                            </w:r>
                            <w:r w:rsidRPr="003D6449">
                              <w:rPr>
                                <w:color w:val="FF0000"/>
                              </w:rPr>
                              <w:t xml:space="preserve">Pantalla </w:t>
                            </w:r>
                            <w:r>
                              <w:rPr>
                                <w:color w:val="FF0000"/>
                              </w:rPr>
                              <w:t>Servicios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90506" id="Rectángulo 216" o:spid="_x0000_s1094" style="position:absolute;left:0;text-align:left;margin-left:-69.75pt;margin-top:10.65pt;width:150pt;height:104.25pt;z-index:251823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" filled="f" stroked="f" strokeweight="2pt">
                <v:textbox>
                  <w:txbxContent>
                    <w:p w:rsidR="00CB6154" w:rsidRDefault="00CB6154" w:rsidP="00AF59AC">
                      <w:pPr>
                        <w:spacing w:before="0"/>
                        <w:ind w:left="0"/>
                        <w:jc w:val="center"/>
                      </w:pPr>
                      <w:r>
                        <w:t xml:space="preserve">         </w:t>
                      </w:r>
                      <w:r>
                        <w:rPr>
                          <w:noProof/>
                          <w:lang w:val="es-AR" w:eastAsia="es-AR"/>
                        </w:rPr>
                        <w:drawing>
                          <wp:inline distT="0" distB="0" distL="0" distR="0" wp14:anchorId="286894DC" wp14:editId="4F238CC5">
                            <wp:extent cx="1150462" cy="862847"/>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antalla Princip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50462" cy="862847"/>
                                    </a:xfrm>
                                    <a:prstGeom prst="rect">
                                      <a:avLst/>
                                    </a:prstGeom>
                                  </pic:spPr>
                                </pic:pic>
                              </a:graphicData>
                            </a:graphic>
                          </wp:inline>
                        </w:drawing>
                      </w:r>
                    </w:p>
                    <w:p w:rsidR="00CB6154" w:rsidRPr="003D6449" w:rsidRDefault="00CB6154" w:rsidP="00AF59AC">
                      <w:pPr>
                        <w:spacing w:before="0"/>
                        <w:ind w:left="0"/>
                        <w:jc w:val="center"/>
                        <w:rPr>
                          <w:color w:val="FF0000"/>
                        </w:rPr>
                      </w:pPr>
                      <w:r>
                        <w:rPr>
                          <w:color w:val="FF0000"/>
                        </w:rPr>
                        <w:t xml:space="preserve">         </w:t>
                      </w:r>
                      <w:r w:rsidRPr="003D6449">
                        <w:rPr>
                          <w:color w:val="FF0000"/>
                        </w:rPr>
                        <w:t xml:space="preserve">Pantalla </w:t>
                      </w:r>
                      <w:r>
                        <w:rPr>
                          <w:color w:val="FF0000"/>
                        </w:rPr>
                        <w:t>Servicios</w:t>
                      </w:r>
                    </w:p>
                  </w:txbxContent>
                </v:textbox>
                <w10:wrap anchorx="margin"/>
              </v:rect>
            </w:pict>
          </mc:Fallback>
        </mc:AlternateContent>
      </w:r>
      <w:r w:rsidR="00AF59AC">
        <w:rPr>
          <w:noProof/>
          <w:lang w:eastAsia="es-AR"/>
        </w:rPr>
        <mc:AlternateContent>
          <mc:Choice Requires="wps">
            <w:drawing>
              <wp:anchor distT="0" distB="0" distL="114300" distR="114300" simplePos="0" relativeHeight="251827712" behindDoc="0" locked="0" layoutInCell="1" allowOverlap="1" wp14:anchorId="7144B8AF" wp14:editId="746E0F00">
                <wp:simplePos x="0" y="0"/>
                <wp:positionH relativeFrom="margin">
                  <wp:posOffset>2847340</wp:posOffset>
                </wp:positionH>
                <wp:positionV relativeFrom="paragraph">
                  <wp:posOffset>173990</wp:posOffset>
                </wp:positionV>
                <wp:extent cx="1905000" cy="1323975"/>
                <wp:effectExtent l="0" t="0" r="0" b="0"/>
                <wp:wrapNone/>
                <wp:docPr id="220" name="Rectángulo 220"/>
                <wp:cNvGraphicFramePr/>
                <a:graphic xmlns:a="http://schemas.openxmlformats.org/drawingml/2006/main">
                  <a:graphicData uri="http://schemas.microsoft.com/office/word/2010/wordprocessingShape">
                    <wps:wsp>
                      <wps:cNvSpPr/>
                      <wps:spPr>
                        <a:xfrm>
                          <a:off x="0" y="0"/>
                          <a:ext cx="1905000" cy="1323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B6154" w:rsidRDefault="00CB6154" w:rsidP="00AF59AC">
                            <w:pPr>
                              <w:spacing w:before="0"/>
                              <w:ind w:left="0"/>
                              <w:jc w:val="center"/>
                            </w:pPr>
                            <w:r>
                              <w:t xml:space="preserve">         </w:t>
                            </w:r>
                            <w:r>
                              <w:rPr>
                                <w:noProof/>
                                <w:lang w:val="es-AR" w:eastAsia="es-AR"/>
                              </w:rPr>
                              <w:drawing>
                                <wp:inline distT="0" distB="0" distL="0" distR="0" wp14:anchorId="541E139E" wp14:editId="20E371C3">
                                  <wp:extent cx="1150462" cy="862847"/>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antalla Principa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50462" cy="862847"/>
                                          </a:xfrm>
                                          <a:prstGeom prst="rect">
                                            <a:avLst/>
                                          </a:prstGeom>
                                        </pic:spPr>
                                      </pic:pic>
                                    </a:graphicData>
                                  </a:graphic>
                                </wp:inline>
                              </w:drawing>
                            </w:r>
                          </w:p>
                          <w:p w:rsidR="00CB6154" w:rsidRPr="003D6449" w:rsidRDefault="00CB6154" w:rsidP="00AF59AC">
                            <w:pPr>
                              <w:spacing w:before="0"/>
                              <w:ind w:left="0"/>
                              <w:jc w:val="center"/>
                              <w:rPr>
                                <w:color w:val="FF0000"/>
                              </w:rPr>
                            </w:pPr>
                            <w:r>
                              <w:rPr>
                                <w:color w:val="FF0000"/>
                              </w:rPr>
                              <w:t xml:space="preserve">         </w:t>
                            </w:r>
                            <w:r w:rsidRPr="003D6449">
                              <w:rPr>
                                <w:color w:val="FF0000"/>
                              </w:rPr>
                              <w:t xml:space="preserve">Pantalla </w:t>
                            </w:r>
                            <w:r>
                              <w:rPr>
                                <w:color w:val="FF0000"/>
                              </w:rPr>
                              <w:t>Valoraciones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4B8AF" id="Rectángulo 220" o:spid="_x0000_s1095" style="position:absolute;left:0;text-align:left;margin-left:224.2pt;margin-top:13.7pt;width:150pt;height:104.25pt;z-index:251827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" filled="f" stroked="f" strokeweight="2pt">
                <v:textbox>
                  <w:txbxContent>
                    <w:p w:rsidR="00CB6154" w:rsidRDefault="00CB6154" w:rsidP="00AF59AC">
                      <w:pPr>
                        <w:spacing w:before="0"/>
                        <w:ind w:left="0"/>
                        <w:jc w:val="center"/>
                      </w:pPr>
                      <w:r>
                        <w:t xml:space="preserve">         </w:t>
                      </w:r>
                      <w:r>
                        <w:rPr>
                          <w:noProof/>
                          <w:lang w:val="es-AR" w:eastAsia="es-AR"/>
                        </w:rPr>
                        <w:drawing>
                          <wp:inline distT="0" distB="0" distL="0" distR="0" wp14:anchorId="541E139E" wp14:editId="20E371C3">
                            <wp:extent cx="1150462" cy="862847"/>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antalla Principa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50462" cy="862847"/>
                                    </a:xfrm>
                                    <a:prstGeom prst="rect">
                                      <a:avLst/>
                                    </a:prstGeom>
                                  </pic:spPr>
                                </pic:pic>
                              </a:graphicData>
                            </a:graphic>
                          </wp:inline>
                        </w:drawing>
                      </w:r>
                    </w:p>
                    <w:p w:rsidR="00CB6154" w:rsidRPr="003D6449" w:rsidRDefault="00CB6154" w:rsidP="00AF59AC">
                      <w:pPr>
                        <w:spacing w:before="0"/>
                        <w:ind w:left="0"/>
                        <w:jc w:val="center"/>
                        <w:rPr>
                          <w:color w:val="FF0000"/>
                        </w:rPr>
                      </w:pPr>
                      <w:r>
                        <w:rPr>
                          <w:color w:val="FF0000"/>
                        </w:rPr>
                        <w:t xml:space="preserve">         </w:t>
                      </w:r>
                      <w:r w:rsidRPr="003D6449">
                        <w:rPr>
                          <w:color w:val="FF0000"/>
                        </w:rPr>
                        <w:t xml:space="preserve">Pantalla </w:t>
                      </w:r>
                      <w:r>
                        <w:rPr>
                          <w:color w:val="FF0000"/>
                        </w:rPr>
                        <w:t>Valoraciones</w:t>
                      </w:r>
                    </w:p>
                  </w:txbxContent>
                </v:textbox>
                <w10:wrap anchorx="margin"/>
              </v:rect>
            </w:pict>
          </mc:Fallback>
        </mc:AlternateContent>
      </w:r>
      <w:r w:rsidR="00AF59AC">
        <w:rPr>
          <w:noProof/>
          <w:lang w:eastAsia="es-AR"/>
        </w:rPr>
        <mc:AlternateContent>
          <mc:Choice Requires="wps">
            <w:drawing>
              <wp:anchor distT="0" distB="0" distL="114300" distR="114300" simplePos="0" relativeHeight="251829760" behindDoc="0" locked="0" layoutInCell="1" allowOverlap="1" wp14:anchorId="3D4275E6" wp14:editId="39B1DEFB">
                <wp:simplePos x="0" y="0"/>
                <wp:positionH relativeFrom="margin">
                  <wp:posOffset>4415790</wp:posOffset>
                </wp:positionH>
                <wp:positionV relativeFrom="paragraph">
                  <wp:posOffset>240030</wp:posOffset>
                </wp:positionV>
                <wp:extent cx="1905000" cy="1323975"/>
                <wp:effectExtent l="0" t="0" r="0" b="0"/>
                <wp:wrapNone/>
                <wp:docPr id="222" name="Rectángulo 222"/>
                <wp:cNvGraphicFramePr/>
                <a:graphic xmlns:a="http://schemas.openxmlformats.org/drawingml/2006/main">
                  <a:graphicData uri="http://schemas.microsoft.com/office/word/2010/wordprocessingShape">
                    <wps:wsp>
                      <wps:cNvSpPr/>
                      <wps:spPr>
                        <a:xfrm>
                          <a:off x="0" y="0"/>
                          <a:ext cx="1905000" cy="1323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B6154" w:rsidRDefault="00CB6154" w:rsidP="00AF59AC">
                            <w:pPr>
                              <w:spacing w:before="0"/>
                              <w:ind w:left="0"/>
                              <w:jc w:val="center"/>
                            </w:pPr>
                            <w:r>
                              <w:t xml:space="preserve">         </w:t>
                            </w:r>
                            <w:r>
                              <w:rPr>
                                <w:noProof/>
                                <w:lang w:val="es-AR" w:eastAsia="es-AR"/>
                              </w:rPr>
                              <w:drawing>
                                <wp:inline distT="0" distB="0" distL="0" distR="0" wp14:anchorId="510363D7" wp14:editId="0A1A183C">
                                  <wp:extent cx="1150462" cy="862847"/>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antalla Principa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50462" cy="862847"/>
                                          </a:xfrm>
                                          <a:prstGeom prst="rect">
                                            <a:avLst/>
                                          </a:prstGeom>
                                        </pic:spPr>
                                      </pic:pic>
                                    </a:graphicData>
                                  </a:graphic>
                                </wp:inline>
                              </w:drawing>
                            </w:r>
                          </w:p>
                          <w:p w:rsidR="00CB6154" w:rsidRPr="003D6449" w:rsidRDefault="00CB6154" w:rsidP="00AF59AC">
                            <w:pPr>
                              <w:spacing w:before="0"/>
                              <w:ind w:left="0"/>
                              <w:jc w:val="center"/>
                              <w:rPr>
                                <w:color w:val="FF0000"/>
                              </w:rPr>
                            </w:pPr>
                            <w:r>
                              <w:rPr>
                                <w:color w:val="FF0000"/>
                              </w:rPr>
                              <w:t xml:space="preserve">         </w:t>
                            </w:r>
                            <w:r w:rsidRPr="003D6449">
                              <w:rPr>
                                <w:color w:val="FF0000"/>
                              </w:rPr>
                              <w:t xml:space="preserve">Pantalla </w:t>
                            </w:r>
                            <w:r>
                              <w:rPr>
                                <w:color w:val="FF0000"/>
                              </w:rPr>
                              <w:t>Ubicaciones Asociadas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275E6" id="Rectángulo 222" o:spid="_x0000_s1096" style="position:absolute;left:0;text-align:left;margin-left:347.7pt;margin-top:18.9pt;width:150pt;height:104.25pt;z-index:251829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" filled="f" stroked="f" strokeweight="2pt">
                <v:textbox>
                  <w:txbxContent>
                    <w:p w:rsidR="00CB6154" w:rsidRDefault="00CB6154" w:rsidP="00AF59AC">
                      <w:pPr>
                        <w:spacing w:before="0"/>
                        <w:ind w:left="0"/>
                        <w:jc w:val="center"/>
                      </w:pPr>
                      <w:r>
                        <w:t xml:space="preserve">         </w:t>
                      </w:r>
                      <w:r>
                        <w:rPr>
                          <w:noProof/>
                          <w:lang w:val="es-AR" w:eastAsia="es-AR"/>
                        </w:rPr>
                        <w:drawing>
                          <wp:inline distT="0" distB="0" distL="0" distR="0" wp14:anchorId="510363D7" wp14:editId="0A1A183C">
                            <wp:extent cx="1150462" cy="862847"/>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antalla Principa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50462" cy="862847"/>
                                    </a:xfrm>
                                    <a:prstGeom prst="rect">
                                      <a:avLst/>
                                    </a:prstGeom>
                                  </pic:spPr>
                                </pic:pic>
                              </a:graphicData>
                            </a:graphic>
                          </wp:inline>
                        </w:drawing>
                      </w:r>
                    </w:p>
                    <w:p w:rsidR="00CB6154" w:rsidRPr="003D6449" w:rsidRDefault="00CB6154" w:rsidP="00AF59AC">
                      <w:pPr>
                        <w:spacing w:before="0"/>
                        <w:ind w:left="0"/>
                        <w:jc w:val="center"/>
                        <w:rPr>
                          <w:color w:val="FF0000"/>
                        </w:rPr>
                      </w:pPr>
                      <w:r>
                        <w:rPr>
                          <w:color w:val="FF0000"/>
                        </w:rPr>
                        <w:t xml:space="preserve">         </w:t>
                      </w:r>
                      <w:r w:rsidRPr="003D6449">
                        <w:rPr>
                          <w:color w:val="FF0000"/>
                        </w:rPr>
                        <w:t xml:space="preserve">Pantalla </w:t>
                      </w:r>
                      <w:r>
                        <w:rPr>
                          <w:color w:val="FF0000"/>
                        </w:rPr>
                        <w:t>Ubicaciones Asociadas</w:t>
                      </w:r>
                    </w:p>
                  </w:txbxContent>
                </v:textbox>
                <w10:wrap anchorx="margin"/>
              </v:rect>
            </w:pict>
          </mc:Fallback>
        </mc:AlternateContent>
      </w:r>
      <w:bookmarkEnd w:id="150"/>
    </w:p>
    <w:p w:rsidR="003D6449" w:rsidRDefault="003D6449" w:rsidP="009B42B9">
      <w:pPr>
        <w:pStyle w:val="PSI-Ttulo2"/>
      </w:pPr>
    </w:p>
    <w:bookmarkStart w:id="151" w:name="_Toc495172348"/>
    <w:p w:rsidR="003D6449" w:rsidRDefault="00865E69" w:rsidP="009B42B9">
      <w:pPr>
        <w:pStyle w:val="PSI-Ttulo2"/>
      </w:pPr>
      <w:r>
        <w:rPr>
          <w:noProof/>
          <w:lang w:eastAsia="es-AR"/>
        </w:rPr>
        <mc:AlternateContent>
          <mc:Choice Requires="wps">
            <w:drawing>
              <wp:anchor distT="0" distB="0" distL="114300" distR="114300" simplePos="0" relativeHeight="251847168" behindDoc="0" locked="0" layoutInCell="1" allowOverlap="1" wp14:anchorId="77C428A2" wp14:editId="3B57CCCE">
                <wp:simplePos x="0" y="0"/>
                <wp:positionH relativeFrom="column">
                  <wp:posOffset>4434840</wp:posOffset>
                </wp:positionH>
                <wp:positionV relativeFrom="paragraph">
                  <wp:posOffset>27940</wp:posOffset>
                </wp:positionV>
                <wp:extent cx="371475" cy="0"/>
                <wp:effectExtent l="38100" t="76200" r="9525" b="95250"/>
                <wp:wrapNone/>
                <wp:docPr id="236" name="Conector recto de flecha 236"/>
                <wp:cNvGraphicFramePr/>
                <a:graphic xmlns:a="http://schemas.openxmlformats.org/drawingml/2006/main">
                  <a:graphicData uri="http://schemas.microsoft.com/office/word/2010/wordprocessingShape">
                    <wps:wsp>
                      <wps:cNvCnPr/>
                      <wps:spPr>
                        <a:xfrm>
                          <a:off x="0" y="0"/>
                          <a:ext cx="371475" cy="0"/>
                        </a:xfrm>
                        <a:prstGeom prst="straightConnector1">
                          <a:avLst/>
                        </a:prstGeom>
                        <a:ln w="19050">
                          <a:solidFill>
                            <a:srgbClr val="00B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3230E8" id="Conector recto de flecha 236" o:spid="_x0000_s1026" type="#_x0000_t32" style="position:absolute;margin-left:349.2pt;margin-top:2.2pt;width:29.25pt;height:0;z-index:251847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" strokecolor="#00b050" strokeweight="1.5pt">
                <v:stroke startarrow="block" endarrow="block"/>
              </v:shape>
            </w:pict>
          </mc:Fallback>
        </mc:AlternateContent>
      </w:r>
      <w:r>
        <w:rPr>
          <w:noProof/>
          <w:lang w:eastAsia="es-AR"/>
        </w:rPr>
        <mc:AlternateContent>
          <mc:Choice Requires="wps">
            <w:drawing>
              <wp:anchor distT="0" distB="0" distL="114300" distR="114300" simplePos="0" relativeHeight="251845120" behindDoc="0" locked="0" layoutInCell="1" allowOverlap="1" wp14:anchorId="3258E1B7" wp14:editId="16D7EC05">
                <wp:simplePos x="0" y="0"/>
                <wp:positionH relativeFrom="column">
                  <wp:posOffset>701040</wp:posOffset>
                </wp:positionH>
                <wp:positionV relativeFrom="paragraph">
                  <wp:posOffset>8890</wp:posOffset>
                </wp:positionV>
                <wp:extent cx="371475" cy="0"/>
                <wp:effectExtent l="38100" t="76200" r="9525" b="95250"/>
                <wp:wrapNone/>
                <wp:docPr id="235" name="Conector recto de flecha 235"/>
                <wp:cNvGraphicFramePr/>
                <a:graphic xmlns:a="http://schemas.openxmlformats.org/drawingml/2006/main">
                  <a:graphicData uri="http://schemas.microsoft.com/office/word/2010/wordprocessingShape">
                    <wps:wsp>
                      <wps:cNvCnPr/>
                      <wps:spPr>
                        <a:xfrm>
                          <a:off x="0" y="0"/>
                          <a:ext cx="371475" cy="0"/>
                        </a:xfrm>
                        <a:prstGeom prst="straightConnector1">
                          <a:avLst/>
                        </a:prstGeom>
                        <a:ln w="19050">
                          <a:solidFill>
                            <a:schemeClr val="accent6"/>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CF02ED" id="Conector recto de flecha 235" o:spid="_x0000_s1026" type="#_x0000_t32" style="position:absolute;margin-left:55.2pt;margin-top:.7pt;width:29.25pt;height:0;z-index:251845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" strokecolor="#f79646 [3209]" strokeweight="1.5pt">
                <v:stroke startarrow="block" endarrow="block"/>
              </v:shape>
            </w:pict>
          </mc:Fallback>
        </mc:AlternateContent>
      </w:r>
      <w:bookmarkEnd w:id="151"/>
    </w:p>
    <w:bookmarkStart w:id="152" w:name="_Toc495172349"/>
    <w:p w:rsidR="003D6449" w:rsidRDefault="00821714" w:rsidP="009B42B9">
      <w:pPr>
        <w:pStyle w:val="PSI-Ttulo2"/>
      </w:pPr>
      <w:r w:rsidRPr="00821714">
        <w:rPr>
          <w:noProof/>
          <w:lang w:eastAsia="es-AR"/>
        </w:rPr>
        <mc:AlternateContent>
          <mc:Choice Requires="wps">
            <w:drawing>
              <wp:anchor distT="0" distB="0" distL="114300" distR="114300" simplePos="0" relativeHeight="251862528" behindDoc="0" locked="0" layoutInCell="1" allowOverlap="1" wp14:anchorId="74863AAE" wp14:editId="5C860E42">
                <wp:simplePos x="0" y="0"/>
                <wp:positionH relativeFrom="margin">
                  <wp:posOffset>-70486</wp:posOffset>
                </wp:positionH>
                <wp:positionV relativeFrom="paragraph">
                  <wp:posOffset>250190</wp:posOffset>
                </wp:positionV>
                <wp:extent cx="123825" cy="238125"/>
                <wp:effectExtent l="38100" t="38100" r="47625" b="47625"/>
                <wp:wrapNone/>
                <wp:docPr id="248" name="Conector recto de flecha 248"/>
                <wp:cNvGraphicFramePr/>
                <a:graphic xmlns:a="http://schemas.openxmlformats.org/drawingml/2006/main">
                  <a:graphicData uri="http://schemas.microsoft.com/office/word/2010/wordprocessingShape">
                    <wps:wsp>
                      <wps:cNvCnPr/>
                      <wps:spPr>
                        <a:xfrm flipH="1">
                          <a:off x="0" y="0"/>
                          <a:ext cx="123825" cy="238125"/>
                        </a:xfrm>
                        <a:prstGeom prst="straightConnector1">
                          <a:avLst/>
                        </a:prstGeom>
                        <a:ln w="1905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72A362" id="Conector recto de flecha 248" o:spid="_x0000_s1026" type="#_x0000_t32" style="position:absolute;margin-left:-5.55pt;margin-top:19.7pt;width:9.75pt;height:18.75pt;flip:x;z-index:25186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" strokecolor="#938953 [1614]" strokeweight="1.5pt">
                <v:stroke startarrow="block" endarrow="block"/>
                <w10:wrap anchorx="margin"/>
              </v:shape>
            </w:pict>
          </mc:Fallback>
        </mc:AlternateContent>
      </w:r>
      <w:r w:rsidRPr="00821714">
        <w:rPr>
          <w:noProof/>
          <w:lang w:eastAsia="es-AR"/>
        </w:rPr>
        <mc:AlternateContent>
          <mc:Choice Requires="wps">
            <w:drawing>
              <wp:anchor distT="0" distB="0" distL="114300" distR="114300" simplePos="0" relativeHeight="251863552" behindDoc="0" locked="0" layoutInCell="1" allowOverlap="1" wp14:anchorId="1DDDED4B" wp14:editId="65E51EA0">
                <wp:simplePos x="0" y="0"/>
                <wp:positionH relativeFrom="column">
                  <wp:posOffset>1348740</wp:posOffset>
                </wp:positionH>
                <wp:positionV relativeFrom="paragraph">
                  <wp:posOffset>250191</wp:posOffset>
                </wp:positionV>
                <wp:extent cx="142875" cy="228600"/>
                <wp:effectExtent l="38100" t="38100" r="47625" b="57150"/>
                <wp:wrapNone/>
                <wp:docPr id="249" name="Conector recto de flecha 249"/>
                <wp:cNvGraphicFramePr/>
                <a:graphic xmlns:a="http://schemas.openxmlformats.org/drawingml/2006/main">
                  <a:graphicData uri="http://schemas.microsoft.com/office/word/2010/wordprocessingShape">
                    <wps:wsp>
                      <wps:cNvCnPr/>
                      <wps:spPr>
                        <a:xfrm flipH="1">
                          <a:off x="0" y="0"/>
                          <a:ext cx="142875" cy="228600"/>
                        </a:xfrm>
                        <a:prstGeom prst="straightConnector1">
                          <a:avLst/>
                        </a:prstGeom>
                        <a:ln w="1905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880CC2" id="Conector recto de flecha 249" o:spid="_x0000_s1026" type="#_x0000_t32" style="position:absolute;margin-left:106.2pt;margin-top:19.7pt;width:11.25pt;height:18pt;flip:x;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" strokecolor="#938953 [1614]" strokeweight="1.5pt">
                <v:stroke startarrow="block" endarrow="block"/>
              </v:shape>
            </w:pict>
          </mc:Fallback>
        </mc:AlternateContent>
      </w:r>
      <w:r w:rsidRPr="00865E69">
        <w:rPr>
          <w:noProof/>
          <w:lang w:eastAsia="es-AR"/>
        </w:rPr>
        <mc:AlternateContent>
          <mc:Choice Requires="wps">
            <w:drawing>
              <wp:anchor distT="0" distB="0" distL="114300" distR="114300" simplePos="0" relativeHeight="251860480" behindDoc="0" locked="0" layoutInCell="1" allowOverlap="1" wp14:anchorId="21D4CBCD" wp14:editId="7B9B2B9F">
                <wp:simplePos x="0" y="0"/>
                <wp:positionH relativeFrom="column">
                  <wp:posOffset>3968116</wp:posOffset>
                </wp:positionH>
                <wp:positionV relativeFrom="paragraph">
                  <wp:posOffset>269241</wp:posOffset>
                </wp:positionV>
                <wp:extent cx="76200" cy="209550"/>
                <wp:effectExtent l="38100" t="38100" r="57150" b="57150"/>
                <wp:wrapNone/>
                <wp:docPr id="247" name="Conector recto de flecha 247"/>
                <wp:cNvGraphicFramePr/>
                <a:graphic xmlns:a="http://schemas.openxmlformats.org/drawingml/2006/main">
                  <a:graphicData uri="http://schemas.microsoft.com/office/word/2010/wordprocessingShape">
                    <wps:wsp>
                      <wps:cNvCnPr/>
                      <wps:spPr>
                        <a:xfrm>
                          <a:off x="0" y="0"/>
                          <a:ext cx="76200" cy="209550"/>
                        </a:xfrm>
                        <a:prstGeom prst="straightConnector1">
                          <a:avLst/>
                        </a:prstGeom>
                        <a:ln w="19050">
                          <a:solidFill>
                            <a:schemeClr val="tx1">
                              <a:lumMod val="95000"/>
                              <a:lumOff val="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4D2E25" id="Conector recto de flecha 247" o:spid="_x0000_s1026" type="#_x0000_t32" style="position:absolute;margin-left:312.45pt;margin-top:21.2pt;width:6pt;height:16.5pt;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" strokecolor="#0d0d0d [3069]" strokeweight="1.5pt">
                <v:stroke startarrow="block" endarrow="block"/>
              </v:shape>
            </w:pict>
          </mc:Fallback>
        </mc:AlternateContent>
      </w:r>
      <w:r w:rsidR="003D006B">
        <w:rPr>
          <w:noProof/>
          <w:lang w:eastAsia="es-AR"/>
        </w:rPr>
        <mc:AlternateContent>
          <mc:Choice Requires="wps">
            <w:drawing>
              <wp:anchor distT="0" distB="0" distL="114300" distR="114300" simplePos="0" relativeHeight="251854336" behindDoc="0" locked="0" layoutInCell="1" allowOverlap="1" wp14:anchorId="0AE55CCA" wp14:editId="1C2565C3">
                <wp:simplePos x="0" y="0"/>
                <wp:positionH relativeFrom="page">
                  <wp:align>left</wp:align>
                </wp:positionH>
                <wp:positionV relativeFrom="paragraph">
                  <wp:posOffset>459740</wp:posOffset>
                </wp:positionV>
                <wp:extent cx="1905000" cy="1323975"/>
                <wp:effectExtent l="0" t="0" r="0" b="0"/>
                <wp:wrapNone/>
                <wp:docPr id="241" name="Rectángulo 241"/>
                <wp:cNvGraphicFramePr/>
                <a:graphic xmlns:a="http://schemas.openxmlformats.org/drawingml/2006/main">
                  <a:graphicData uri="http://schemas.microsoft.com/office/word/2010/wordprocessingShape">
                    <wps:wsp>
                      <wps:cNvSpPr/>
                      <wps:spPr>
                        <a:xfrm>
                          <a:off x="0" y="0"/>
                          <a:ext cx="1905000" cy="1323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B6154" w:rsidRDefault="00CB6154" w:rsidP="003D006B">
                            <w:pPr>
                              <w:spacing w:before="0"/>
                              <w:ind w:left="0"/>
                              <w:jc w:val="center"/>
                            </w:pPr>
                            <w:r>
                              <w:t xml:space="preserve">         </w:t>
                            </w:r>
                            <w:r>
                              <w:rPr>
                                <w:noProof/>
                                <w:lang w:val="es-AR" w:eastAsia="es-AR"/>
                              </w:rPr>
                              <w:drawing>
                                <wp:inline distT="0" distB="0" distL="0" distR="0" wp14:anchorId="0E0145F6" wp14:editId="61E5A763">
                                  <wp:extent cx="1150462" cy="862847"/>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antalla Princip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50462" cy="862847"/>
                                          </a:xfrm>
                                          <a:prstGeom prst="rect">
                                            <a:avLst/>
                                          </a:prstGeom>
                                        </pic:spPr>
                                      </pic:pic>
                                    </a:graphicData>
                                  </a:graphic>
                                </wp:inline>
                              </w:drawing>
                            </w:r>
                          </w:p>
                          <w:p w:rsidR="00CB6154" w:rsidRDefault="00CB6154" w:rsidP="003D006B">
                            <w:pPr>
                              <w:spacing w:before="0"/>
                              <w:ind w:left="0"/>
                              <w:jc w:val="center"/>
                              <w:rPr>
                                <w:color w:val="FF0000"/>
                              </w:rPr>
                            </w:pPr>
                            <w:r>
                              <w:rPr>
                                <w:color w:val="FF0000"/>
                              </w:rPr>
                              <w:t xml:space="preserve">         </w:t>
                            </w:r>
                            <w:r w:rsidRPr="003D6449">
                              <w:rPr>
                                <w:color w:val="FF0000"/>
                              </w:rPr>
                              <w:t xml:space="preserve">Pantalla </w:t>
                            </w:r>
                            <w:r>
                              <w:rPr>
                                <w:color w:val="FF0000"/>
                              </w:rPr>
                              <w:t xml:space="preserve">Alta </w:t>
                            </w:r>
                          </w:p>
                          <w:p w:rsidR="00CB6154" w:rsidRPr="003D6449" w:rsidRDefault="00CB6154" w:rsidP="003D006B">
                            <w:pPr>
                              <w:spacing w:before="0"/>
                              <w:ind w:left="0"/>
                              <w:jc w:val="center"/>
                              <w:rPr>
                                <w:color w:val="FF0000"/>
                              </w:rPr>
                            </w:pPr>
                            <w:r>
                              <w:rPr>
                                <w:color w:val="FF0000"/>
                              </w:rPr>
                              <w:t xml:space="preserve">         Servicio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E55CCA" id="Rectángulo 241" o:spid="_x0000_s1097" style="position:absolute;left:0;text-align:left;margin-left:0;margin-top:36.2pt;width:150pt;height:104.25pt;z-index:2518543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" filled="f" stroked="f" strokeweight="2pt">
                <v:textbox>
                  <w:txbxContent>
                    <w:p w:rsidR="00CB6154" w:rsidRDefault="00CB6154" w:rsidP="003D006B">
                      <w:pPr>
                        <w:spacing w:before="0"/>
                        <w:ind w:left="0"/>
                        <w:jc w:val="center"/>
                      </w:pPr>
                      <w:r>
                        <w:t xml:space="preserve">         </w:t>
                      </w:r>
                      <w:r>
                        <w:rPr>
                          <w:noProof/>
                          <w:lang w:val="es-AR" w:eastAsia="es-AR"/>
                        </w:rPr>
                        <w:drawing>
                          <wp:inline distT="0" distB="0" distL="0" distR="0" wp14:anchorId="0E0145F6" wp14:editId="61E5A763">
                            <wp:extent cx="1150462" cy="862847"/>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antalla Princip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50462" cy="862847"/>
                                    </a:xfrm>
                                    <a:prstGeom prst="rect">
                                      <a:avLst/>
                                    </a:prstGeom>
                                  </pic:spPr>
                                </pic:pic>
                              </a:graphicData>
                            </a:graphic>
                          </wp:inline>
                        </w:drawing>
                      </w:r>
                    </w:p>
                    <w:p w:rsidR="00CB6154" w:rsidRDefault="00CB6154" w:rsidP="003D006B">
                      <w:pPr>
                        <w:spacing w:before="0"/>
                        <w:ind w:left="0"/>
                        <w:jc w:val="center"/>
                        <w:rPr>
                          <w:color w:val="FF0000"/>
                        </w:rPr>
                      </w:pPr>
                      <w:r>
                        <w:rPr>
                          <w:color w:val="FF0000"/>
                        </w:rPr>
                        <w:t xml:space="preserve">         </w:t>
                      </w:r>
                      <w:r w:rsidRPr="003D6449">
                        <w:rPr>
                          <w:color w:val="FF0000"/>
                        </w:rPr>
                        <w:t xml:space="preserve">Pantalla </w:t>
                      </w:r>
                      <w:r>
                        <w:rPr>
                          <w:color w:val="FF0000"/>
                        </w:rPr>
                        <w:t xml:space="preserve">Alta </w:t>
                      </w:r>
                    </w:p>
                    <w:p w:rsidR="00CB6154" w:rsidRPr="003D6449" w:rsidRDefault="00CB6154" w:rsidP="003D006B">
                      <w:pPr>
                        <w:spacing w:before="0"/>
                        <w:ind w:left="0"/>
                        <w:jc w:val="center"/>
                        <w:rPr>
                          <w:color w:val="FF0000"/>
                        </w:rPr>
                      </w:pPr>
                      <w:r>
                        <w:rPr>
                          <w:color w:val="FF0000"/>
                        </w:rPr>
                        <w:t xml:space="preserve">         Servicio</w:t>
                      </w:r>
                    </w:p>
                  </w:txbxContent>
                </v:textbox>
                <w10:wrap anchorx="page"/>
              </v:rect>
            </w:pict>
          </mc:Fallback>
        </mc:AlternateContent>
      </w:r>
      <w:bookmarkEnd w:id="152"/>
    </w:p>
    <w:p w:rsidR="003D6449" w:rsidRDefault="003D006B" w:rsidP="009B42B9">
      <w:pPr>
        <w:pStyle w:val="PSI-Ttulo2"/>
      </w:pPr>
      <w:bookmarkStart w:id="153" w:name="_Toc495172350"/>
      <w:r>
        <w:rPr>
          <w:noProof/>
          <w:lang w:eastAsia="es-AR"/>
        </w:rPr>
        <mc:AlternateContent>
          <mc:Choice Requires="wps">
            <w:drawing>
              <wp:anchor distT="0" distB="0" distL="114300" distR="114300" simplePos="0" relativeHeight="251858432" behindDoc="0" locked="0" layoutInCell="1" allowOverlap="1" wp14:anchorId="61BD9C0A" wp14:editId="4218204C">
                <wp:simplePos x="0" y="0"/>
                <wp:positionH relativeFrom="page">
                  <wp:posOffset>4185285</wp:posOffset>
                </wp:positionH>
                <wp:positionV relativeFrom="paragraph">
                  <wp:posOffset>111125</wp:posOffset>
                </wp:positionV>
                <wp:extent cx="1905000" cy="1323975"/>
                <wp:effectExtent l="0" t="0" r="0" b="0"/>
                <wp:wrapNone/>
                <wp:docPr id="245" name="Rectángulo 245"/>
                <wp:cNvGraphicFramePr/>
                <a:graphic xmlns:a="http://schemas.openxmlformats.org/drawingml/2006/main">
                  <a:graphicData uri="http://schemas.microsoft.com/office/word/2010/wordprocessingShape">
                    <wps:wsp>
                      <wps:cNvSpPr/>
                      <wps:spPr>
                        <a:xfrm>
                          <a:off x="0" y="0"/>
                          <a:ext cx="1905000" cy="1323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B6154" w:rsidRDefault="00CB6154" w:rsidP="003D006B">
                            <w:pPr>
                              <w:spacing w:before="0"/>
                              <w:ind w:left="0"/>
                              <w:jc w:val="center"/>
                            </w:pPr>
                            <w:r>
                              <w:t xml:space="preserve">         </w:t>
                            </w:r>
                            <w:r>
                              <w:rPr>
                                <w:noProof/>
                                <w:lang w:val="es-AR" w:eastAsia="es-AR"/>
                              </w:rPr>
                              <w:drawing>
                                <wp:inline distT="0" distB="0" distL="0" distR="0" wp14:anchorId="682CC10C" wp14:editId="17F6E1C6">
                                  <wp:extent cx="1150462" cy="862847"/>
                                  <wp:effectExtent l="0" t="0" r="0"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antalla Princip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50462" cy="862847"/>
                                          </a:xfrm>
                                          <a:prstGeom prst="rect">
                                            <a:avLst/>
                                          </a:prstGeom>
                                        </pic:spPr>
                                      </pic:pic>
                                    </a:graphicData>
                                  </a:graphic>
                                </wp:inline>
                              </w:drawing>
                            </w:r>
                          </w:p>
                          <w:p w:rsidR="00CB6154" w:rsidRDefault="00CB6154" w:rsidP="003D006B">
                            <w:pPr>
                              <w:spacing w:before="0"/>
                              <w:ind w:left="0"/>
                              <w:jc w:val="center"/>
                              <w:rPr>
                                <w:color w:val="FF0000"/>
                              </w:rPr>
                            </w:pPr>
                            <w:r>
                              <w:rPr>
                                <w:color w:val="FF0000"/>
                              </w:rPr>
                              <w:t xml:space="preserve">         </w:t>
                            </w:r>
                            <w:r w:rsidRPr="003D6449">
                              <w:rPr>
                                <w:color w:val="FF0000"/>
                              </w:rPr>
                              <w:t xml:space="preserve">Pantalla </w:t>
                            </w:r>
                            <w:r>
                              <w:rPr>
                                <w:color w:val="FF0000"/>
                              </w:rPr>
                              <w:t xml:space="preserve">Alta </w:t>
                            </w:r>
                          </w:p>
                          <w:p w:rsidR="00CB6154" w:rsidRPr="003D6449" w:rsidRDefault="00CB6154" w:rsidP="003D006B">
                            <w:pPr>
                              <w:spacing w:before="0"/>
                              <w:ind w:left="0"/>
                              <w:jc w:val="center"/>
                              <w:rPr>
                                <w:color w:val="FF0000"/>
                              </w:rPr>
                            </w:pPr>
                            <w:r>
                              <w:rPr>
                                <w:color w:val="FF0000"/>
                              </w:rPr>
                              <w:t xml:space="preserve">         Valoración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D9C0A" id="Rectángulo 245" o:spid="_x0000_s1098" style="position:absolute;left:0;text-align:left;margin-left:329.55pt;margin-top:8.75pt;width:150pt;height:104.25pt;z-index:251858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" filled="f" stroked="f" strokeweight="2pt">
                <v:textbox>
                  <w:txbxContent>
                    <w:p w:rsidR="00CB6154" w:rsidRDefault="00CB6154" w:rsidP="003D006B">
                      <w:pPr>
                        <w:spacing w:before="0"/>
                        <w:ind w:left="0"/>
                        <w:jc w:val="center"/>
                      </w:pPr>
                      <w:r>
                        <w:t xml:space="preserve">         </w:t>
                      </w:r>
                      <w:r>
                        <w:rPr>
                          <w:noProof/>
                          <w:lang w:val="es-AR" w:eastAsia="es-AR"/>
                        </w:rPr>
                        <w:drawing>
                          <wp:inline distT="0" distB="0" distL="0" distR="0" wp14:anchorId="682CC10C" wp14:editId="17F6E1C6">
                            <wp:extent cx="1150462" cy="862847"/>
                            <wp:effectExtent l="0" t="0" r="0"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antalla Princip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50462" cy="862847"/>
                                    </a:xfrm>
                                    <a:prstGeom prst="rect">
                                      <a:avLst/>
                                    </a:prstGeom>
                                  </pic:spPr>
                                </pic:pic>
                              </a:graphicData>
                            </a:graphic>
                          </wp:inline>
                        </w:drawing>
                      </w:r>
                    </w:p>
                    <w:p w:rsidR="00CB6154" w:rsidRDefault="00CB6154" w:rsidP="003D006B">
                      <w:pPr>
                        <w:spacing w:before="0"/>
                        <w:ind w:left="0"/>
                        <w:jc w:val="center"/>
                        <w:rPr>
                          <w:color w:val="FF0000"/>
                        </w:rPr>
                      </w:pPr>
                      <w:r>
                        <w:rPr>
                          <w:color w:val="FF0000"/>
                        </w:rPr>
                        <w:t xml:space="preserve">         </w:t>
                      </w:r>
                      <w:r w:rsidRPr="003D6449">
                        <w:rPr>
                          <w:color w:val="FF0000"/>
                        </w:rPr>
                        <w:t xml:space="preserve">Pantalla </w:t>
                      </w:r>
                      <w:r>
                        <w:rPr>
                          <w:color w:val="FF0000"/>
                        </w:rPr>
                        <w:t xml:space="preserve">Alta </w:t>
                      </w:r>
                    </w:p>
                    <w:p w:rsidR="00CB6154" w:rsidRPr="003D6449" w:rsidRDefault="00CB6154" w:rsidP="003D006B">
                      <w:pPr>
                        <w:spacing w:before="0"/>
                        <w:ind w:left="0"/>
                        <w:jc w:val="center"/>
                        <w:rPr>
                          <w:color w:val="FF0000"/>
                        </w:rPr>
                      </w:pPr>
                      <w:r>
                        <w:rPr>
                          <w:color w:val="FF0000"/>
                        </w:rPr>
                        <w:t xml:space="preserve">         Valoración</w:t>
                      </w:r>
                    </w:p>
                  </w:txbxContent>
                </v:textbox>
                <w10:wrap anchorx="page"/>
              </v:rect>
            </w:pict>
          </mc:Fallback>
        </mc:AlternateContent>
      </w:r>
      <w:r>
        <w:rPr>
          <w:noProof/>
          <w:lang w:eastAsia="es-AR"/>
        </w:rPr>
        <mc:AlternateContent>
          <mc:Choice Requires="wps">
            <w:drawing>
              <wp:anchor distT="0" distB="0" distL="114300" distR="114300" simplePos="0" relativeHeight="251856384" behindDoc="0" locked="0" layoutInCell="1" allowOverlap="1" wp14:anchorId="329BD655" wp14:editId="1F7A42BD">
                <wp:simplePos x="0" y="0"/>
                <wp:positionH relativeFrom="page">
                  <wp:posOffset>1476375</wp:posOffset>
                </wp:positionH>
                <wp:positionV relativeFrom="paragraph">
                  <wp:posOffset>100965</wp:posOffset>
                </wp:positionV>
                <wp:extent cx="1905000" cy="1323975"/>
                <wp:effectExtent l="0" t="0" r="0" b="0"/>
                <wp:wrapNone/>
                <wp:docPr id="243" name="Rectángulo 243"/>
                <wp:cNvGraphicFramePr/>
                <a:graphic xmlns:a="http://schemas.openxmlformats.org/drawingml/2006/main">
                  <a:graphicData uri="http://schemas.microsoft.com/office/word/2010/wordprocessingShape">
                    <wps:wsp>
                      <wps:cNvSpPr/>
                      <wps:spPr>
                        <a:xfrm>
                          <a:off x="0" y="0"/>
                          <a:ext cx="1905000" cy="1323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B6154" w:rsidRDefault="00CB6154" w:rsidP="003D006B">
                            <w:pPr>
                              <w:spacing w:before="0"/>
                              <w:ind w:left="0"/>
                              <w:jc w:val="center"/>
                            </w:pPr>
                            <w:r>
                              <w:t xml:space="preserve">         </w:t>
                            </w:r>
                            <w:r>
                              <w:rPr>
                                <w:noProof/>
                                <w:lang w:val="es-AR" w:eastAsia="es-AR"/>
                              </w:rPr>
                              <w:drawing>
                                <wp:inline distT="0" distB="0" distL="0" distR="0" wp14:anchorId="35132AF0" wp14:editId="3B631773">
                                  <wp:extent cx="1150462" cy="862847"/>
                                  <wp:effectExtent l="0" t="0" r="0"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antalla Princip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50462" cy="862847"/>
                                          </a:xfrm>
                                          <a:prstGeom prst="rect">
                                            <a:avLst/>
                                          </a:prstGeom>
                                        </pic:spPr>
                                      </pic:pic>
                                    </a:graphicData>
                                  </a:graphic>
                                </wp:inline>
                              </w:drawing>
                            </w:r>
                          </w:p>
                          <w:p w:rsidR="00CB6154" w:rsidRDefault="00CB6154" w:rsidP="003D006B">
                            <w:pPr>
                              <w:spacing w:before="0"/>
                              <w:ind w:left="0"/>
                              <w:jc w:val="center"/>
                              <w:rPr>
                                <w:color w:val="FF0000"/>
                              </w:rPr>
                            </w:pPr>
                            <w:r>
                              <w:rPr>
                                <w:color w:val="FF0000"/>
                              </w:rPr>
                              <w:t xml:space="preserve">         </w:t>
                            </w:r>
                            <w:r w:rsidRPr="003D6449">
                              <w:rPr>
                                <w:color w:val="FF0000"/>
                              </w:rPr>
                              <w:t xml:space="preserve">Pantalla </w:t>
                            </w:r>
                            <w:r>
                              <w:rPr>
                                <w:color w:val="FF0000"/>
                              </w:rPr>
                              <w:t xml:space="preserve">Alta </w:t>
                            </w:r>
                          </w:p>
                          <w:p w:rsidR="00CB6154" w:rsidRPr="003D6449" w:rsidRDefault="00CB6154" w:rsidP="003D006B">
                            <w:pPr>
                              <w:spacing w:before="0"/>
                              <w:ind w:left="0"/>
                              <w:jc w:val="center"/>
                              <w:rPr>
                                <w:color w:val="FF0000"/>
                              </w:rPr>
                            </w:pPr>
                            <w:r>
                              <w:rPr>
                                <w:color w:val="FF0000"/>
                              </w:rPr>
                              <w:t xml:space="preserve">         Ubicación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BD655" id="Rectángulo 243" o:spid="_x0000_s1099" style="position:absolute;left:0;text-align:left;margin-left:116.25pt;margin-top:7.95pt;width:150pt;height:104.25pt;z-index:251856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" filled="f" stroked="f" strokeweight="2pt">
                <v:textbox>
                  <w:txbxContent>
                    <w:p w:rsidR="00CB6154" w:rsidRDefault="00CB6154" w:rsidP="003D006B">
                      <w:pPr>
                        <w:spacing w:before="0"/>
                        <w:ind w:left="0"/>
                        <w:jc w:val="center"/>
                      </w:pPr>
                      <w:r>
                        <w:t xml:space="preserve">         </w:t>
                      </w:r>
                      <w:r>
                        <w:rPr>
                          <w:noProof/>
                          <w:lang w:val="es-AR" w:eastAsia="es-AR"/>
                        </w:rPr>
                        <w:drawing>
                          <wp:inline distT="0" distB="0" distL="0" distR="0" wp14:anchorId="35132AF0" wp14:editId="3B631773">
                            <wp:extent cx="1150462" cy="862847"/>
                            <wp:effectExtent l="0" t="0" r="0"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antalla Princip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50462" cy="862847"/>
                                    </a:xfrm>
                                    <a:prstGeom prst="rect">
                                      <a:avLst/>
                                    </a:prstGeom>
                                  </pic:spPr>
                                </pic:pic>
                              </a:graphicData>
                            </a:graphic>
                          </wp:inline>
                        </w:drawing>
                      </w:r>
                    </w:p>
                    <w:p w:rsidR="00CB6154" w:rsidRDefault="00CB6154" w:rsidP="003D006B">
                      <w:pPr>
                        <w:spacing w:before="0"/>
                        <w:ind w:left="0"/>
                        <w:jc w:val="center"/>
                        <w:rPr>
                          <w:color w:val="FF0000"/>
                        </w:rPr>
                      </w:pPr>
                      <w:r>
                        <w:rPr>
                          <w:color w:val="FF0000"/>
                        </w:rPr>
                        <w:t xml:space="preserve">         </w:t>
                      </w:r>
                      <w:r w:rsidRPr="003D6449">
                        <w:rPr>
                          <w:color w:val="FF0000"/>
                        </w:rPr>
                        <w:t xml:space="preserve">Pantalla </w:t>
                      </w:r>
                      <w:r>
                        <w:rPr>
                          <w:color w:val="FF0000"/>
                        </w:rPr>
                        <w:t xml:space="preserve">Alta </w:t>
                      </w:r>
                    </w:p>
                    <w:p w:rsidR="00CB6154" w:rsidRPr="003D6449" w:rsidRDefault="00CB6154" w:rsidP="003D006B">
                      <w:pPr>
                        <w:spacing w:before="0"/>
                        <w:ind w:left="0"/>
                        <w:jc w:val="center"/>
                        <w:rPr>
                          <w:color w:val="FF0000"/>
                        </w:rPr>
                      </w:pPr>
                      <w:r>
                        <w:rPr>
                          <w:color w:val="FF0000"/>
                        </w:rPr>
                        <w:t xml:space="preserve">         Ubicación</w:t>
                      </w:r>
                    </w:p>
                  </w:txbxContent>
                </v:textbox>
                <w10:wrap anchorx="page"/>
              </v:rect>
            </w:pict>
          </mc:Fallback>
        </mc:AlternateContent>
      </w:r>
      <w:r w:rsidR="00865E69">
        <w:rPr>
          <w:noProof/>
          <w:lang w:eastAsia="es-AR"/>
        </w:rPr>
        <mc:AlternateContent>
          <mc:Choice Requires="wps">
            <w:drawing>
              <wp:anchor distT="0" distB="0" distL="114300" distR="114300" simplePos="0" relativeHeight="251838976" behindDoc="0" locked="0" layoutInCell="1" allowOverlap="1" wp14:anchorId="305F078E" wp14:editId="48B1A395">
                <wp:simplePos x="0" y="0"/>
                <wp:positionH relativeFrom="margin">
                  <wp:align>center</wp:align>
                </wp:positionH>
                <wp:positionV relativeFrom="paragraph">
                  <wp:posOffset>100965</wp:posOffset>
                </wp:positionV>
                <wp:extent cx="1905000" cy="1323975"/>
                <wp:effectExtent l="0" t="0" r="0" b="0"/>
                <wp:wrapNone/>
                <wp:docPr id="229" name="Rectángulo 229"/>
                <wp:cNvGraphicFramePr/>
                <a:graphic xmlns:a="http://schemas.openxmlformats.org/drawingml/2006/main">
                  <a:graphicData uri="http://schemas.microsoft.com/office/word/2010/wordprocessingShape">
                    <wps:wsp>
                      <wps:cNvSpPr/>
                      <wps:spPr>
                        <a:xfrm>
                          <a:off x="0" y="0"/>
                          <a:ext cx="1905000" cy="1323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B6154" w:rsidRDefault="00CB6154" w:rsidP="00865E69">
                            <w:pPr>
                              <w:spacing w:before="0"/>
                              <w:ind w:left="0"/>
                              <w:jc w:val="center"/>
                            </w:pPr>
                            <w:r>
                              <w:t xml:space="preserve">         </w:t>
                            </w:r>
                            <w:r>
                              <w:rPr>
                                <w:noProof/>
                                <w:lang w:val="es-AR" w:eastAsia="es-AR"/>
                              </w:rPr>
                              <w:drawing>
                                <wp:inline distT="0" distB="0" distL="0" distR="0" wp14:anchorId="7F6121F6" wp14:editId="4C60DD0B">
                                  <wp:extent cx="1150462" cy="862847"/>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antalla Principa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50462" cy="862847"/>
                                          </a:xfrm>
                                          <a:prstGeom prst="rect">
                                            <a:avLst/>
                                          </a:prstGeom>
                                        </pic:spPr>
                                      </pic:pic>
                                    </a:graphicData>
                                  </a:graphic>
                                </wp:inline>
                              </w:drawing>
                            </w:r>
                          </w:p>
                          <w:p w:rsidR="00CB6154" w:rsidRDefault="00CB6154" w:rsidP="00865E69">
                            <w:pPr>
                              <w:spacing w:before="0"/>
                              <w:ind w:left="0"/>
                              <w:jc w:val="center"/>
                              <w:rPr>
                                <w:color w:val="FF0000"/>
                              </w:rPr>
                            </w:pPr>
                            <w:r>
                              <w:rPr>
                                <w:color w:val="FF0000"/>
                              </w:rPr>
                              <w:t xml:space="preserve">         </w:t>
                            </w:r>
                            <w:r w:rsidRPr="003D6449">
                              <w:rPr>
                                <w:color w:val="FF0000"/>
                              </w:rPr>
                              <w:t xml:space="preserve">Pantalla </w:t>
                            </w:r>
                            <w:r>
                              <w:rPr>
                                <w:color w:val="FF0000"/>
                              </w:rPr>
                              <w:t xml:space="preserve">Imprimir </w:t>
                            </w:r>
                          </w:p>
                          <w:p w:rsidR="00CB6154" w:rsidRPr="003D6449" w:rsidRDefault="00CB6154" w:rsidP="00865E69">
                            <w:pPr>
                              <w:spacing w:before="0"/>
                              <w:ind w:left="0"/>
                              <w:jc w:val="center"/>
                              <w:rPr>
                                <w:color w:val="FF0000"/>
                              </w:rPr>
                            </w:pPr>
                            <w:r>
                              <w:rPr>
                                <w:color w:val="FF0000"/>
                              </w:rPr>
                              <w:t xml:space="preserve">         Informes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F078E" id="Rectángulo 229" o:spid="_x0000_s1100" style="position:absolute;left:0;text-align:left;margin-left:0;margin-top:7.95pt;width:150pt;height:104.25pt;z-index:251838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" filled="f" stroked="f" strokeweight="2pt">
                <v:textbox>
                  <w:txbxContent>
                    <w:p w:rsidR="00CB6154" w:rsidRDefault="00CB6154" w:rsidP="00865E69">
                      <w:pPr>
                        <w:spacing w:before="0"/>
                        <w:ind w:left="0"/>
                        <w:jc w:val="center"/>
                      </w:pPr>
                      <w:r>
                        <w:t xml:space="preserve">         </w:t>
                      </w:r>
                      <w:r>
                        <w:rPr>
                          <w:noProof/>
                          <w:lang w:val="es-AR" w:eastAsia="es-AR"/>
                        </w:rPr>
                        <w:drawing>
                          <wp:inline distT="0" distB="0" distL="0" distR="0" wp14:anchorId="7F6121F6" wp14:editId="4C60DD0B">
                            <wp:extent cx="1150462" cy="862847"/>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antalla Principa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50462" cy="862847"/>
                                    </a:xfrm>
                                    <a:prstGeom prst="rect">
                                      <a:avLst/>
                                    </a:prstGeom>
                                  </pic:spPr>
                                </pic:pic>
                              </a:graphicData>
                            </a:graphic>
                          </wp:inline>
                        </w:drawing>
                      </w:r>
                    </w:p>
                    <w:p w:rsidR="00CB6154" w:rsidRDefault="00CB6154" w:rsidP="00865E69">
                      <w:pPr>
                        <w:spacing w:before="0"/>
                        <w:ind w:left="0"/>
                        <w:jc w:val="center"/>
                        <w:rPr>
                          <w:color w:val="FF0000"/>
                        </w:rPr>
                      </w:pPr>
                      <w:r>
                        <w:rPr>
                          <w:color w:val="FF0000"/>
                        </w:rPr>
                        <w:t xml:space="preserve">         </w:t>
                      </w:r>
                      <w:r w:rsidRPr="003D6449">
                        <w:rPr>
                          <w:color w:val="FF0000"/>
                        </w:rPr>
                        <w:t xml:space="preserve">Pantalla </w:t>
                      </w:r>
                      <w:r>
                        <w:rPr>
                          <w:color w:val="FF0000"/>
                        </w:rPr>
                        <w:t xml:space="preserve">Imprimir </w:t>
                      </w:r>
                    </w:p>
                    <w:p w:rsidR="00CB6154" w:rsidRPr="003D6449" w:rsidRDefault="00CB6154" w:rsidP="00865E69">
                      <w:pPr>
                        <w:spacing w:before="0"/>
                        <w:ind w:left="0"/>
                        <w:jc w:val="center"/>
                        <w:rPr>
                          <w:color w:val="FF0000"/>
                        </w:rPr>
                      </w:pPr>
                      <w:r>
                        <w:rPr>
                          <w:color w:val="FF0000"/>
                        </w:rPr>
                        <w:t xml:space="preserve">         Informes</w:t>
                      </w:r>
                    </w:p>
                  </w:txbxContent>
                </v:textbox>
                <w10:wrap anchorx="margin"/>
              </v:rect>
            </w:pict>
          </mc:Fallback>
        </mc:AlternateContent>
      </w:r>
      <w:bookmarkEnd w:id="153"/>
    </w:p>
    <w:p w:rsidR="003D6449" w:rsidRDefault="003D6449" w:rsidP="009B42B9">
      <w:pPr>
        <w:pStyle w:val="PSI-Ttulo2"/>
      </w:pPr>
    </w:p>
    <w:p w:rsidR="003D6449" w:rsidRDefault="003D6449" w:rsidP="009B42B9">
      <w:pPr>
        <w:pStyle w:val="PSI-Ttulo2"/>
      </w:pPr>
    </w:p>
    <w:bookmarkStart w:id="154" w:name="_Toc495172351"/>
    <w:p w:rsidR="003D6449" w:rsidRDefault="00C95C39" w:rsidP="009B42B9">
      <w:pPr>
        <w:pStyle w:val="PSI-Ttulo2"/>
      </w:pPr>
      <w:r>
        <w:rPr>
          <w:noProof/>
          <w:lang w:eastAsia="es-AR"/>
        </w:rPr>
        <mc:AlternateContent>
          <mc:Choice Requires="wps">
            <w:drawing>
              <wp:anchor distT="0" distB="0" distL="114300" distR="114300" simplePos="0" relativeHeight="251871744" behindDoc="0" locked="0" layoutInCell="1" allowOverlap="1" wp14:anchorId="61DD7287" wp14:editId="077F985D">
                <wp:simplePos x="0" y="0"/>
                <wp:positionH relativeFrom="column">
                  <wp:posOffset>5758815</wp:posOffset>
                </wp:positionH>
                <wp:positionV relativeFrom="paragraph">
                  <wp:posOffset>386715</wp:posOffset>
                </wp:positionV>
                <wp:extent cx="142875" cy="152400"/>
                <wp:effectExtent l="0" t="0" r="28575" b="19050"/>
                <wp:wrapNone/>
                <wp:docPr id="255" name="Conector recto 255"/>
                <wp:cNvGraphicFramePr/>
                <a:graphic xmlns:a="http://schemas.openxmlformats.org/drawingml/2006/main">
                  <a:graphicData uri="http://schemas.microsoft.com/office/word/2010/wordprocessingShape">
                    <wps:wsp>
                      <wps:cNvCnPr/>
                      <wps:spPr>
                        <a:xfrm flipV="1">
                          <a:off x="0" y="0"/>
                          <a:ext cx="142875" cy="152400"/>
                        </a:xfrm>
                        <a:prstGeom prst="line">
                          <a:avLst/>
                        </a:prstGeom>
                        <a:ln w="19050">
                          <a:solidFill>
                            <a:srgbClr val="FF00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0CFAB8" id="Conector recto 255" o:spid="_x0000_s1026" style="position:absolute;flip:y;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3.45pt,30.45pt" to="464.7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" strokecolor="#f06" strokeweight="1.5pt"/>
            </w:pict>
          </mc:Fallback>
        </mc:AlternateContent>
      </w:r>
      <w:r>
        <w:rPr>
          <w:noProof/>
          <w:lang w:eastAsia="es-AR"/>
        </w:rPr>
        <mc:AlternateContent>
          <mc:Choice Requires="wps">
            <w:drawing>
              <wp:anchor distT="0" distB="0" distL="114300" distR="114300" simplePos="0" relativeHeight="251864576" behindDoc="0" locked="0" layoutInCell="1" allowOverlap="1" wp14:anchorId="4504C9CD" wp14:editId="63BEA925">
                <wp:simplePos x="0" y="0"/>
                <wp:positionH relativeFrom="column">
                  <wp:posOffset>-622935</wp:posOffset>
                </wp:positionH>
                <wp:positionV relativeFrom="paragraph">
                  <wp:posOffset>424815</wp:posOffset>
                </wp:positionV>
                <wp:extent cx="123825" cy="133350"/>
                <wp:effectExtent l="0" t="0" r="28575" b="19050"/>
                <wp:wrapNone/>
                <wp:docPr id="250" name="Conector recto 250"/>
                <wp:cNvGraphicFramePr/>
                <a:graphic xmlns:a="http://schemas.openxmlformats.org/drawingml/2006/main">
                  <a:graphicData uri="http://schemas.microsoft.com/office/word/2010/wordprocessingShape">
                    <wps:wsp>
                      <wps:cNvCnPr/>
                      <wps:spPr>
                        <a:xfrm>
                          <a:off x="0" y="0"/>
                          <a:ext cx="123825" cy="133350"/>
                        </a:xfrm>
                        <a:prstGeom prst="line">
                          <a:avLst/>
                        </a:prstGeom>
                        <a:ln w="19050">
                          <a:solidFill>
                            <a:srgbClr val="FF006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2ED0FF" id="Conector recto 250" o:spid="_x0000_s1026" style="position:absolute;z-index:251864576;visibility:visible;mso-wrap-style:square;mso-wrap-distance-left:9pt;mso-wrap-distance-top:0;mso-wrap-distance-right:9pt;mso-wrap-distance-bottom:0;mso-position-horizontal:absolute;mso-position-horizontal-relative:text;mso-position-vertical:absolute;mso-position-vertical-relative:text" from="-49.05pt,33.45pt" to="-39.3pt,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" strokecolor="#f06" strokeweight="1.5pt"/>
            </w:pict>
          </mc:Fallback>
        </mc:AlternateContent>
      </w:r>
      <w:bookmarkEnd w:id="154"/>
    </w:p>
    <w:p w:rsidR="003D6449" w:rsidRDefault="00DD3E41" w:rsidP="009B42B9">
      <w:pPr>
        <w:pStyle w:val="PSI-Ttulo2"/>
      </w:pPr>
      <w:bookmarkStart w:id="155" w:name="_Toc495172352"/>
      <w:r>
        <w:rPr>
          <w:noProof/>
          <w:lang w:eastAsia="es-AR"/>
        </w:rPr>
        <mc:AlternateContent>
          <mc:Choice Requires="wps">
            <w:drawing>
              <wp:anchor distT="0" distB="0" distL="114300" distR="114300" simplePos="0" relativeHeight="251875840" behindDoc="0" locked="0" layoutInCell="1" allowOverlap="1" wp14:anchorId="246BCAF5" wp14:editId="5655DCAA">
                <wp:simplePos x="0" y="0"/>
                <wp:positionH relativeFrom="margin">
                  <wp:posOffset>2366645</wp:posOffset>
                </wp:positionH>
                <wp:positionV relativeFrom="paragraph">
                  <wp:posOffset>208915</wp:posOffset>
                </wp:positionV>
                <wp:extent cx="1905000" cy="1323975"/>
                <wp:effectExtent l="0" t="0" r="0" b="0"/>
                <wp:wrapNone/>
                <wp:docPr id="258" name="Rectángulo 258"/>
                <wp:cNvGraphicFramePr/>
                <a:graphic xmlns:a="http://schemas.openxmlformats.org/drawingml/2006/main">
                  <a:graphicData uri="http://schemas.microsoft.com/office/word/2010/wordprocessingShape">
                    <wps:wsp>
                      <wps:cNvSpPr/>
                      <wps:spPr>
                        <a:xfrm>
                          <a:off x="0" y="0"/>
                          <a:ext cx="1905000" cy="1323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B6154" w:rsidRDefault="00CB6154" w:rsidP="00263CCB">
                            <w:pPr>
                              <w:spacing w:before="0"/>
                              <w:ind w:left="0"/>
                              <w:jc w:val="center"/>
                            </w:pPr>
                            <w:r>
                              <w:t xml:space="preserve">         </w:t>
                            </w:r>
                            <w:r>
                              <w:rPr>
                                <w:noProof/>
                                <w:lang w:val="es-AR" w:eastAsia="es-AR"/>
                              </w:rPr>
                              <w:drawing>
                                <wp:inline distT="0" distB="0" distL="0" distR="0" wp14:anchorId="19534126" wp14:editId="29F705F4">
                                  <wp:extent cx="1150462" cy="759102"/>
                                  <wp:effectExtent l="0" t="0" r="0" b="3175"/>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antalla Principa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50462" cy="759102"/>
                                          </a:xfrm>
                                          <a:prstGeom prst="rect">
                                            <a:avLst/>
                                          </a:prstGeom>
                                        </pic:spPr>
                                      </pic:pic>
                                    </a:graphicData>
                                  </a:graphic>
                                </wp:inline>
                              </w:drawing>
                            </w:r>
                          </w:p>
                          <w:p w:rsidR="00CB6154" w:rsidRPr="003D6449" w:rsidRDefault="00CB6154" w:rsidP="00263CCB">
                            <w:pPr>
                              <w:spacing w:before="0"/>
                              <w:ind w:left="0"/>
                              <w:jc w:val="center"/>
                              <w:rPr>
                                <w:color w:val="FF0000"/>
                              </w:rPr>
                            </w:pPr>
                            <w:r>
                              <w:rPr>
                                <w:color w:val="FF0000"/>
                              </w:rPr>
                              <w:t xml:space="preserve">        Web UARG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BCAF5" id="Rectángulo 258" o:spid="_x0000_s1101" style="position:absolute;left:0;text-align:left;margin-left:186.35pt;margin-top:16.45pt;width:150pt;height:104.25pt;z-index:251875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" filled="f" stroked="f" strokeweight="2pt">
                <v:textbox>
                  <w:txbxContent>
                    <w:p w:rsidR="00CB6154" w:rsidRDefault="00CB6154" w:rsidP="00263CCB">
                      <w:pPr>
                        <w:spacing w:before="0"/>
                        <w:ind w:left="0"/>
                        <w:jc w:val="center"/>
                      </w:pPr>
                      <w:r>
                        <w:t xml:space="preserve">         </w:t>
                      </w:r>
                      <w:r>
                        <w:rPr>
                          <w:noProof/>
                          <w:lang w:val="es-AR" w:eastAsia="es-AR"/>
                        </w:rPr>
                        <w:drawing>
                          <wp:inline distT="0" distB="0" distL="0" distR="0" wp14:anchorId="19534126" wp14:editId="29F705F4">
                            <wp:extent cx="1150462" cy="759102"/>
                            <wp:effectExtent l="0" t="0" r="0" b="3175"/>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antalla Principa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50462" cy="759102"/>
                                    </a:xfrm>
                                    <a:prstGeom prst="rect">
                                      <a:avLst/>
                                    </a:prstGeom>
                                  </pic:spPr>
                                </pic:pic>
                              </a:graphicData>
                            </a:graphic>
                          </wp:inline>
                        </w:drawing>
                      </w:r>
                    </w:p>
                    <w:p w:rsidR="00CB6154" w:rsidRPr="003D6449" w:rsidRDefault="00CB6154" w:rsidP="00263CCB">
                      <w:pPr>
                        <w:spacing w:before="0"/>
                        <w:ind w:left="0"/>
                        <w:jc w:val="center"/>
                        <w:rPr>
                          <w:color w:val="FF0000"/>
                        </w:rPr>
                      </w:pPr>
                      <w:r>
                        <w:rPr>
                          <w:color w:val="FF0000"/>
                        </w:rPr>
                        <w:t xml:space="preserve">        Web UARG</w:t>
                      </w:r>
                    </w:p>
                  </w:txbxContent>
                </v:textbox>
                <w10:wrap anchorx="margin"/>
              </v:rect>
            </w:pict>
          </mc:Fallback>
        </mc:AlternateContent>
      </w:r>
      <w:r>
        <w:rPr>
          <w:noProof/>
          <w:lang w:eastAsia="es-AR"/>
        </w:rPr>
        <mc:AlternateContent>
          <mc:Choice Requires="wps">
            <w:drawing>
              <wp:anchor distT="0" distB="0" distL="114300" distR="114300" simplePos="0" relativeHeight="251873792" behindDoc="0" locked="0" layoutInCell="1" allowOverlap="1" wp14:anchorId="36FF406C" wp14:editId="795740D4">
                <wp:simplePos x="0" y="0"/>
                <wp:positionH relativeFrom="margin">
                  <wp:posOffset>852170</wp:posOffset>
                </wp:positionH>
                <wp:positionV relativeFrom="paragraph">
                  <wp:posOffset>208915</wp:posOffset>
                </wp:positionV>
                <wp:extent cx="1905000" cy="1323975"/>
                <wp:effectExtent l="0" t="0" r="0" b="0"/>
                <wp:wrapNone/>
                <wp:docPr id="256" name="Rectángulo 256"/>
                <wp:cNvGraphicFramePr/>
                <a:graphic xmlns:a="http://schemas.openxmlformats.org/drawingml/2006/main">
                  <a:graphicData uri="http://schemas.microsoft.com/office/word/2010/wordprocessingShape">
                    <wps:wsp>
                      <wps:cNvSpPr/>
                      <wps:spPr>
                        <a:xfrm>
                          <a:off x="0" y="0"/>
                          <a:ext cx="1905000" cy="1323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B6154" w:rsidRDefault="00CB6154" w:rsidP="00263CCB">
                            <w:pPr>
                              <w:spacing w:before="0"/>
                              <w:ind w:left="0"/>
                              <w:jc w:val="center"/>
                            </w:pPr>
                            <w:r>
                              <w:t xml:space="preserve">         </w:t>
                            </w:r>
                            <w:r>
                              <w:rPr>
                                <w:noProof/>
                                <w:lang w:val="es-AR" w:eastAsia="es-AR"/>
                              </w:rPr>
                              <w:drawing>
                                <wp:inline distT="0" distB="0" distL="0" distR="0" wp14:anchorId="36B15C90" wp14:editId="4D38C013">
                                  <wp:extent cx="862847" cy="862847"/>
                                  <wp:effectExtent l="0" t="0" r="0" b="0"/>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antalla Princip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62847" cy="862847"/>
                                          </a:xfrm>
                                          <a:prstGeom prst="rect">
                                            <a:avLst/>
                                          </a:prstGeom>
                                        </pic:spPr>
                                      </pic:pic>
                                    </a:graphicData>
                                  </a:graphic>
                                </wp:inline>
                              </w:drawing>
                            </w:r>
                          </w:p>
                          <w:p w:rsidR="00CB6154" w:rsidRPr="003D6449" w:rsidRDefault="00CB6154" w:rsidP="00263CCB">
                            <w:pPr>
                              <w:spacing w:before="0"/>
                              <w:ind w:left="0"/>
                              <w:jc w:val="center"/>
                              <w:rPr>
                                <w:color w:val="FF0000"/>
                              </w:rPr>
                            </w:pPr>
                            <w:r>
                              <w:rPr>
                                <w:color w:val="FF0000"/>
                              </w:rPr>
                              <w:t xml:space="preserve">         Manual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F406C" id="Rectángulo 256" o:spid="_x0000_s1102" style="position:absolute;left:0;text-align:left;margin-left:67.1pt;margin-top:16.45pt;width:150pt;height:104.25pt;z-index:25187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" filled="f" stroked="f" strokeweight="2pt">
                <v:textbox>
                  <w:txbxContent>
                    <w:p w:rsidR="00CB6154" w:rsidRDefault="00CB6154" w:rsidP="00263CCB">
                      <w:pPr>
                        <w:spacing w:before="0"/>
                        <w:ind w:left="0"/>
                        <w:jc w:val="center"/>
                      </w:pPr>
                      <w:r>
                        <w:t xml:space="preserve">         </w:t>
                      </w:r>
                      <w:r>
                        <w:rPr>
                          <w:noProof/>
                          <w:lang w:val="es-AR" w:eastAsia="es-AR"/>
                        </w:rPr>
                        <w:drawing>
                          <wp:inline distT="0" distB="0" distL="0" distR="0" wp14:anchorId="36B15C90" wp14:editId="4D38C013">
                            <wp:extent cx="862847" cy="862847"/>
                            <wp:effectExtent l="0" t="0" r="0" b="0"/>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antalla Princip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62847" cy="862847"/>
                                    </a:xfrm>
                                    <a:prstGeom prst="rect">
                                      <a:avLst/>
                                    </a:prstGeom>
                                  </pic:spPr>
                                </pic:pic>
                              </a:graphicData>
                            </a:graphic>
                          </wp:inline>
                        </w:drawing>
                      </w:r>
                    </w:p>
                    <w:p w:rsidR="00CB6154" w:rsidRPr="003D6449" w:rsidRDefault="00CB6154" w:rsidP="00263CCB">
                      <w:pPr>
                        <w:spacing w:before="0"/>
                        <w:ind w:left="0"/>
                        <w:jc w:val="center"/>
                        <w:rPr>
                          <w:color w:val="FF0000"/>
                        </w:rPr>
                      </w:pPr>
                      <w:r>
                        <w:rPr>
                          <w:color w:val="FF0000"/>
                        </w:rPr>
                        <w:t xml:space="preserve">         Manual Usuario</w:t>
                      </w:r>
                    </w:p>
                  </w:txbxContent>
                </v:textbox>
                <w10:wrap anchorx="margin"/>
              </v:rect>
            </w:pict>
          </mc:Fallback>
        </mc:AlternateContent>
      </w:r>
      <w:r w:rsidR="00C95C39">
        <w:rPr>
          <w:noProof/>
          <w:lang w:eastAsia="es-AR"/>
        </w:rPr>
        <mc:AlternateContent>
          <mc:Choice Requires="wps">
            <w:drawing>
              <wp:anchor distT="0" distB="0" distL="114300" distR="114300" simplePos="0" relativeHeight="251869696" behindDoc="0" locked="0" layoutInCell="1" allowOverlap="1" wp14:anchorId="235EFDCD" wp14:editId="0E3B73D2">
                <wp:simplePos x="0" y="0"/>
                <wp:positionH relativeFrom="column">
                  <wp:posOffset>2872740</wp:posOffset>
                </wp:positionH>
                <wp:positionV relativeFrom="paragraph">
                  <wp:posOffset>189865</wp:posOffset>
                </wp:positionV>
                <wp:extent cx="2886075" cy="0"/>
                <wp:effectExtent l="0" t="0" r="28575" b="19050"/>
                <wp:wrapNone/>
                <wp:docPr id="254" name="Conector recto 254"/>
                <wp:cNvGraphicFramePr/>
                <a:graphic xmlns:a="http://schemas.openxmlformats.org/drawingml/2006/main">
                  <a:graphicData uri="http://schemas.microsoft.com/office/word/2010/wordprocessingShape">
                    <wps:wsp>
                      <wps:cNvCnPr/>
                      <wps:spPr>
                        <a:xfrm>
                          <a:off x="0" y="0"/>
                          <a:ext cx="2886075" cy="0"/>
                        </a:xfrm>
                        <a:prstGeom prst="line">
                          <a:avLst/>
                        </a:prstGeom>
                        <a:ln w="19050">
                          <a:solidFill>
                            <a:srgbClr val="FF006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FD0583" id="Conector recto 254" o:spid="_x0000_s1026" style="position:absolute;z-index:251869696;visibility:visible;mso-wrap-style:square;mso-wrap-distance-left:9pt;mso-wrap-distance-top:0;mso-wrap-distance-right:9pt;mso-wrap-distance-bottom:0;mso-position-horizontal:absolute;mso-position-horizontal-relative:text;mso-position-vertical:absolute;mso-position-vertical-relative:text" from="226.2pt,14.95pt" to="453.4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" strokecolor="#f06" strokeweight="1.5pt"/>
            </w:pict>
          </mc:Fallback>
        </mc:AlternateContent>
      </w:r>
      <w:r w:rsidR="00C95C39">
        <w:rPr>
          <w:noProof/>
          <w:lang w:eastAsia="es-AR"/>
        </w:rPr>
        <mc:AlternateContent>
          <mc:Choice Requires="wps">
            <w:drawing>
              <wp:anchor distT="0" distB="0" distL="114300" distR="114300" simplePos="0" relativeHeight="251867648" behindDoc="0" locked="0" layoutInCell="1" allowOverlap="1" wp14:anchorId="19D70AAB" wp14:editId="69C1119E">
                <wp:simplePos x="0" y="0"/>
                <wp:positionH relativeFrom="column">
                  <wp:posOffset>2625090</wp:posOffset>
                </wp:positionH>
                <wp:positionV relativeFrom="paragraph">
                  <wp:posOffset>189865</wp:posOffset>
                </wp:positionV>
                <wp:extent cx="257175" cy="114300"/>
                <wp:effectExtent l="0" t="0" r="28575" b="19050"/>
                <wp:wrapNone/>
                <wp:docPr id="253" name="Conector recto 253"/>
                <wp:cNvGraphicFramePr/>
                <a:graphic xmlns:a="http://schemas.openxmlformats.org/drawingml/2006/main">
                  <a:graphicData uri="http://schemas.microsoft.com/office/word/2010/wordprocessingShape">
                    <wps:wsp>
                      <wps:cNvCnPr/>
                      <wps:spPr>
                        <a:xfrm flipV="1">
                          <a:off x="0" y="0"/>
                          <a:ext cx="257175" cy="114300"/>
                        </a:xfrm>
                        <a:prstGeom prst="line">
                          <a:avLst/>
                        </a:prstGeom>
                        <a:ln w="19050">
                          <a:solidFill>
                            <a:srgbClr val="FF00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EA1040" id="Conector recto 253" o:spid="_x0000_s1026" style="position:absolute;flip:y;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7pt,14.95pt" to="226.9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" strokecolor="#f06" strokeweight="1.5pt"/>
            </w:pict>
          </mc:Fallback>
        </mc:AlternateContent>
      </w:r>
      <w:r w:rsidR="00C95C39">
        <w:rPr>
          <w:noProof/>
          <w:lang w:eastAsia="es-AR"/>
        </w:rPr>
        <mc:AlternateContent>
          <mc:Choice Requires="wps">
            <w:drawing>
              <wp:anchor distT="0" distB="0" distL="114300" distR="114300" simplePos="0" relativeHeight="251866624" behindDoc="0" locked="0" layoutInCell="1" allowOverlap="1" wp14:anchorId="2ECDCFE3" wp14:editId="28AD0A1D">
                <wp:simplePos x="0" y="0"/>
                <wp:positionH relativeFrom="column">
                  <wp:posOffset>2386965</wp:posOffset>
                </wp:positionH>
                <wp:positionV relativeFrom="paragraph">
                  <wp:posOffset>199390</wp:posOffset>
                </wp:positionV>
                <wp:extent cx="238125" cy="104775"/>
                <wp:effectExtent l="0" t="0" r="28575" b="28575"/>
                <wp:wrapNone/>
                <wp:docPr id="252" name="Conector recto 252"/>
                <wp:cNvGraphicFramePr/>
                <a:graphic xmlns:a="http://schemas.openxmlformats.org/drawingml/2006/main">
                  <a:graphicData uri="http://schemas.microsoft.com/office/word/2010/wordprocessingShape">
                    <wps:wsp>
                      <wps:cNvCnPr/>
                      <wps:spPr>
                        <a:xfrm>
                          <a:off x="0" y="0"/>
                          <a:ext cx="238125" cy="104775"/>
                        </a:xfrm>
                        <a:prstGeom prst="line">
                          <a:avLst/>
                        </a:prstGeom>
                        <a:ln w="19050">
                          <a:solidFill>
                            <a:srgbClr val="FF006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08489F" id="Conector recto 252" o:spid="_x0000_s1026" style="position:absolute;z-index:251866624;visibility:visible;mso-wrap-style:square;mso-wrap-distance-left:9pt;mso-wrap-distance-top:0;mso-wrap-distance-right:9pt;mso-wrap-distance-bottom:0;mso-position-horizontal:absolute;mso-position-horizontal-relative:text;mso-position-vertical:absolute;mso-position-vertical-relative:text" from="187.95pt,15.7pt" to="206.7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" strokecolor="#f06" strokeweight="1.5pt"/>
            </w:pict>
          </mc:Fallback>
        </mc:AlternateContent>
      </w:r>
      <w:r w:rsidR="00C95C39">
        <w:rPr>
          <w:noProof/>
          <w:lang w:eastAsia="es-AR"/>
        </w:rPr>
        <mc:AlternateContent>
          <mc:Choice Requires="wps">
            <w:drawing>
              <wp:anchor distT="0" distB="0" distL="114300" distR="114300" simplePos="0" relativeHeight="251865600" behindDoc="0" locked="0" layoutInCell="1" allowOverlap="1" wp14:anchorId="1169BB6D" wp14:editId="2048039D">
                <wp:simplePos x="0" y="0"/>
                <wp:positionH relativeFrom="column">
                  <wp:posOffset>-499110</wp:posOffset>
                </wp:positionH>
                <wp:positionV relativeFrom="paragraph">
                  <wp:posOffset>199390</wp:posOffset>
                </wp:positionV>
                <wp:extent cx="2886075" cy="0"/>
                <wp:effectExtent l="0" t="0" r="28575" b="19050"/>
                <wp:wrapNone/>
                <wp:docPr id="251" name="Conector recto 251"/>
                <wp:cNvGraphicFramePr/>
                <a:graphic xmlns:a="http://schemas.openxmlformats.org/drawingml/2006/main">
                  <a:graphicData uri="http://schemas.microsoft.com/office/word/2010/wordprocessingShape">
                    <wps:wsp>
                      <wps:cNvCnPr/>
                      <wps:spPr>
                        <a:xfrm>
                          <a:off x="0" y="0"/>
                          <a:ext cx="2886075" cy="0"/>
                        </a:xfrm>
                        <a:prstGeom prst="line">
                          <a:avLst/>
                        </a:prstGeom>
                        <a:ln w="19050">
                          <a:solidFill>
                            <a:srgbClr val="FF006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4E5B7F" id="Conector recto 251" o:spid="_x0000_s1026" style="position:absolute;z-index:251865600;visibility:visible;mso-wrap-style:square;mso-wrap-distance-left:9pt;mso-wrap-distance-top:0;mso-wrap-distance-right:9pt;mso-wrap-distance-bottom:0;mso-position-horizontal:absolute;mso-position-horizontal-relative:text;mso-position-vertical:absolute;mso-position-vertical-relative:text" from="-39.3pt,15.7pt" to="187.9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" strokecolor="#f06" strokeweight="1.5pt"/>
            </w:pict>
          </mc:Fallback>
        </mc:AlternateContent>
      </w:r>
      <w:bookmarkEnd w:id="155"/>
    </w:p>
    <w:p w:rsidR="00AF59AC" w:rsidRDefault="00AF59AC" w:rsidP="009B42B9">
      <w:pPr>
        <w:pStyle w:val="PSI-Ttulo2"/>
      </w:pPr>
    </w:p>
    <w:p w:rsidR="00AF59AC" w:rsidRDefault="00AF59AC" w:rsidP="009B42B9">
      <w:pPr>
        <w:pStyle w:val="PSI-Ttulo2"/>
      </w:pPr>
    </w:p>
    <w:p w:rsidR="00DD3E41" w:rsidRDefault="00DD3E41" w:rsidP="009B42B9">
      <w:pPr>
        <w:pStyle w:val="PSI-Ttulo2"/>
      </w:pPr>
    </w:p>
    <w:p w:rsidR="00AF59AC" w:rsidRDefault="006E7B54" w:rsidP="006E7B54">
      <w:pPr>
        <w:rPr>
          <w:color w:val="000000" w:themeColor="text1"/>
          <w:sz w:val="18"/>
          <w:szCs w:val="18"/>
        </w:rPr>
      </w:pPr>
      <w:r w:rsidRPr="006E7B54">
        <w:rPr>
          <w:b/>
          <w:color w:val="548DD4" w:themeColor="text2" w:themeTint="99"/>
          <w:sz w:val="18"/>
          <w:szCs w:val="18"/>
        </w:rPr>
        <w:t>Celeste</w:t>
      </w:r>
      <w:r>
        <w:rPr>
          <w:b/>
          <w:color w:val="548DD4" w:themeColor="text2" w:themeTint="99"/>
          <w:sz w:val="18"/>
          <w:szCs w:val="18"/>
        </w:rPr>
        <w:t xml:space="preserve">: </w:t>
      </w:r>
      <w:r w:rsidRPr="006E7B54">
        <w:rPr>
          <w:color w:val="000000" w:themeColor="text1"/>
          <w:sz w:val="18"/>
          <w:szCs w:val="18"/>
        </w:rPr>
        <w:t>Camino flujos comunes</w:t>
      </w:r>
    </w:p>
    <w:p w:rsidR="006E7B54" w:rsidRDefault="006E7B54" w:rsidP="006E7B54">
      <w:pPr>
        <w:spacing w:before="0"/>
        <w:rPr>
          <w:color w:val="000000" w:themeColor="text1"/>
          <w:sz w:val="18"/>
          <w:szCs w:val="18"/>
        </w:rPr>
      </w:pPr>
      <w:r w:rsidRPr="006E7B54">
        <w:rPr>
          <w:b/>
          <w:color w:val="F79646" w:themeColor="accent6"/>
          <w:sz w:val="18"/>
          <w:szCs w:val="18"/>
        </w:rPr>
        <w:t>Naranja:</w:t>
      </w:r>
      <w:r>
        <w:rPr>
          <w:b/>
          <w:color w:val="548DD4" w:themeColor="text2" w:themeTint="99"/>
          <w:sz w:val="18"/>
          <w:szCs w:val="18"/>
        </w:rPr>
        <w:t xml:space="preserve"> </w:t>
      </w:r>
      <w:r w:rsidRPr="006E7B54">
        <w:rPr>
          <w:color w:val="000000" w:themeColor="text1"/>
          <w:sz w:val="18"/>
          <w:szCs w:val="18"/>
        </w:rPr>
        <w:t>Flujos menú Administrador Sistema</w:t>
      </w:r>
    </w:p>
    <w:p w:rsidR="006E7B54" w:rsidRDefault="006E7B54" w:rsidP="006E7B54">
      <w:pPr>
        <w:spacing w:before="0"/>
        <w:rPr>
          <w:color w:val="000000" w:themeColor="text1"/>
          <w:sz w:val="18"/>
          <w:szCs w:val="18"/>
        </w:rPr>
      </w:pPr>
      <w:r w:rsidRPr="006E7B54">
        <w:rPr>
          <w:b/>
          <w:color w:val="00B050"/>
          <w:sz w:val="18"/>
          <w:szCs w:val="18"/>
        </w:rPr>
        <w:t>Verde:</w:t>
      </w:r>
      <w:r w:rsidRPr="006E7B54">
        <w:rPr>
          <w:color w:val="00B050"/>
          <w:sz w:val="18"/>
          <w:szCs w:val="18"/>
        </w:rPr>
        <w:t xml:space="preserve"> </w:t>
      </w:r>
      <w:r>
        <w:rPr>
          <w:color w:val="000000" w:themeColor="text1"/>
          <w:sz w:val="18"/>
          <w:szCs w:val="18"/>
        </w:rPr>
        <w:t>Flujos menú Encargado Servicio</w:t>
      </w:r>
    </w:p>
    <w:p w:rsidR="006E7B54" w:rsidRDefault="006E7B54" w:rsidP="006E7B54">
      <w:pPr>
        <w:spacing w:before="0"/>
        <w:rPr>
          <w:color w:val="000000" w:themeColor="text1"/>
          <w:sz w:val="18"/>
          <w:szCs w:val="18"/>
        </w:rPr>
      </w:pPr>
      <w:r w:rsidRPr="006E7B54">
        <w:rPr>
          <w:b/>
          <w:color w:val="4A442A" w:themeColor="background2" w:themeShade="40"/>
          <w:sz w:val="18"/>
          <w:szCs w:val="18"/>
        </w:rPr>
        <w:t>Gris:</w:t>
      </w:r>
      <w:r w:rsidRPr="006E7B54">
        <w:rPr>
          <w:color w:val="4A442A" w:themeColor="background2" w:themeShade="40"/>
          <w:sz w:val="18"/>
          <w:szCs w:val="18"/>
        </w:rPr>
        <w:t xml:space="preserve"> </w:t>
      </w:r>
      <w:r>
        <w:rPr>
          <w:color w:val="000000" w:themeColor="text1"/>
          <w:sz w:val="18"/>
          <w:szCs w:val="18"/>
        </w:rPr>
        <w:t>Flujos botones Administrador Sistema</w:t>
      </w:r>
    </w:p>
    <w:p w:rsidR="006E7B54" w:rsidRDefault="006E7B54" w:rsidP="006E7B54">
      <w:pPr>
        <w:spacing w:before="0"/>
        <w:rPr>
          <w:color w:val="000000" w:themeColor="text1"/>
          <w:sz w:val="18"/>
          <w:szCs w:val="18"/>
        </w:rPr>
      </w:pPr>
      <w:r w:rsidRPr="006E7B54">
        <w:rPr>
          <w:b/>
          <w:color w:val="0D0D0D" w:themeColor="text1" w:themeTint="F2"/>
          <w:sz w:val="18"/>
          <w:szCs w:val="18"/>
        </w:rPr>
        <w:t>Negro:</w:t>
      </w:r>
      <w:r w:rsidRPr="006E7B54">
        <w:rPr>
          <w:color w:val="0D0D0D" w:themeColor="text1" w:themeTint="F2"/>
          <w:sz w:val="18"/>
          <w:szCs w:val="18"/>
        </w:rPr>
        <w:t xml:space="preserve"> </w:t>
      </w:r>
      <w:r>
        <w:rPr>
          <w:color w:val="000000" w:themeColor="text1"/>
          <w:sz w:val="18"/>
          <w:szCs w:val="18"/>
        </w:rPr>
        <w:t>Flujos botones Encargado Servicio</w:t>
      </w:r>
    </w:p>
    <w:p w:rsidR="005B5F87" w:rsidRPr="006E7B54" w:rsidRDefault="005B5F87" w:rsidP="006E7B54">
      <w:pPr>
        <w:spacing w:before="0"/>
        <w:rPr>
          <w:color w:val="000000" w:themeColor="text1"/>
          <w:sz w:val="18"/>
          <w:szCs w:val="18"/>
        </w:rPr>
      </w:pPr>
      <w:r w:rsidRPr="005B5F87">
        <w:rPr>
          <w:b/>
          <w:color w:val="FF0066"/>
          <w:sz w:val="18"/>
          <w:szCs w:val="18"/>
        </w:rPr>
        <w:t>Rosado:</w:t>
      </w:r>
      <w:r w:rsidRPr="005B5F87">
        <w:rPr>
          <w:color w:val="FF0066"/>
          <w:sz w:val="18"/>
          <w:szCs w:val="18"/>
        </w:rPr>
        <w:t xml:space="preserve"> </w:t>
      </w:r>
      <w:r>
        <w:rPr>
          <w:color w:val="000000" w:themeColor="text1"/>
          <w:sz w:val="18"/>
          <w:szCs w:val="18"/>
        </w:rPr>
        <w:t>Acceso a manual de usuario y pagina web UNPA-UARG</w:t>
      </w:r>
    </w:p>
    <w:p w:rsidR="007871E2" w:rsidRPr="00024B88" w:rsidRDefault="007871E2" w:rsidP="009C3DA6">
      <w:pPr>
        <w:pStyle w:val="PSI-Ttulo1"/>
      </w:pPr>
      <w:bookmarkStart w:id="156" w:name="_Toc495172353"/>
      <w:r w:rsidRPr="00024B88">
        <w:lastRenderedPageBreak/>
        <w:t>Formatos de impresión</w:t>
      </w:r>
      <w:bookmarkEnd w:id="156"/>
    </w:p>
    <w:p w:rsidR="007871E2" w:rsidRPr="00024B88" w:rsidRDefault="00FA1A69" w:rsidP="00735C81">
      <w:pPr>
        <w:pStyle w:val="PSI-Comentario"/>
        <w:rPr>
          <w:rFonts w:asciiTheme="minorHAnsi" w:hAnsiTheme="minorHAnsi" w:cstheme="minorHAnsi"/>
          <w:color w:val="auto"/>
        </w:rPr>
      </w:pPr>
      <w:r>
        <w:rPr>
          <w:rFonts w:asciiTheme="minorHAnsi" w:hAnsiTheme="minorHAnsi" w:cstheme="minorHAnsi"/>
          <w:color w:val="auto"/>
        </w:rPr>
        <w:t>Definir en siguiente iteración (Informes y posible plantilla QR)</w:t>
      </w:r>
    </w:p>
    <w:sectPr w:rsidR="007871E2" w:rsidRPr="00024B88" w:rsidSect="00CD5EB7">
      <w:headerReference w:type="default" r:id="rId32"/>
      <w:footerReference w:type="default" r:id="rId33"/>
      <w:pgSz w:w="11906" w:h="16838"/>
      <w:pgMar w:top="1843" w:right="1701" w:bottom="1417" w:left="1701" w:header="567"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69AC" w:rsidRDefault="00B169AC" w:rsidP="00C94FBE">
      <w:pPr>
        <w:spacing w:before="0" w:line="240" w:lineRule="auto"/>
      </w:pPr>
      <w:r>
        <w:separator/>
      </w:r>
    </w:p>
    <w:p w:rsidR="00B169AC" w:rsidRDefault="00B169AC"/>
  </w:endnote>
  <w:endnote w:type="continuationSeparator" w:id="0">
    <w:p w:rsidR="00B169AC" w:rsidRDefault="00B169AC" w:rsidP="00C94FBE">
      <w:pPr>
        <w:spacing w:before="0" w:line="240" w:lineRule="auto"/>
      </w:pPr>
      <w:r>
        <w:continuationSeparator/>
      </w:r>
    </w:p>
    <w:p w:rsidR="00B169AC" w:rsidRDefault="00B169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042029" w:usb3="00000000" w:csb0="8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6154" w:rsidRDefault="00CB6154">
    <w:pPr>
      <w:pStyle w:val="Piedepgina"/>
    </w:pPr>
    <w:r>
      <w:rPr>
        <w:noProof/>
        <w:lang w:val="es-AR" w:eastAsia="es-AR"/>
      </w:rPr>
      <mc:AlternateContent>
        <mc:Choice Requires="wps">
          <w:drawing>
            <wp:anchor distT="0" distB="0" distL="114300" distR="114300" simplePos="0" relativeHeight="251660288" behindDoc="0" locked="0" layoutInCell="1" allowOverlap="1">
              <wp:simplePos x="0" y="0"/>
              <wp:positionH relativeFrom="column">
                <wp:posOffset>-1061085</wp:posOffset>
              </wp:positionH>
              <wp:positionV relativeFrom="paragraph">
                <wp:posOffset>-375920</wp:posOffset>
              </wp:positionV>
              <wp:extent cx="1647825" cy="885825"/>
              <wp:effectExtent l="0" t="0" r="0" b="0"/>
              <wp:wrapNone/>
              <wp:docPr id="1"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885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B6154" w:rsidRDefault="00CB6154" w:rsidP="00024B88">
                          <w:pPr>
                            <w:spacing w:before="0"/>
                            <w:ind w:left="0"/>
                            <w:jc w:val="center"/>
                          </w:pPr>
                          <w:r>
                            <w:rPr>
                              <w:noProof/>
                              <w:lang w:val="es-AR" w:eastAsia="es-AR"/>
                            </w:rPr>
                            <w:drawing>
                              <wp:inline distT="0" distB="0" distL="0" distR="0" wp14:anchorId="6CA1D001" wp14:editId="16B59C32">
                                <wp:extent cx="1295400" cy="725170"/>
                                <wp:effectExtent l="0" t="0" r="0" b="0"/>
                                <wp:docPr id="14" name="Imagen 14"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Users\mailo\Desktop\Laboratorio\Logos\Logo grupo\Logo Grupo Pla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5400" cy="72517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 o:spid="_x0000_s1104" style="position:absolute;left:0;text-align:left;margin-left:-83.55pt;margin-top:-29.6pt;width:129.75pt;height:6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" stroked="f">
              <v:textbox>
                <w:txbxContent>
                  <w:p w:rsidR="00CB6154" w:rsidRDefault="00CB6154" w:rsidP="00024B88">
                    <w:pPr>
                      <w:spacing w:before="0"/>
                      <w:ind w:left="0"/>
                      <w:jc w:val="center"/>
                    </w:pPr>
                    <w:r>
                      <w:rPr>
                        <w:noProof/>
                        <w:lang w:val="es-AR" w:eastAsia="es-AR"/>
                      </w:rPr>
                      <w:drawing>
                        <wp:inline distT="0" distB="0" distL="0" distR="0" wp14:anchorId="6CA1D001" wp14:editId="16B59C32">
                          <wp:extent cx="1295400" cy="725170"/>
                          <wp:effectExtent l="0" t="0" r="0" b="0"/>
                          <wp:docPr id="14" name="Imagen 14"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Users\mailo\Desktop\Laboratorio\Logos\Logo grupo\Logo Grupo Pla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5400" cy="725170"/>
                                  </a:xfrm>
                                  <a:prstGeom prst="rect">
                                    <a:avLst/>
                                  </a:prstGeom>
                                  <a:noFill/>
                                  <a:ln>
                                    <a:noFill/>
                                  </a:ln>
                                </pic:spPr>
                              </pic:pic>
                            </a:graphicData>
                          </a:graphic>
                        </wp:inline>
                      </w:drawing>
                    </w:r>
                  </w:p>
                </w:txbxContent>
              </v:textbox>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69AC" w:rsidRDefault="00B169AC" w:rsidP="00C94FBE">
      <w:pPr>
        <w:spacing w:before="0" w:line="240" w:lineRule="auto"/>
      </w:pPr>
      <w:r>
        <w:separator/>
      </w:r>
    </w:p>
    <w:p w:rsidR="00B169AC" w:rsidRDefault="00B169AC"/>
  </w:footnote>
  <w:footnote w:type="continuationSeparator" w:id="0">
    <w:p w:rsidR="00B169AC" w:rsidRDefault="00B169AC" w:rsidP="00C94FBE">
      <w:pPr>
        <w:spacing w:before="0" w:line="240" w:lineRule="auto"/>
      </w:pPr>
      <w:r>
        <w:continuationSeparator/>
      </w:r>
    </w:p>
    <w:p w:rsidR="00B169AC" w:rsidRDefault="00B169AC"/>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6154" w:rsidRDefault="00CB6154">
    <w:pPr>
      <w:pStyle w:val="Encabezado"/>
    </w:pPr>
    <w:r>
      <w:rPr>
        <w:noProof/>
        <w:lang w:val="es-AR" w:eastAsia="es-AR"/>
      </w:rPr>
      <mc:AlternateContent>
        <mc:Choice Requires="wps">
          <w:drawing>
            <wp:anchor distT="0" distB="0" distL="114300" distR="114300" simplePos="0" relativeHeight="251659264" behindDoc="0" locked="0" layoutInCell="1" allowOverlap="1">
              <wp:simplePos x="0" y="0"/>
              <wp:positionH relativeFrom="margin">
                <wp:posOffset>2165350</wp:posOffset>
              </wp:positionH>
              <wp:positionV relativeFrom="paragraph">
                <wp:posOffset>-535305</wp:posOffset>
              </wp:positionV>
              <wp:extent cx="1118870" cy="1402715"/>
              <wp:effectExtent l="0" t="0" r="0" b="0"/>
              <wp:wrapNone/>
              <wp:docPr id="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8870" cy="14027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B6154" w:rsidRDefault="00CB6154" w:rsidP="00024B88">
                          <w:pPr>
                            <w:ind w:left="0"/>
                            <w:jc w:val="center"/>
                          </w:pPr>
                          <w:r>
                            <w:rPr>
                              <w:rFonts w:ascii="Cambria" w:hAnsi="Cambria"/>
                              <w:noProof/>
                              <w:sz w:val="72"/>
                              <w:szCs w:val="72"/>
                              <w:lang w:val="es-AR" w:eastAsia="es-AR"/>
                            </w:rPr>
                            <w:drawing>
                              <wp:inline distT="0" distB="0" distL="0" distR="0" wp14:anchorId="131302A0" wp14:editId="5B58704B">
                                <wp:extent cx="817245" cy="1171264"/>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20356" cy="117572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5" o:spid="_x0000_s1103" style="position:absolute;left:0;text-align:left;margin-left:170.5pt;margin-top:-42.15pt;width:88.1pt;height:110.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" filled="f" stroked="f" strokeweight="2pt">
              <v:path arrowok="t"/>
              <v:textbox>
                <w:txbxContent>
                  <w:p w:rsidR="00CB6154" w:rsidRDefault="00CB6154" w:rsidP="00024B88">
                    <w:pPr>
                      <w:ind w:left="0"/>
                      <w:jc w:val="center"/>
                    </w:pPr>
                    <w:r>
                      <w:rPr>
                        <w:rFonts w:ascii="Cambria" w:hAnsi="Cambria"/>
                        <w:noProof/>
                        <w:sz w:val="72"/>
                        <w:szCs w:val="72"/>
                        <w:lang w:val="es-AR" w:eastAsia="es-AR"/>
                      </w:rPr>
                      <w:drawing>
                        <wp:inline distT="0" distB="0" distL="0" distR="0" wp14:anchorId="131302A0" wp14:editId="5B58704B">
                          <wp:extent cx="817245" cy="1171264"/>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20356" cy="1175723"/>
                                  </a:xfrm>
                                  <a:prstGeom prst="rect">
                                    <a:avLst/>
                                  </a:prstGeom>
                                  <a:noFill/>
                                  <a:ln>
                                    <a:noFill/>
                                  </a:ln>
                                </pic:spPr>
                              </pic:pic>
                            </a:graphicData>
                          </a:graphic>
                        </wp:inline>
                      </w:drawing>
                    </w:r>
                  </w:p>
                </w:txbxContent>
              </v:textbox>
              <w10:wrap anchorx="margin"/>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5" w15:restartNumberingAfterBreak="0">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6" w15:restartNumberingAfterBreak="0">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8" w15:restartNumberingAfterBreak="0">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num w:numId="1">
    <w:abstractNumId w:val="5"/>
  </w:num>
  <w:num w:numId="2">
    <w:abstractNumId w:val="6"/>
  </w:num>
  <w:num w:numId="3">
    <w:abstractNumId w:val="6"/>
  </w:num>
  <w:num w:numId="4">
    <w:abstractNumId w:val="6"/>
  </w:num>
  <w:num w:numId="5">
    <w:abstractNumId w:val="1"/>
  </w:num>
  <w:num w:numId="6">
    <w:abstractNumId w:val="2"/>
  </w:num>
  <w:num w:numId="7">
    <w:abstractNumId w:val="3"/>
  </w:num>
  <w:num w:numId="8">
    <w:abstractNumId w:val="0"/>
  </w:num>
  <w:num w:numId="9">
    <w:abstractNumId w:val="7"/>
  </w:num>
  <w:num w:numId="10">
    <w:abstractNumId w:val="8"/>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o:colormru v:ext="edit" colors="#4bacc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600"/>
    <w:rsid w:val="00007EE3"/>
    <w:rsid w:val="00011BED"/>
    <w:rsid w:val="00017EFE"/>
    <w:rsid w:val="00024B88"/>
    <w:rsid w:val="00025128"/>
    <w:rsid w:val="000420B5"/>
    <w:rsid w:val="00045F1A"/>
    <w:rsid w:val="000558E4"/>
    <w:rsid w:val="000622F4"/>
    <w:rsid w:val="00063D06"/>
    <w:rsid w:val="00087F53"/>
    <w:rsid w:val="00092BC0"/>
    <w:rsid w:val="00094B76"/>
    <w:rsid w:val="00095451"/>
    <w:rsid w:val="000A0FE7"/>
    <w:rsid w:val="000A7430"/>
    <w:rsid w:val="000C4C42"/>
    <w:rsid w:val="000C4E31"/>
    <w:rsid w:val="000D4C6E"/>
    <w:rsid w:val="000E0AA5"/>
    <w:rsid w:val="000F128E"/>
    <w:rsid w:val="000F1888"/>
    <w:rsid w:val="000F4F97"/>
    <w:rsid w:val="000F56A0"/>
    <w:rsid w:val="000F79DF"/>
    <w:rsid w:val="0010416D"/>
    <w:rsid w:val="0010490B"/>
    <w:rsid w:val="001163FF"/>
    <w:rsid w:val="0012205F"/>
    <w:rsid w:val="001253D7"/>
    <w:rsid w:val="00140CCE"/>
    <w:rsid w:val="001410A7"/>
    <w:rsid w:val="00144AE4"/>
    <w:rsid w:val="00150702"/>
    <w:rsid w:val="00183953"/>
    <w:rsid w:val="00185A46"/>
    <w:rsid w:val="00190166"/>
    <w:rsid w:val="001904EC"/>
    <w:rsid w:val="00190B70"/>
    <w:rsid w:val="00191198"/>
    <w:rsid w:val="00193B12"/>
    <w:rsid w:val="001950C8"/>
    <w:rsid w:val="001A2EE6"/>
    <w:rsid w:val="001C6104"/>
    <w:rsid w:val="001C799E"/>
    <w:rsid w:val="001D4E43"/>
    <w:rsid w:val="001E7273"/>
    <w:rsid w:val="001F5F92"/>
    <w:rsid w:val="0020621B"/>
    <w:rsid w:val="00211F82"/>
    <w:rsid w:val="00217A70"/>
    <w:rsid w:val="00224B75"/>
    <w:rsid w:val="0022633C"/>
    <w:rsid w:val="002337CA"/>
    <w:rsid w:val="00235439"/>
    <w:rsid w:val="002403A5"/>
    <w:rsid w:val="00241802"/>
    <w:rsid w:val="002505CF"/>
    <w:rsid w:val="0025557F"/>
    <w:rsid w:val="00263CCB"/>
    <w:rsid w:val="00265EAA"/>
    <w:rsid w:val="00266C42"/>
    <w:rsid w:val="00267998"/>
    <w:rsid w:val="0027764D"/>
    <w:rsid w:val="00282FC4"/>
    <w:rsid w:val="00295CA9"/>
    <w:rsid w:val="002A41AA"/>
    <w:rsid w:val="002B506A"/>
    <w:rsid w:val="002B5AF9"/>
    <w:rsid w:val="002C2185"/>
    <w:rsid w:val="002D0CCB"/>
    <w:rsid w:val="002D6944"/>
    <w:rsid w:val="002E0AB6"/>
    <w:rsid w:val="002E6604"/>
    <w:rsid w:val="002E7874"/>
    <w:rsid w:val="002F1461"/>
    <w:rsid w:val="003031D3"/>
    <w:rsid w:val="003130E3"/>
    <w:rsid w:val="003149A1"/>
    <w:rsid w:val="003234AA"/>
    <w:rsid w:val="0032584C"/>
    <w:rsid w:val="00344258"/>
    <w:rsid w:val="003560F2"/>
    <w:rsid w:val="003620C0"/>
    <w:rsid w:val="00363FD1"/>
    <w:rsid w:val="0037337D"/>
    <w:rsid w:val="003768C8"/>
    <w:rsid w:val="00397643"/>
    <w:rsid w:val="003A24EB"/>
    <w:rsid w:val="003B4F5E"/>
    <w:rsid w:val="003B7F1F"/>
    <w:rsid w:val="003C54B1"/>
    <w:rsid w:val="003C5516"/>
    <w:rsid w:val="003D006B"/>
    <w:rsid w:val="003D6449"/>
    <w:rsid w:val="003E12FE"/>
    <w:rsid w:val="003E1A6D"/>
    <w:rsid w:val="003F6CFB"/>
    <w:rsid w:val="0040066E"/>
    <w:rsid w:val="004217B7"/>
    <w:rsid w:val="00435BE4"/>
    <w:rsid w:val="004509B7"/>
    <w:rsid w:val="004523A8"/>
    <w:rsid w:val="004525FF"/>
    <w:rsid w:val="004650E6"/>
    <w:rsid w:val="004807AF"/>
    <w:rsid w:val="00481252"/>
    <w:rsid w:val="004928E6"/>
    <w:rsid w:val="004A43B0"/>
    <w:rsid w:val="004A54C8"/>
    <w:rsid w:val="004C5D7E"/>
    <w:rsid w:val="004D022C"/>
    <w:rsid w:val="004D1CBA"/>
    <w:rsid w:val="004D45CD"/>
    <w:rsid w:val="004D5185"/>
    <w:rsid w:val="004E4935"/>
    <w:rsid w:val="004F4A56"/>
    <w:rsid w:val="004F4D25"/>
    <w:rsid w:val="005017FA"/>
    <w:rsid w:val="005046A5"/>
    <w:rsid w:val="00504A67"/>
    <w:rsid w:val="00511D9A"/>
    <w:rsid w:val="00513F80"/>
    <w:rsid w:val="00515617"/>
    <w:rsid w:val="00564033"/>
    <w:rsid w:val="00570F4F"/>
    <w:rsid w:val="005857BB"/>
    <w:rsid w:val="00597A23"/>
    <w:rsid w:val="005A0664"/>
    <w:rsid w:val="005A52A2"/>
    <w:rsid w:val="005B45B5"/>
    <w:rsid w:val="005B5F87"/>
    <w:rsid w:val="005B6373"/>
    <w:rsid w:val="005C089B"/>
    <w:rsid w:val="005C3C73"/>
    <w:rsid w:val="005C5D64"/>
    <w:rsid w:val="005E6F5F"/>
    <w:rsid w:val="005E76A4"/>
    <w:rsid w:val="005F133C"/>
    <w:rsid w:val="005F5429"/>
    <w:rsid w:val="005F60BA"/>
    <w:rsid w:val="005F653A"/>
    <w:rsid w:val="00606BC7"/>
    <w:rsid w:val="006124BF"/>
    <w:rsid w:val="00616A6E"/>
    <w:rsid w:val="00646A2C"/>
    <w:rsid w:val="006561E7"/>
    <w:rsid w:val="006833FE"/>
    <w:rsid w:val="0069001C"/>
    <w:rsid w:val="006919D5"/>
    <w:rsid w:val="006A2495"/>
    <w:rsid w:val="006B3371"/>
    <w:rsid w:val="006E7B54"/>
    <w:rsid w:val="00700ACB"/>
    <w:rsid w:val="0070494E"/>
    <w:rsid w:val="00705C02"/>
    <w:rsid w:val="007069B2"/>
    <w:rsid w:val="00711DF8"/>
    <w:rsid w:val="00716049"/>
    <w:rsid w:val="00735C81"/>
    <w:rsid w:val="00740BFD"/>
    <w:rsid w:val="00741AC1"/>
    <w:rsid w:val="007447BE"/>
    <w:rsid w:val="00744B2A"/>
    <w:rsid w:val="00750EA2"/>
    <w:rsid w:val="00776C0A"/>
    <w:rsid w:val="007871E2"/>
    <w:rsid w:val="00797CF4"/>
    <w:rsid w:val="007A33C6"/>
    <w:rsid w:val="007B151B"/>
    <w:rsid w:val="007B2E53"/>
    <w:rsid w:val="007C742C"/>
    <w:rsid w:val="007D7477"/>
    <w:rsid w:val="007E66A5"/>
    <w:rsid w:val="007E7B5E"/>
    <w:rsid w:val="007F38C0"/>
    <w:rsid w:val="00801130"/>
    <w:rsid w:val="008147BC"/>
    <w:rsid w:val="00816B5F"/>
    <w:rsid w:val="00817955"/>
    <w:rsid w:val="00821714"/>
    <w:rsid w:val="008218C0"/>
    <w:rsid w:val="00822C20"/>
    <w:rsid w:val="00833FF1"/>
    <w:rsid w:val="008539BD"/>
    <w:rsid w:val="00861B8F"/>
    <w:rsid w:val="008652EE"/>
    <w:rsid w:val="00865E69"/>
    <w:rsid w:val="00866124"/>
    <w:rsid w:val="0086617D"/>
    <w:rsid w:val="00866435"/>
    <w:rsid w:val="00867DE9"/>
    <w:rsid w:val="00870574"/>
    <w:rsid w:val="00875E79"/>
    <w:rsid w:val="00880DD2"/>
    <w:rsid w:val="00885BB2"/>
    <w:rsid w:val="008860FE"/>
    <w:rsid w:val="008970F4"/>
    <w:rsid w:val="008B1983"/>
    <w:rsid w:val="008B3B0F"/>
    <w:rsid w:val="008C36AB"/>
    <w:rsid w:val="008E48FB"/>
    <w:rsid w:val="009043A5"/>
    <w:rsid w:val="00904CB6"/>
    <w:rsid w:val="0092483A"/>
    <w:rsid w:val="009418B6"/>
    <w:rsid w:val="00942049"/>
    <w:rsid w:val="0096683E"/>
    <w:rsid w:val="009A3173"/>
    <w:rsid w:val="009B42B9"/>
    <w:rsid w:val="009C3DA6"/>
    <w:rsid w:val="009C6F1F"/>
    <w:rsid w:val="009C6FCD"/>
    <w:rsid w:val="009D6221"/>
    <w:rsid w:val="009E25EF"/>
    <w:rsid w:val="009E4DA8"/>
    <w:rsid w:val="009F4449"/>
    <w:rsid w:val="00A0436A"/>
    <w:rsid w:val="00A12B5B"/>
    <w:rsid w:val="00A13DBA"/>
    <w:rsid w:val="00A16B56"/>
    <w:rsid w:val="00A2496D"/>
    <w:rsid w:val="00A2757B"/>
    <w:rsid w:val="00A45630"/>
    <w:rsid w:val="00A50ABB"/>
    <w:rsid w:val="00A56C42"/>
    <w:rsid w:val="00A616DA"/>
    <w:rsid w:val="00A62824"/>
    <w:rsid w:val="00A670E3"/>
    <w:rsid w:val="00A959D2"/>
    <w:rsid w:val="00AA1BBD"/>
    <w:rsid w:val="00AA2505"/>
    <w:rsid w:val="00AC1DB8"/>
    <w:rsid w:val="00AD54D1"/>
    <w:rsid w:val="00AE0C53"/>
    <w:rsid w:val="00AE42DA"/>
    <w:rsid w:val="00AF148F"/>
    <w:rsid w:val="00AF59AC"/>
    <w:rsid w:val="00AF6C07"/>
    <w:rsid w:val="00B01480"/>
    <w:rsid w:val="00B0695A"/>
    <w:rsid w:val="00B071F2"/>
    <w:rsid w:val="00B138FE"/>
    <w:rsid w:val="00B144C2"/>
    <w:rsid w:val="00B169AC"/>
    <w:rsid w:val="00B20663"/>
    <w:rsid w:val="00B21F60"/>
    <w:rsid w:val="00B251C8"/>
    <w:rsid w:val="00B32896"/>
    <w:rsid w:val="00B36B62"/>
    <w:rsid w:val="00B451E3"/>
    <w:rsid w:val="00B475D0"/>
    <w:rsid w:val="00B53B65"/>
    <w:rsid w:val="00B579AF"/>
    <w:rsid w:val="00B77F48"/>
    <w:rsid w:val="00B83E57"/>
    <w:rsid w:val="00B83EEA"/>
    <w:rsid w:val="00B85710"/>
    <w:rsid w:val="00B9208E"/>
    <w:rsid w:val="00BA699A"/>
    <w:rsid w:val="00BB23C2"/>
    <w:rsid w:val="00BB2EC4"/>
    <w:rsid w:val="00BB4A41"/>
    <w:rsid w:val="00BB53E1"/>
    <w:rsid w:val="00BB6AAE"/>
    <w:rsid w:val="00BB7855"/>
    <w:rsid w:val="00BC5404"/>
    <w:rsid w:val="00BC5870"/>
    <w:rsid w:val="00BC729B"/>
    <w:rsid w:val="00BD28C9"/>
    <w:rsid w:val="00C012B8"/>
    <w:rsid w:val="00C05700"/>
    <w:rsid w:val="00C17FE7"/>
    <w:rsid w:val="00C23F8C"/>
    <w:rsid w:val="00C24CDC"/>
    <w:rsid w:val="00C26194"/>
    <w:rsid w:val="00C26C78"/>
    <w:rsid w:val="00C363BB"/>
    <w:rsid w:val="00C42873"/>
    <w:rsid w:val="00C5135E"/>
    <w:rsid w:val="00C66A2E"/>
    <w:rsid w:val="00C67EBC"/>
    <w:rsid w:val="00C74E04"/>
    <w:rsid w:val="00C7670E"/>
    <w:rsid w:val="00C872BB"/>
    <w:rsid w:val="00C87438"/>
    <w:rsid w:val="00C94FBE"/>
    <w:rsid w:val="00C95C39"/>
    <w:rsid w:val="00C97238"/>
    <w:rsid w:val="00CA03B4"/>
    <w:rsid w:val="00CB2CC9"/>
    <w:rsid w:val="00CB6154"/>
    <w:rsid w:val="00CC128A"/>
    <w:rsid w:val="00CD323E"/>
    <w:rsid w:val="00CD5EB7"/>
    <w:rsid w:val="00CE0252"/>
    <w:rsid w:val="00CE0C6E"/>
    <w:rsid w:val="00CE70F5"/>
    <w:rsid w:val="00CE7C8F"/>
    <w:rsid w:val="00CE7F5B"/>
    <w:rsid w:val="00CF26F5"/>
    <w:rsid w:val="00CF56BE"/>
    <w:rsid w:val="00D01600"/>
    <w:rsid w:val="00D01B23"/>
    <w:rsid w:val="00D06E99"/>
    <w:rsid w:val="00D12262"/>
    <w:rsid w:val="00D15FB2"/>
    <w:rsid w:val="00D255E1"/>
    <w:rsid w:val="00D27D9F"/>
    <w:rsid w:val="00D47371"/>
    <w:rsid w:val="00D54538"/>
    <w:rsid w:val="00D649B2"/>
    <w:rsid w:val="00D64E4A"/>
    <w:rsid w:val="00D74C08"/>
    <w:rsid w:val="00D80E83"/>
    <w:rsid w:val="00D879A0"/>
    <w:rsid w:val="00DA201D"/>
    <w:rsid w:val="00DA284A"/>
    <w:rsid w:val="00DC008F"/>
    <w:rsid w:val="00DC29E6"/>
    <w:rsid w:val="00DD0159"/>
    <w:rsid w:val="00DD3E41"/>
    <w:rsid w:val="00DD5A70"/>
    <w:rsid w:val="00DF6999"/>
    <w:rsid w:val="00E01FEC"/>
    <w:rsid w:val="00E037C9"/>
    <w:rsid w:val="00E06E8B"/>
    <w:rsid w:val="00E31294"/>
    <w:rsid w:val="00E34178"/>
    <w:rsid w:val="00E35D3F"/>
    <w:rsid w:val="00E36A01"/>
    <w:rsid w:val="00E41820"/>
    <w:rsid w:val="00E41E7A"/>
    <w:rsid w:val="00E438FE"/>
    <w:rsid w:val="00E5392A"/>
    <w:rsid w:val="00E61E3B"/>
    <w:rsid w:val="00E65962"/>
    <w:rsid w:val="00E67DB5"/>
    <w:rsid w:val="00E7708C"/>
    <w:rsid w:val="00E8096E"/>
    <w:rsid w:val="00E818A5"/>
    <w:rsid w:val="00E84E25"/>
    <w:rsid w:val="00E93312"/>
    <w:rsid w:val="00EA16D0"/>
    <w:rsid w:val="00EA4E1D"/>
    <w:rsid w:val="00EA7D00"/>
    <w:rsid w:val="00EA7D8C"/>
    <w:rsid w:val="00EE0084"/>
    <w:rsid w:val="00F045A2"/>
    <w:rsid w:val="00F11292"/>
    <w:rsid w:val="00F163F8"/>
    <w:rsid w:val="00F30E36"/>
    <w:rsid w:val="00F36808"/>
    <w:rsid w:val="00F43159"/>
    <w:rsid w:val="00F438B1"/>
    <w:rsid w:val="00F54DA6"/>
    <w:rsid w:val="00F6748E"/>
    <w:rsid w:val="00F771E5"/>
    <w:rsid w:val="00F813E9"/>
    <w:rsid w:val="00F815F5"/>
    <w:rsid w:val="00F926BE"/>
    <w:rsid w:val="00FA1A69"/>
    <w:rsid w:val="00FC4195"/>
    <w:rsid w:val="00FD67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bacc6"/>
    </o:shapedefaults>
    <o:shapelayout v:ext="edit">
      <o:idmap v:ext="edit" data="1"/>
    </o:shapelayout>
  </w:shapeDefaults>
  <w:decimalSymbol w:val=","/>
  <w:listSeparator w:val=";"/>
  <w14:docId w14:val="4A96A563"/>
  <w15:docId w15:val="{BEEB0E26-3B02-4CE1-8F1A-6F7AC46DF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36A"/>
    <w:pPr>
      <w:spacing w:before="200" w:line="276" w:lineRule="auto"/>
      <w:ind w:left="357" w:hanging="357"/>
    </w:pPr>
    <w:rPr>
      <w:sz w:val="22"/>
      <w:szCs w:val="22"/>
      <w:lang w:eastAsia="en-US"/>
    </w:rPr>
  </w:style>
  <w:style w:type="paragraph" w:styleId="Ttulo1">
    <w:name w:val="heading 1"/>
    <w:basedOn w:val="Normal"/>
    <w:next w:val="Normal"/>
    <w:link w:val="Ttulo1Car"/>
    <w:qFormat/>
    <w:rsid w:val="007F38C0"/>
    <w:pPr>
      <w:keepNext/>
      <w:keepLines/>
      <w:spacing w:before="480"/>
      <w:outlineLvl w:val="0"/>
    </w:pPr>
    <w:rPr>
      <w:rFonts w:ascii="Cambria" w:eastAsia="Times New Roman" w:hAnsi="Cambria"/>
      <w:b/>
      <w:bCs/>
      <w:color w:val="365F91"/>
      <w:sz w:val="28"/>
      <w:szCs w:val="28"/>
    </w:rPr>
  </w:style>
  <w:style w:type="paragraph" w:styleId="Ttulo2">
    <w:name w:val="heading 2"/>
    <w:basedOn w:val="Normal"/>
    <w:next w:val="Normal"/>
    <w:link w:val="Ttulo2Car"/>
    <w:unhideWhenUsed/>
    <w:qFormat/>
    <w:rsid w:val="00A670E3"/>
    <w:pPr>
      <w:keepNext/>
      <w:keepLines/>
      <w:outlineLvl w:val="1"/>
    </w:pPr>
    <w:rPr>
      <w:rFonts w:ascii="Cambria" w:eastAsia="Times New Roman" w:hAnsi="Cambria"/>
      <w:b/>
      <w:bCs/>
      <w:color w:val="4F81BD"/>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Cambria" w:eastAsia="Times New Roman" w:hAnsi="Cambria"/>
      <w:b/>
      <w:bCs/>
      <w:color w:val="4F81BD"/>
    </w:rPr>
  </w:style>
  <w:style w:type="paragraph" w:styleId="Ttulo4">
    <w:name w:val="heading 4"/>
    <w:basedOn w:val="Normal"/>
    <w:next w:val="Normal"/>
    <w:link w:val="Ttulo4Car"/>
    <w:uiPriority w:val="9"/>
    <w:unhideWhenUsed/>
    <w:qFormat/>
    <w:rsid w:val="005F60BA"/>
    <w:pPr>
      <w:keepNext/>
      <w:keepLines/>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735C81"/>
    <w:pPr>
      <w:tabs>
        <w:tab w:val="left" w:pos="0"/>
      </w:tabs>
      <w:ind w:left="0" w:hanging="6"/>
      <w:jc w:val="both"/>
    </w:pPr>
    <w:rPr>
      <w:i/>
      <w:color w:val="548DD4"/>
      <w:lang w:val="es-AR"/>
    </w:rPr>
  </w:style>
  <w:style w:type="paragraph" w:customStyle="1" w:styleId="PSI-ComentarioenTabla">
    <w:name w:val="PSI - Comentario en Tabla"/>
    <w:basedOn w:val="PSI-Comentario"/>
    <w:autoRedefine/>
    <w:qFormat/>
    <w:rsid w:val="00D01600"/>
    <w:pPr>
      <w:spacing w:before="0"/>
    </w:pPr>
  </w:style>
  <w:style w:type="paragraph" w:customStyle="1" w:styleId="PSI-DescripcindelDocumentos">
    <w:name w:val="PSI - Descripción del Documentos"/>
    <w:basedOn w:val="Normal"/>
    <w:autoRedefine/>
    <w:qFormat/>
    <w:rsid w:val="00F771E5"/>
    <w:pPr>
      <w:shd w:val="clear" w:color="auto" w:fill="FFFFFF"/>
    </w:pPr>
    <w:rPr>
      <w:i/>
      <w:color w:val="548DD4"/>
      <w:szCs w:val="21"/>
      <w:lang w:val="es-AR"/>
    </w:rPr>
  </w:style>
  <w:style w:type="character" w:customStyle="1" w:styleId="Ttulo2Car">
    <w:name w:val="Título 2 Car"/>
    <w:basedOn w:val="Fuentedeprrafopredeter"/>
    <w:link w:val="Ttulo2"/>
    <w:uiPriority w:val="9"/>
    <w:rsid w:val="00A670E3"/>
    <w:rPr>
      <w:rFonts w:ascii="Cambria" w:eastAsia="Times New Roman" w:hAnsi="Cambria" w:cs="Times New Roman"/>
      <w:b/>
      <w:bCs/>
      <w:color w:val="4F81BD"/>
      <w:sz w:val="26"/>
      <w:szCs w:val="26"/>
    </w:rPr>
  </w:style>
  <w:style w:type="paragraph" w:customStyle="1" w:styleId="PSI-Ttulo1">
    <w:name w:val="PSI - Título 1"/>
    <w:basedOn w:val="Ttulo1"/>
    <w:autoRedefine/>
    <w:qFormat/>
    <w:rsid w:val="009C3DA6"/>
    <w:pPr>
      <w:keepLines w:val="0"/>
      <w:widowControl w:val="0"/>
      <w:tabs>
        <w:tab w:val="left" w:pos="0"/>
      </w:tabs>
      <w:suppressAutoHyphens/>
      <w:spacing w:before="0" w:line="240" w:lineRule="atLeast"/>
      <w:ind w:left="0" w:firstLine="0"/>
    </w:pPr>
    <w:rPr>
      <w:rFonts w:asciiTheme="minorHAnsi" w:hAnsiTheme="minorHAnsi" w:cstheme="minorHAnsi"/>
      <w:color w:val="00B050"/>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9B42B9"/>
    <w:rPr>
      <w:rFonts w:asciiTheme="minorHAnsi" w:hAnsiTheme="minorHAnsi" w:cstheme="minorHAnsi"/>
      <w:color w:val="92D050"/>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after="200" w:line="276" w:lineRule="auto"/>
    </w:pPr>
    <w:rPr>
      <w:rFonts w:eastAsia="Times New Roman"/>
      <w:sz w:val="22"/>
      <w:szCs w:val="22"/>
      <w:lang w:val="en-US" w:eastAsia="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rPr>
      <w:rFonts w:eastAsia="Times New Roman"/>
      <w:sz w:val="22"/>
      <w:szCs w:val="22"/>
      <w:lang w:eastAsia="en-US"/>
    </w:rPr>
  </w:style>
  <w:style w:type="character" w:customStyle="1" w:styleId="SinespaciadoCar">
    <w:name w:val="Sin espaciado Car"/>
    <w:basedOn w:val="Fuentedeprrafopredeter"/>
    <w:link w:val="Sinespaciado"/>
    <w:uiPriority w:val="1"/>
    <w:rsid w:val="00C94FBE"/>
    <w:rPr>
      <w:rFonts w:eastAsia="Times New Roman"/>
      <w:sz w:val="22"/>
      <w:szCs w:val="22"/>
      <w:lang w:val="es-ES" w:eastAsia="en-US" w:bidi="ar-SA"/>
    </w:rPr>
  </w:style>
  <w:style w:type="character" w:customStyle="1" w:styleId="Ttulo1Car">
    <w:name w:val="Título 1 Car"/>
    <w:basedOn w:val="Fuentedeprrafopredeter"/>
    <w:link w:val="Ttulo1"/>
    <w:uiPriority w:val="9"/>
    <w:rsid w:val="007F38C0"/>
    <w:rPr>
      <w:rFonts w:ascii="Cambria" w:eastAsia="Times New Roman" w:hAnsi="Cambria" w:cs="Times New Roman"/>
      <w:b/>
      <w:bCs/>
      <w:color w:val="365F91"/>
      <w:sz w:val="28"/>
      <w:szCs w:val="28"/>
    </w:rPr>
  </w:style>
  <w:style w:type="character" w:customStyle="1" w:styleId="Ttulo3Car">
    <w:name w:val="Título 3 Car"/>
    <w:basedOn w:val="Fuentedeprrafopredeter"/>
    <w:link w:val="Ttulo3"/>
    <w:uiPriority w:val="9"/>
    <w:rsid w:val="007F38C0"/>
    <w:rPr>
      <w:rFonts w:ascii="Cambria" w:eastAsia="Times New Roman" w:hAnsi="Cambria" w:cs="Times New Roman"/>
      <w:b/>
      <w:bCs/>
      <w:color w:val="4F81BD"/>
    </w:rPr>
  </w:style>
  <w:style w:type="paragraph" w:styleId="TDC1">
    <w:name w:val="toc 1"/>
    <w:basedOn w:val="Normal"/>
    <w:next w:val="Normal"/>
    <w:autoRedefine/>
    <w:uiPriority w:val="39"/>
    <w:unhideWhenUsed/>
    <w:qFormat/>
    <w:rsid w:val="004928E6"/>
    <w:pPr>
      <w:tabs>
        <w:tab w:val="right" w:leader="dot" w:pos="8505"/>
      </w:tabs>
      <w:spacing w:before="240" w:after="120"/>
      <w:ind w:left="0" w:firstLine="0"/>
    </w:pPr>
    <w:rPr>
      <w:b/>
      <w:bCs/>
      <w:sz w:val="20"/>
      <w:szCs w:val="20"/>
    </w:rPr>
  </w:style>
  <w:style w:type="paragraph" w:styleId="TDC2">
    <w:name w:val="toc 2"/>
    <w:basedOn w:val="Normal"/>
    <w:next w:val="Normal"/>
    <w:autoRedefine/>
    <w:uiPriority w:val="39"/>
    <w:unhideWhenUsed/>
    <w:qFormat/>
    <w:rsid w:val="004928E6"/>
    <w:pPr>
      <w:tabs>
        <w:tab w:val="right" w:leader="dot" w:pos="8505"/>
      </w:tabs>
      <w:spacing w:before="120"/>
      <w:ind w:left="0" w:firstLine="0"/>
    </w:pPr>
    <w:rPr>
      <w:i/>
      <w:iCs/>
      <w:sz w:val="20"/>
      <w:szCs w:val="20"/>
    </w:rPr>
  </w:style>
  <w:style w:type="character" w:styleId="Hipervnculo">
    <w:name w:val="Hyperlink"/>
    <w:basedOn w:val="Fuentedeprrafopredeter"/>
    <w:uiPriority w:val="99"/>
    <w:unhideWhenUsed/>
    <w:rsid w:val="007F38C0"/>
    <w:rPr>
      <w:color w:val="0000FF"/>
      <w:u w:val="single"/>
    </w:rPr>
  </w:style>
  <w:style w:type="paragraph" w:styleId="Ttulo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4D1CBA"/>
    <w:pPr>
      <w:spacing w:before="0"/>
    </w:pPr>
    <w:rPr>
      <w:color w:val="F79646" w:themeColor="accent6"/>
    </w:rPr>
  </w:style>
  <w:style w:type="character" w:customStyle="1" w:styleId="Ttulo4Car">
    <w:name w:val="Título 4 Car"/>
    <w:basedOn w:val="Fuentedeprrafopredeter"/>
    <w:link w:val="Ttulo4"/>
    <w:uiPriority w:val="9"/>
    <w:rsid w:val="005F60BA"/>
    <w:rPr>
      <w:rFonts w:ascii="Cambria" w:eastAsia="Times New Roman" w:hAnsi="Cambria" w:cs="Times New Roman"/>
      <w:b/>
      <w:bCs/>
      <w:i/>
      <w:iCs/>
      <w:color w:val="4F81BD"/>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pBdr>
      <w:spacing w:before="0" w:after="300" w:line="240" w:lineRule="auto"/>
      <w:contextualSpacing/>
    </w:pPr>
    <w:rPr>
      <w:rFonts w:ascii="Cambria" w:eastAsia="Times New Roman" w:hAnsi="Cambria"/>
      <w:color w:val="17365D"/>
      <w:spacing w:val="5"/>
      <w:kern w:val="28"/>
      <w:sz w:val="52"/>
      <w:szCs w:val="52"/>
    </w:rPr>
  </w:style>
  <w:style w:type="character" w:customStyle="1" w:styleId="TtuloCar">
    <w:name w:val="Título Car"/>
    <w:basedOn w:val="Fuentedeprrafopredeter"/>
    <w:link w:val="Ttulo"/>
    <w:uiPriority w:val="10"/>
    <w:rsid w:val="009A3173"/>
    <w:rPr>
      <w:rFonts w:ascii="Cambria" w:eastAsia="Times New Roman" w:hAnsi="Cambria" w:cs="Times New Roman"/>
      <w:color w:val="17365D"/>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9A3173"/>
    <w:pPr>
      <w:jc w:val="both"/>
    </w:pPr>
    <w:rPr>
      <w:lang w:val="es-AR"/>
    </w:rPr>
  </w:style>
  <w:style w:type="paragraph" w:styleId="NormalWeb">
    <w:name w:val="Normal (Web)"/>
    <w:basedOn w:val="Normal"/>
    <w:uiPriority w:val="99"/>
    <w:unhideWhenUsed/>
    <w:rsid w:val="00267998"/>
    <w:pPr>
      <w:spacing w:before="100" w:beforeAutospacing="1" w:after="100" w:afterAutospacing="1" w:line="240" w:lineRule="auto"/>
      <w:ind w:left="0" w:firstLine="0"/>
    </w:pPr>
    <w:rPr>
      <w:rFonts w:ascii="Times New Roman" w:eastAsia="Times New Roman" w:hAnsi="Times New Roman"/>
      <w:sz w:val="24"/>
      <w:szCs w:val="24"/>
      <w:lang w:val="en-US"/>
    </w:rPr>
  </w:style>
  <w:style w:type="paragraph" w:styleId="Mapadeldocumento">
    <w:name w:val="Document Map"/>
    <w:basedOn w:val="Normal"/>
    <w:link w:val="MapadeldocumentoCar"/>
    <w:uiPriority w:val="99"/>
    <w:semiHidden/>
    <w:unhideWhenUsed/>
    <w:rsid w:val="00A959D2"/>
    <w:pPr>
      <w:spacing w:before="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959D2"/>
    <w:rPr>
      <w:rFonts w:ascii="Tahoma" w:hAnsi="Tahoma" w:cs="Tahoma"/>
      <w:sz w:val="16"/>
      <w:szCs w:val="16"/>
      <w:lang w:eastAsia="en-US"/>
    </w:rPr>
  </w:style>
  <w:style w:type="table" w:styleId="Tabladecuadrcula2-nfasis3">
    <w:name w:val="Grid Table 2 Accent 3"/>
    <w:basedOn w:val="Tablanormal"/>
    <w:uiPriority w:val="47"/>
    <w:rsid w:val="009B42B9"/>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Default">
    <w:name w:val="Default"/>
    <w:rsid w:val="00D01600"/>
    <w:pPr>
      <w:autoSpaceDE w:val="0"/>
      <w:autoSpaceDN w:val="0"/>
      <w:adjustRightInd w:val="0"/>
    </w:pPr>
    <w:rPr>
      <w:rFonts w:cs="Calibri"/>
      <w:color w:val="000000"/>
      <w:sz w:val="24"/>
      <w:szCs w:val="24"/>
      <w:lang w:val="es-AR"/>
    </w:rPr>
  </w:style>
  <w:style w:type="table" w:styleId="Tabladecuadrcula6concolores-nfasis3">
    <w:name w:val="Grid Table 6 Colorful Accent 3"/>
    <w:basedOn w:val="Tablanormal"/>
    <w:uiPriority w:val="51"/>
    <w:rsid w:val="00D64E4A"/>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
    <w:name w:val="Table Grid"/>
    <w:basedOn w:val="Tablanormal"/>
    <w:uiPriority w:val="59"/>
    <w:rsid w:val="00DD3E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ilo\Documents\checkpoint\Analisis%20y%20Dise&#241;o\Plantilla%20Prototipo%20de%20Interfaz.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508A43-9E87-460E-BAC4-D4F1E8C60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Prototipo de Interfaz</Template>
  <TotalTime>243</TotalTime>
  <Pages>1</Pages>
  <Words>2620</Words>
  <Characters>14414</Characters>
  <Application>Microsoft Office Word</Application>
  <DocSecurity>0</DocSecurity>
  <Lines>120</Lines>
  <Paragraphs>33</Paragraphs>
  <ScaleCrop>false</ScaleCrop>
  <HeadingPairs>
    <vt:vector size="2" baseType="variant">
      <vt:variant>
        <vt:lpstr>Título</vt:lpstr>
      </vt:variant>
      <vt:variant>
        <vt:i4>1</vt:i4>
      </vt:variant>
    </vt:vector>
  </HeadingPairs>
  <TitlesOfParts>
    <vt:vector size="1" baseType="lpstr">
      <vt:lpstr>Título del Documento</vt:lpstr>
    </vt:vector>
  </TitlesOfParts>
  <Company>Nombre del Grupo de Desarrollo o Asignatura</Company>
  <LinksUpToDate>false</LinksUpToDate>
  <CharactersWithSpaces>17001</CharactersWithSpaces>
  <SharedDoc>false</SharedDoc>
  <HLinks>
    <vt:vector size="90" baseType="variant">
      <vt:variant>
        <vt:i4>1376315</vt:i4>
      </vt:variant>
      <vt:variant>
        <vt:i4>86</vt:i4>
      </vt:variant>
      <vt:variant>
        <vt:i4>0</vt:i4>
      </vt:variant>
      <vt:variant>
        <vt:i4>5</vt:i4>
      </vt:variant>
      <vt:variant>
        <vt:lpwstr/>
      </vt:variant>
      <vt:variant>
        <vt:lpwstr>_Toc234654835</vt:lpwstr>
      </vt:variant>
      <vt:variant>
        <vt:i4>1376315</vt:i4>
      </vt:variant>
      <vt:variant>
        <vt:i4>80</vt:i4>
      </vt:variant>
      <vt:variant>
        <vt:i4>0</vt:i4>
      </vt:variant>
      <vt:variant>
        <vt:i4>5</vt:i4>
      </vt:variant>
      <vt:variant>
        <vt:lpwstr/>
      </vt:variant>
      <vt:variant>
        <vt:lpwstr>_Toc234654834</vt:lpwstr>
      </vt:variant>
      <vt:variant>
        <vt:i4>1376315</vt:i4>
      </vt:variant>
      <vt:variant>
        <vt:i4>74</vt:i4>
      </vt:variant>
      <vt:variant>
        <vt:i4>0</vt:i4>
      </vt:variant>
      <vt:variant>
        <vt:i4>5</vt:i4>
      </vt:variant>
      <vt:variant>
        <vt:lpwstr/>
      </vt:variant>
      <vt:variant>
        <vt:lpwstr>_Toc234654833</vt:lpwstr>
      </vt:variant>
      <vt:variant>
        <vt:i4>1376315</vt:i4>
      </vt:variant>
      <vt:variant>
        <vt:i4>68</vt:i4>
      </vt:variant>
      <vt:variant>
        <vt:i4>0</vt:i4>
      </vt:variant>
      <vt:variant>
        <vt:i4>5</vt:i4>
      </vt:variant>
      <vt:variant>
        <vt:lpwstr/>
      </vt:variant>
      <vt:variant>
        <vt:lpwstr>_Toc234654832</vt:lpwstr>
      </vt:variant>
      <vt:variant>
        <vt:i4>1376315</vt:i4>
      </vt:variant>
      <vt:variant>
        <vt:i4>62</vt:i4>
      </vt:variant>
      <vt:variant>
        <vt:i4>0</vt:i4>
      </vt:variant>
      <vt:variant>
        <vt:i4>5</vt:i4>
      </vt:variant>
      <vt:variant>
        <vt:lpwstr/>
      </vt:variant>
      <vt:variant>
        <vt:lpwstr>_Toc234654831</vt:lpwstr>
      </vt:variant>
      <vt:variant>
        <vt:i4>1376315</vt:i4>
      </vt:variant>
      <vt:variant>
        <vt:i4>56</vt:i4>
      </vt:variant>
      <vt:variant>
        <vt:i4>0</vt:i4>
      </vt:variant>
      <vt:variant>
        <vt:i4>5</vt:i4>
      </vt:variant>
      <vt:variant>
        <vt:lpwstr/>
      </vt:variant>
      <vt:variant>
        <vt:lpwstr>_Toc234654830</vt:lpwstr>
      </vt:variant>
      <vt:variant>
        <vt:i4>1310779</vt:i4>
      </vt:variant>
      <vt:variant>
        <vt:i4>50</vt:i4>
      </vt:variant>
      <vt:variant>
        <vt:i4>0</vt:i4>
      </vt:variant>
      <vt:variant>
        <vt:i4>5</vt:i4>
      </vt:variant>
      <vt:variant>
        <vt:lpwstr/>
      </vt:variant>
      <vt:variant>
        <vt:lpwstr>_Toc234654829</vt:lpwstr>
      </vt:variant>
      <vt:variant>
        <vt:i4>1310779</vt:i4>
      </vt:variant>
      <vt:variant>
        <vt:i4>44</vt:i4>
      </vt:variant>
      <vt:variant>
        <vt:i4>0</vt:i4>
      </vt:variant>
      <vt:variant>
        <vt:i4>5</vt:i4>
      </vt:variant>
      <vt:variant>
        <vt:lpwstr/>
      </vt:variant>
      <vt:variant>
        <vt:lpwstr>_Toc234654828</vt:lpwstr>
      </vt:variant>
      <vt:variant>
        <vt:i4>1310779</vt:i4>
      </vt:variant>
      <vt:variant>
        <vt:i4>38</vt:i4>
      </vt:variant>
      <vt:variant>
        <vt:i4>0</vt:i4>
      </vt:variant>
      <vt:variant>
        <vt:i4>5</vt:i4>
      </vt:variant>
      <vt:variant>
        <vt:lpwstr/>
      </vt:variant>
      <vt:variant>
        <vt:lpwstr>_Toc234654827</vt:lpwstr>
      </vt:variant>
      <vt:variant>
        <vt:i4>1310779</vt:i4>
      </vt:variant>
      <vt:variant>
        <vt:i4>32</vt:i4>
      </vt:variant>
      <vt:variant>
        <vt:i4>0</vt:i4>
      </vt:variant>
      <vt:variant>
        <vt:i4>5</vt:i4>
      </vt:variant>
      <vt:variant>
        <vt:lpwstr/>
      </vt:variant>
      <vt:variant>
        <vt:lpwstr>_Toc234654826</vt:lpwstr>
      </vt:variant>
      <vt:variant>
        <vt:i4>1310779</vt:i4>
      </vt:variant>
      <vt:variant>
        <vt:i4>26</vt:i4>
      </vt:variant>
      <vt:variant>
        <vt:i4>0</vt:i4>
      </vt:variant>
      <vt:variant>
        <vt:i4>5</vt:i4>
      </vt:variant>
      <vt:variant>
        <vt:lpwstr/>
      </vt:variant>
      <vt:variant>
        <vt:lpwstr>_Toc234654825</vt:lpwstr>
      </vt:variant>
      <vt:variant>
        <vt:i4>1310779</vt:i4>
      </vt:variant>
      <vt:variant>
        <vt:i4>20</vt:i4>
      </vt:variant>
      <vt:variant>
        <vt:i4>0</vt:i4>
      </vt:variant>
      <vt:variant>
        <vt:i4>5</vt:i4>
      </vt:variant>
      <vt:variant>
        <vt:lpwstr/>
      </vt:variant>
      <vt:variant>
        <vt:lpwstr>_Toc234654824</vt:lpwstr>
      </vt:variant>
      <vt:variant>
        <vt:i4>1310779</vt:i4>
      </vt:variant>
      <vt:variant>
        <vt:i4>14</vt:i4>
      </vt:variant>
      <vt:variant>
        <vt:i4>0</vt:i4>
      </vt:variant>
      <vt:variant>
        <vt:i4>5</vt:i4>
      </vt:variant>
      <vt:variant>
        <vt:lpwstr/>
      </vt:variant>
      <vt:variant>
        <vt:lpwstr>_Toc234654823</vt:lpwstr>
      </vt:variant>
      <vt:variant>
        <vt:i4>1310779</vt:i4>
      </vt:variant>
      <vt:variant>
        <vt:i4>8</vt:i4>
      </vt:variant>
      <vt:variant>
        <vt:i4>0</vt:i4>
      </vt:variant>
      <vt:variant>
        <vt:i4>5</vt:i4>
      </vt:variant>
      <vt:variant>
        <vt:lpwstr/>
      </vt:variant>
      <vt:variant>
        <vt:lpwstr>_Toc234654822</vt:lpwstr>
      </vt:variant>
      <vt:variant>
        <vt:i4>1310779</vt:i4>
      </vt:variant>
      <vt:variant>
        <vt:i4>2</vt:i4>
      </vt:variant>
      <vt:variant>
        <vt:i4>0</vt:i4>
      </vt:variant>
      <vt:variant>
        <vt:i4>5</vt:i4>
      </vt:variant>
      <vt:variant>
        <vt:lpwstr/>
      </vt:variant>
      <vt:variant>
        <vt:lpwstr>_Toc234654821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Documento</dc:title>
  <dc:subject>Nombre del Proyecto</dc:subject>
  <dc:creator>Victor Valentin</dc:creator>
  <cp:keywords/>
  <dc:description/>
  <cp:lastModifiedBy>Victor Valentin</cp:lastModifiedBy>
  <cp:revision>138</cp:revision>
  <cp:lastPrinted>2017-10-07T23:47:00Z</cp:lastPrinted>
  <dcterms:created xsi:type="dcterms:W3CDTF">2017-10-05T13:57:00Z</dcterms:created>
  <dcterms:modified xsi:type="dcterms:W3CDTF">2017-10-07T23:48:00Z</dcterms:modified>
</cp:coreProperties>
</file>